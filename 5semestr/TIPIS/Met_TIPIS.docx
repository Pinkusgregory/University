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wmf" ContentType="image/x-wmf"/>
  <Default Extension="emf" ContentType="image/x-e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A69" w:rsidRDefault="004D32AC" w:rsidP="00BD4BBF">
      <w:pPr>
        <w:pStyle w:val="ac"/>
        <w:ind w:left="600"/>
        <w:rPr>
          <w:b/>
        </w:rPr>
      </w:pPr>
      <w:r>
        <w:rPr>
          <w:b/>
        </w:rPr>
        <w:br w:type="page"/>
      </w:r>
      <w:r w:rsidR="00796673">
        <w:rPr>
          <w:b/>
          <w:noProof/>
        </w:rPr>
        <w:lastRenderedPageBreak/>
        <w:pict>
          <v:group id="_x0000_s1026" style="position:absolute;left:0;text-align:left;margin-left:-5pt;margin-top:56.7pt;width:50pt;height:726pt;z-index:-251659776;mso-position-vertical-relative:page" coordorigin="1566,1002" coordsize="636,10134" o:allowincell="f">
            <v:line id="_x0000_s1027" style="position:absolute" from="2202,1002" to="2202,11136" strokeweight="3pt"/>
            <v:line id="_x0000_s1028" style="position:absolute" from="1566,1002" to="1566,11136" strokeweight="3pt"/>
            <v:line id="_x0000_s1029" style="position:absolute" from="1725,1002" to="1725,11136" strokeweight="3pt"/>
            <v:line id="_x0000_s1030" style="position:absolute" from="2043,1002" to="2043,11136" strokeweight="3pt"/>
            <v:line id="_x0000_s1031" style="position:absolute" from="1884,1002" to="1884,11136" strokeweight="3pt"/>
            <w10:wrap anchory="page"/>
          </v:group>
        </w:pict>
      </w:r>
      <w:r w:rsidR="00BD4BBF">
        <w:rPr>
          <w:b/>
        </w:rPr>
        <w:t xml:space="preserve">Министерство </w:t>
      </w:r>
      <w:r w:rsidR="00EA2A69">
        <w:rPr>
          <w:b/>
        </w:rPr>
        <w:t>науки и высшего образования</w:t>
      </w:r>
    </w:p>
    <w:p w:rsidR="00701083" w:rsidRDefault="00BD4BBF" w:rsidP="00BD4BBF">
      <w:pPr>
        <w:pStyle w:val="ac"/>
        <w:ind w:left="600"/>
        <w:rPr>
          <w:b/>
        </w:rPr>
      </w:pPr>
      <w:r>
        <w:rPr>
          <w:b/>
        </w:rPr>
        <w:t xml:space="preserve"> Российской Федерации</w:t>
      </w:r>
    </w:p>
    <w:p w:rsidR="00701083" w:rsidRDefault="00701083">
      <w:pPr>
        <w:tabs>
          <w:tab w:val="left" w:pos="3969"/>
          <w:tab w:val="left" w:pos="7655"/>
        </w:tabs>
        <w:jc w:val="center"/>
        <w:rPr>
          <w:sz w:val="28"/>
        </w:rPr>
      </w:pPr>
    </w:p>
    <w:p w:rsidR="00701083" w:rsidRDefault="00BD4BBF">
      <w:pPr>
        <w:jc w:val="center"/>
        <w:rPr>
          <w:sz w:val="28"/>
        </w:rPr>
      </w:pPr>
      <w:r>
        <w:rPr>
          <w:sz w:val="28"/>
        </w:rPr>
        <w:t>ФГАО УВО «Севастопольский государственный университет»</w:t>
      </w:r>
    </w:p>
    <w:p w:rsidR="00701083" w:rsidRDefault="00796673">
      <w:pPr>
        <w:jc w:val="center"/>
        <w:rPr>
          <w:sz w:val="28"/>
        </w:rPr>
      </w:pPr>
      <w:r>
        <w:rPr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10pt;margin-top:3.5pt;width:48.75pt;height:126.9pt;z-index:251657728" o:allowincell="f" fillcolor="window">
            <v:imagedata r:id="rId8" o:title=""/>
          </v:shape>
          <o:OLEObject Type="Embed" ProgID="Word.Picture.8" ShapeID="_x0000_s1032" DrawAspect="Content" ObjectID="_1628556756" r:id="rId9"/>
        </w:pict>
      </w: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</w:p>
    <w:p w:rsidR="00701083" w:rsidRDefault="00701083">
      <w:pPr>
        <w:spacing w:line="360" w:lineRule="auto"/>
        <w:jc w:val="center"/>
        <w:rPr>
          <w:sz w:val="28"/>
        </w:rPr>
      </w:pPr>
      <w:r>
        <w:rPr>
          <w:sz w:val="28"/>
        </w:rPr>
        <w:t>методические указания</w:t>
      </w:r>
    </w:p>
    <w:p w:rsidR="00701083" w:rsidRDefault="00701083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к</w:t>
      </w:r>
      <w:r w:rsidR="00BD4BBF">
        <w:rPr>
          <w:sz w:val="28"/>
        </w:rPr>
        <w:t xml:space="preserve"> выполнению</w:t>
      </w:r>
      <w:r>
        <w:rPr>
          <w:sz w:val="28"/>
        </w:rPr>
        <w:t xml:space="preserve"> лабораторн</w:t>
      </w:r>
      <w:r w:rsidR="00BD4BBF">
        <w:rPr>
          <w:sz w:val="28"/>
        </w:rPr>
        <w:t>ых</w:t>
      </w:r>
      <w:r>
        <w:rPr>
          <w:sz w:val="28"/>
        </w:rPr>
        <w:t xml:space="preserve"> работ по дисциплине</w:t>
      </w:r>
    </w:p>
    <w:p w:rsidR="00701083" w:rsidRDefault="00701083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«</w:t>
      </w:r>
      <w:r w:rsidR="00BD4BBF">
        <w:rPr>
          <w:sz w:val="28"/>
        </w:rPr>
        <w:t>Теория информационных процессов и систем</w:t>
      </w:r>
      <w:r>
        <w:rPr>
          <w:sz w:val="28"/>
        </w:rPr>
        <w:t>»</w:t>
      </w:r>
    </w:p>
    <w:p w:rsidR="00701083" w:rsidRDefault="00701083">
      <w:pPr>
        <w:spacing w:line="360" w:lineRule="auto"/>
        <w:ind w:left="900"/>
        <w:jc w:val="center"/>
        <w:rPr>
          <w:sz w:val="28"/>
        </w:rPr>
      </w:pPr>
      <w:r>
        <w:rPr>
          <w:sz w:val="28"/>
        </w:rPr>
        <w:t xml:space="preserve">для студентов </w:t>
      </w:r>
      <w:r w:rsidR="00BD4BBF">
        <w:rPr>
          <w:sz w:val="28"/>
        </w:rPr>
        <w:t>всех форм обучения направления</w:t>
      </w:r>
    </w:p>
    <w:p w:rsidR="00701083" w:rsidRDefault="00BD4BBF" w:rsidP="001D0342">
      <w:pPr>
        <w:spacing w:line="360" w:lineRule="auto"/>
        <w:ind w:left="900"/>
        <w:jc w:val="center"/>
      </w:pPr>
      <w:r>
        <w:rPr>
          <w:sz w:val="28"/>
        </w:rPr>
        <w:t>09.03.02</w:t>
      </w:r>
      <w:r w:rsidR="00701083">
        <w:t>«Информационные системы и технологи»</w:t>
      </w: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Севастополь</w:t>
      </w:r>
    </w:p>
    <w:p w:rsidR="00701083" w:rsidRDefault="00701083">
      <w:pPr>
        <w:jc w:val="center"/>
        <w:rPr>
          <w:b/>
          <w:sz w:val="28"/>
        </w:rPr>
        <w:sectPr w:rsidR="00701083">
          <w:headerReference w:type="even" r:id="rId10"/>
          <w:type w:val="continuous"/>
          <w:pgSz w:w="11909" w:h="16834" w:code="9"/>
          <w:pgMar w:top="1134" w:right="909" w:bottom="1134" w:left="1134" w:header="567" w:footer="567" w:gutter="0"/>
          <w:pgNumType w:start="2"/>
          <w:cols w:space="60"/>
          <w:noEndnote/>
        </w:sectPr>
      </w:pPr>
      <w:r>
        <w:rPr>
          <w:b/>
          <w:sz w:val="28"/>
        </w:rPr>
        <w:t>201</w:t>
      </w:r>
      <w:r w:rsidR="00341C8F">
        <w:rPr>
          <w:b/>
          <w:sz w:val="28"/>
        </w:rPr>
        <w:t>9</w:t>
      </w:r>
    </w:p>
    <w:p w:rsidR="00701083" w:rsidRDefault="00701083">
      <w:pPr>
        <w:ind w:left="-567" w:right="567"/>
        <w:jc w:val="both"/>
        <w:rPr>
          <w:sz w:val="28"/>
          <w:lang w:val="en-US"/>
        </w:rPr>
      </w:pPr>
      <w:r>
        <w:rPr>
          <w:sz w:val="28"/>
        </w:rPr>
        <w:lastRenderedPageBreak/>
        <w:t>УДК 519.2</w:t>
      </w:r>
    </w:p>
    <w:p w:rsidR="001A1DD9" w:rsidRPr="001A1DD9" w:rsidRDefault="001A1DD9">
      <w:pPr>
        <w:ind w:left="-567" w:right="567"/>
        <w:jc w:val="both"/>
        <w:rPr>
          <w:sz w:val="28"/>
          <w:lang w:val="en-US"/>
        </w:rPr>
      </w:pPr>
    </w:p>
    <w:p w:rsidR="00701083" w:rsidRDefault="00515E2C" w:rsidP="00345E0D">
      <w:pPr>
        <w:spacing w:line="360" w:lineRule="auto"/>
        <w:ind w:left="-567" w:right="567" w:firstLine="567"/>
        <w:jc w:val="both"/>
        <w:rPr>
          <w:sz w:val="28"/>
        </w:rPr>
      </w:pPr>
      <w:r>
        <w:rPr>
          <w:sz w:val="28"/>
        </w:rPr>
        <w:t>Ме</w:t>
      </w:r>
      <w:r w:rsidR="00701083">
        <w:rPr>
          <w:sz w:val="28"/>
        </w:rPr>
        <w:t>тод</w:t>
      </w:r>
      <w:r>
        <w:rPr>
          <w:sz w:val="28"/>
        </w:rPr>
        <w:t>ические</w:t>
      </w:r>
      <w:proofErr w:type="gramStart"/>
      <w:r w:rsidR="00701083">
        <w:rPr>
          <w:sz w:val="28"/>
        </w:rPr>
        <w:t>.</w:t>
      </w:r>
      <w:proofErr w:type="gramEnd"/>
      <w:r w:rsidR="00701083">
        <w:rPr>
          <w:sz w:val="28"/>
        </w:rPr>
        <w:t xml:space="preserve"> </w:t>
      </w:r>
      <w:proofErr w:type="gramStart"/>
      <w:r w:rsidR="00701083">
        <w:rPr>
          <w:sz w:val="28"/>
        </w:rPr>
        <w:t>у</w:t>
      </w:r>
      <w:proofErr w:type="gramEnd"/>
      <w:r w:rsidR="00701083">
        <w:rPr>
          <w:sz w:val="28"/>
        </w:rPr>
        <w:t xml:space="preserve">казания к лабораторным </w:t>
      </w:r>
      <w:r>
        <w:rPr>
          <w:sz w:val="28"/>
        </w:rPr>
        <w:t>работам</w:t>
      </w:r>
      <w:r w:rsidR="00701083">
        <w:rPr>
          <w:sz w:val="28"/>
        </w:rPr>
        <w:t xml:space="preserve"> по дисциплине «</w:t>
      </w:r>
      <w:r>
        <w:rPr>
          <w:sz w:val="28"/>
        </w:rPr>
        <w:t>Теория информационных процессов и систем</w:t>
      </w:r>
      <w:r w:rsidR="00701083">
        <w:rPr>
          <w:sz w:val="28"/>
        </w:rPr>
        <w:t xml:space="preserve">» для студентов </w:t>
      </w:r>
      <w:r>
        <w:rPr>
          <w:sz w:val="28"/>
        </w:rPr>
        <w:t xml:space="preserve">всех форм обучения направления 09.03.02 </w:t>
      </w:r>
      <w:r w:rsidRPr="00515E2C">
        <w:rPr>
          <w:sz w:val="28"/>
        </w:rPr>
        <w:t>[</w:t>
      </w:r>
      <w:r>
        <w:rPr>
          <w:sz w:val="28"/>
        </w:rPr>
        <w:t>Текст</w:t>
      </w:r>
      <w:r w:rsidRPr="00515E2C">
        <w:rPr>
          <w:sz w:val="28"/>
        </w:rPr>
        <w:t>]</w:t>
      </w:r>
      <w:r>
        <w:rPr>
          <w:sz w:val="28"/>
        </w:rPr>
        <w:t xml:space="preserve"> </w:t>
      </w:r>
      <w:r w:rsidR="00E9378C">
        <w:rPr>
          <w:sz w:val="28"/>
        </w:rPr>
        <w:t xml:space="preserve"> /Сост. Е.Н. </w:t>
      </w:r>
      <w:proofErr w:type="spellStart"/>
      <w:r w:rsidR="00E9378C">
        <w:rPr>
          <w:sz w:val="28"/>
        </w:rPr>
        <w:t>Заикина</w:t>
      </w:r>
      <w:proofErr w:type="spellEnd"/>
      <w:r>
        <w:rPr>
          <w:sz w:val="28"/>
        </w:rPr>
        <w:t>, С.А.Кузнецов</w:t>
      </w:r>
      <w:r w:rsidR="00E9378C">
        <w:rPr>
          <w:sz w:val="28"/>
        </w:rPr>
        <w:t xml:space="preserve"> </w:t>
      </w:r>
      <w:r w:rsidR="00701083">
        <w:rPr>
          <w:sz w:val="28"/>
        </w:rPr>
        <w:t xml:space="preserve"> –  Севаст</w:t>
      </w:r>
      <w:r w:rsidR="00701083">
        <w:rPr>
          <w:sz w:val="28"/>
        </w:rPr>
        <w:t>о</w:t>
      </w:r>
      <w:r w:rsidR="00701083">
        <w:rPr>
          <w:sz w:val="28"/>
        </w:rPr>
        <w:t xml:space="preserve">поль:  Изд-во </w:t>
      </w:r>
      <w:proofErr w:type="spellStart"/>
      <w:r w:rsidR="00701083">
        <w:rPr>
          <w:sz w:val="28"/>
        </w:rPr>
        <w:t>Сев</w:t>
      </w:r>
      <w:r>
        <w:rPr>
          <w:sz w:val="28"/>
        </w:rPr>
        <w:t>Г</w:t>
      </w:r>
      <w:r w:rsidR="00E9378C">
        <w:rPr>
          <w:sz w:val="28"/>
        </w:rPr>
        <w:t>У</w:t>
      </w:r>
      <w:proofErr w:type="spellEnd"/>
      <w:r w:rsidR="00E9378C">
        <w:rPr>
          <w:sz w:val="28"/>
        </w:rPr>
        <w:t>, 201</w:t>
      </w:r>
      <w:r>
        <w:rPr>
          <w:sz w:val="28"/>
        </w:rPr>
        <w:t>9</w:t>
      </w:r>
      <w:r w:rsidR="00E9378C">
        <w:rPr>
          <w:sz w:val="28"/>
        </w:rPr>
        <w:t>. – 28</w:t>
      </w:r>
      <w:r w:rsidR="00701083">
        <w:rPr>
          <w:sz w:val="28"/>
        </w:rPr>
        <w:t>с.</w:t>
      </w:r>
    </w:p>
    <w:p w:rsidR="00701083" w:rsidRDefault="00701083">
      <w:pPr>
        <w:shd w:val="clear" w:color="auto" w:fill="FFFFFF"/>
        <w:ind w:firstLine="720"/>
        <w:jc w:val="both"/>
        <w:rPr>
          <w:color w:val="000000"/>
          <w:sz w:val="28"/>
        </w:rPr>
      </w:pPr>
    </w:p>
    <w:p w:rsidR="00701083" w:rsidRDefault="00701083">
      <w:pPr>
        <w:shd w:val="clear" w:color="auto" w:fill="FFFFFF"/>
        <w:ind w:firstLine="720"/>
        <w:jc w:val="both"/>
        <w:rPr>
          <w:color w:val="000000"/>
          <w:sz w:val="28"/>
        </w:rPr>
      </w:pPr>
    </w:p>
    <w:p w:rsidR="00701083" w:rsidRDefault="00515E2C">
      <w:pPr>
        <w:spacing w:line="360" w:lineRule="auto"/>
        <w:ind w:left="-567" w:right="567" w:firstLine="567"/>
        <w:jc w:val="both"/>
        <w:rPr>
          <w:sz w:val="28"/>
        </w:rPr>
      </w:pPr>
      <w:r>
        <w:rPr>
          <w:sz w:val="28"/>
        </w:rPr>
        <w:t>Цель методических указаний: обеспечение студентов дидактическим мат</w:t>
      </w:r>
      <w:r>
        <w:rPr>
          <w:sz w:val="28"/>
        </w:rPr>
        <w:t>е</w:t>
      </w:r>
      <w:r>
        <w:rPr>
          <w:sz w:val="28"/>
        </w:rPr>
        <w:t>риалом для освоения методов анализа информационных процессов</w:t>
      </w:r>
    </w:p>
    <w:p w:rsidR="00701083" w:rsidRDefault="00701083">
      <w:pPr>
        <w:spacing w:line="360" w:lineRule="auto"/>
        <w:ind w:left="-567" w:right="567"/>
        <w:jc w:val="both"/>
        <w:rPr>
          <w:sz w:val="28"/>
        </w:rPr>
      </w:pPr>
    </w:p>
    <w:p w:rsidR="00515E2C" w:rsidRDefault="00701083">
      <w:pPr>
        <w:spacing w:line="360" w:lineRule="auto"/>
        <w:ind w:left="-567" w:right="567"/>
        <w:jc w:val="both"/>
        <w:rPr>
          <w:sz w:val="28"/>
        </w:rPr>
      </w:pPr>
      <w:r>
        <w:rPr>
          <w:sz w:val="28"/>
        </w:rPr>
        <w:tab/>
      </w:r>
      <w:r w:rsidR="00515E2C">
        <w:rPr>
          <w:sz w:val="28"/>
        </w:rPr>
        <w:t xml:space="preserve">Методические указания рассмотрены и утверждены на заседании кафедры «Информационные системы» протокол № __ </w:t>
      </w:r>
      <w:proofErr w:type="gramStart"/>
      <w:r w:rsidR="00515E2C">
        <w:rPr>
          <w:sz w:val="28"/>
        </w:rPr>
        <w:t>от</w:t>
      </w:r>
      <w:proofErr w:type="gramEnd"/>
      <w:r w:rsidR="00515E2C">
        <w:rPr>
          <w:sz w:val="28"/>
        </w:rPr>
        <w:t xml:space="preserve"> _____</w:t>
      </w:r>
    </w:p>
    <w:p w:rsidR="00701083" w:rsidRDefault="00701083">
      <w:pPr>
        <w:spacing w:line="360" w:lineRule="auto"/>
        <w:ind w:left="-567" w:right="567"/>
        <w:jc w:val="both"/>
        <w:rPr>
          <w:sz w:val="28"/>
        </w:rPr>
      </w:pPr>
    </w:p>
    <w:p w:rsidR="00701083" w:rsidRDefault="00701083">
      <w:pPr>
        <w:spacing w:line="360" w:lineRule="auto"/>
        <w:ind w:right="567"/>
        <w:rPr>
          <w:sz w:val="28"/>
        </w:rPr>
        <w:sectPr w:rsidR="00701083">
          <w:headerReference w:type="default" r:id="rId11"/>
          <w:footerReference w:type="even" r:id="rId12"/>
          <w:footerReference w:type="default" r:id="rId13"/>
          <w:pgSz w:w="11906" w:h="16838" w:code="9"/>
          <w:pgMar w:top="1134" w:right="849" w:bottom="1418" w:left="1418" w:header="720" w:footer="720" w:gutter="0"/>
          <w:cols w:space="720"/>
        </w:sectPr>
      </w:pPr>
      <w:r>
        <w:rPr>
          <w:sz w:val="28"/>
        </w:rPr>
        <w:t xml:space="preserve">Рецензент </w:t>
      </w:r>
      <w:proofErr w:type="spellStart"/>
      <w:r w:rsidR="00515E2C">
        <w:rPr>
          <w:sz w:val="28"/>
        </w:rPr>
        <w:t>Кожаев</w:t>
      </w:r>
      <w:proofErr w:type="spellEnd"/>
      <w:r w:rsidR="00515E2C">
        <w:rPr>
          <w:sz w:val="28"/>
        </w:rPr>
        <w:t xml:space="preserve"> Е</w:t>
      </w:r>
      <w:r>
        <w:rPr>
          <w:sz w:val="28"/>
        </w:rPr>
        <w:t xml:space="preserve">.А., </w:t>
      </w:r>
      <w:r w:rsidR="00515E2C">
        <w:rPr>
          <w:sz w:val="28"/>
        </w:rPr>
        <w:t>кандидат</w:t>
      </w:r>
      <w:r>
        <w:rPr>
          <w:sz w:val="28"/>
        </w:rPr>
        <w:t xml:space="preserve"> технических наук,</w:t>
      </w:r>
      <w:r w:rsidR="00515E2C">
        <w:rPr>
          <w:sz w:val="28"/>
        </w:rPr>
        <w:t xml:space="preserve"> доцент кафедры И</w:t>
      </w:r>
      <w:r w:rsidR="00515E2C">
        <w:rPr>
          <w:sz w:val="28"/>
        </w:rPr>
        <w:t>н</w:t>
      </w:r>
      <w:r w:rsidR="00515E2C">
        <w:rPr>
          <w:sz w:val="28"/>
        </w:rPr>
        <w:t>форматики и вычислительной техники</w:t>
      </w:r>
    </w:p>
    <w:p w:rsidR="00C90329" w:rsidRDefault="00701083" w:rsidP="00C90329">
      <w:pPr>
        <w:shd w:val="clear" w:color="auto" w:fill="FFFFFF"/>
        <w:jc w:val="center"/>
        <w:rPr>
          <w:color w:val="000000"/>
          <w:sz w:val="28"/>
        </w:rPr>
      </w:pPr>
      <w:r>
        <w:rPr>
          <w:b/>
          <w:color w:val="000000"/>
          <w:sz w:val="28"/>
        </w:rPr>
        <w:lastRenderedPageBreak/>
        <w:t>СОДЕРЖАНИЕ</w:t>
      </w:r>
    </w:p>
    <w:p w:rsidR="00701083" w:rsidRDefault="00701083">
      <w:pPr>
        <w:shd w:val="clear" w:color="auto" w:fill="FFFFFF"/>
        <w:jc w:val="right"/>
        <w:rPr>
          <w:color w:val="000000"/>
          <w:sz w:val="28"/>
        </w:rPr>
      </w:pPr>
      <w:r>
        <w:rPr>
          <w:color w:val="000000"/>
          <w:sz w:val="28"/>
        </w:rPr>
        <w:t xml:space="preserve">                             </w:t>
      </w:r>
    </w:p>
    <w:tbl>
      <w:tblPr>
        <w:tblW w:w="0" w:type="auto"/>
        <w:tblInd w:w="108" w:type="dxa"/>
        <w:tblLayout w:type="fixed"/>
        <w:tblLook w:val="01E0"/>
      </w:tblPr>
      <w:tblGrid>
        <w:gridCol w:w="8460"/>
        <w:gridCol w:w="1003"/>
      </w:tblGrid>
      <w:tr w:rsidR="00C90329">
        <w:trPr>
          <w:trHeight w:val="382"/>
        </w:trPr>
        <w:tc>
          <w:tcPr>
            <w:tcW w:w="8460" w:type="dxa"/>
          </w:tcPr>
          <w:p w:rsidR="00C90329" w:rsidRDefault="00C90329">
            <w:pPr>
              <w:jc w:val="both"/>
              <w:rPr>
                <w:color w:val="000000"/>
                <w:sz w:val="28"/>
              </w:rPr>
            </w:pPr>
          </w:p>
        </w:tc>
        <w:tc>
          <w:tcPr>
            <w:tcW w:w="1003" w:type="dxa"/>
          </w:tcPr>
          <w:p w:rsidR="00C90329" w:rsidRDefault="00C90329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Стр.</w:t>
            </w:r>
          </w:p>
        </w:tc>
      </w:tr>
      <w:tr w:rsidR="00701083">
        <w:trPr>
          <w:trHeight w:val="382"/>
        </w:trPr>
        <w:tc>
          <w:tcPr>
            <w:tcW w:w="8460" w:type="dxa"/>
          </w:tcPr>
          <w:p w:rsidR="00701083" w:rsidRDefault="00701083" w:rsidP="00AE2ED2">
            <w:pPr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1.    </w:t>
            </w:r>
            <w:r w:rsidR="00AE2ED2">
              <w:rPr>
                <w:color w:val="000000"/>
                <w:sz w:val="28"/>
              </w:rPr>
              <w:t>Лабораторная работа №1</w:t>
            </w:r>
          </w:p>
        </w:tc>
        <w:tc>
          <w:tcPr>
            <w:tcW w:w="1003" w:type="dxa"/>
          </w:tcPr>
          <w:p w:rsidR="00701083" w:rsidRDefault="00701083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4</w:t>
            </w:r>
          </w:p>
        </w:tc>
      </w:tr>
      <w:tr w:rsidR="00701083">
        <w:trPr>
          <w:trHeight w:val="406"/>
        </w:trPr>
        <w:tc>
          <w:tcPr>
            <w:tcW w:w="8460" w:type="dxa"/>
          </w:tcPr>
          <w:p w:rsidR="00701083" w:rsidRDefault="00701083" w:rsidP="00AE2ED2">
            <w:pPr>
              <w:ind w:left="-700" w:right="100"/>
              <w:rPr>
                <w:b/>
                <w:sz w:val="28"/>
              </w:rPr>
            </w:pPr>
            <w:r>
              <w:rPr>
                <w:color w:val="000000"/>
                <w:sz w:val="28"/>
              </w:rPr>
              <w:t>2</w:t>
            </w:r>
            <w:r>
              <w:rPr>
                <w:b/>
                <w:color w:val="000000"/>
                <w:sz w:val="28"/>
              </w:rPr>
              <w:t xml:space="preserve">.       </w:t>
            </w:r>
            <w:r w:rsidR="00AE2ED2">
              <w:rPr>
                <w:sz w:val="28"/>
              </w:rPr>
              <w:t>2.    Лабораторная работа №2</w:t>
            </w:r>
          </w:p>
        </w:tc>
        <w:tc>
          <w:tcPr>
            <w:tcW w:w="1003" w:type="dxa"/>
          </w:tcPr>
          <w:p w:rsidR="00701083" w:rsidRDefault="00701083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4</w:t>
            </w:r>
          </w:p>
        </w:tc>
      </w:tr>
      <w:tr w:rsidR="00701083">
        <w:trPr>
          <w:trHeight w:val="406"/>
        </w:trPr>
        <w:tc>
          <w:tcPr>
            <w:tcW w:w="8460" w:type="dxa"/>
          </w:tcPr>
          <w:p w:rsidR="00701083" w:rsidRDefault="00701083" w:rsidP="00AE2ED2">
            <w:pPr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3.    </w:t>
            </w:r>
            <w:r w:rsidR="00AE2ED2">
              <w:rPr>
                <w:color w:val="000000"/>
                <w:sz w:val="28"/>
              </w:rPr>
              <w:t>Лабораторная работа №3</w:t>
            </w:r>
          </w:p>
        </w:tc>
        <w:tc>
          <w:tcPr>
            <w:tcW w:w="1003" w:type="dxa"/>
          </w:tcPr>
          <w:p w:rsidR="00701083" w:rsidRDefault="00701083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4</w:t>
            </w:r>
          </w:p>
        </w:tc>
      </w:tr>
      <w:tr w:rsidR="00701083">
        <w:trPr>
          <w:trHeight w:val="406"/>
        </w:trPr>
        <w:tc>
          <w:tcPr>
            <w:tcW w:w="8460" w:type="dxa"/>
          </w:tcPr>
          <w:p w:rsidR="00701083" w:rsidRDefault="00701083" w:rsidP="00AE2ED2">
            <w:pPr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4.  </w:t>
            </w:r>
            <w:r w:rsidR="00AE2ED2">
              <w:rPr>
                <w:color w:val="000000"/>
                <w:sz w:val="28"/>
              </w:rPr>
              <w:t xml:space="preserve">  Лабораторная работа №3</w:t>
            </w:r>
          </w:p>
        </w:tc>
        <w:tc>
          <w:tcPr>
            <w:tcW w:w="1003" w:type="dxa"/>
          </w:tcPr>
          <w:p w:rsidR="00701083" w:rsidRDefault="00701083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5</w:t>
            </w:r>
          </w:p>
        </w:tc>
      </w:tr>
      <w:tr w:rsidR="00701083">
        <w:trPr>
          <w:trHeight w:val="406"/>
        </w:trPr>
        <w:tc>
          <w:tcPr>
            <w:tcW w:w="8460" w:type="dxa"/>
          </w:tcPr>
          <w:p w:rsidR="00701083" w:rsidRDefault="00701083" w:rsidP="00AE2ED2">
            <w:pPr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5.    </w:t>
            </w:r>
            <w:r w:rsidR="00AE2ED2">
              <w:rPr>
                <w:color w:val="000000"/>
                <w:sz w:val="28"/>
              </w:rPr>
              <w:t>Лабораторная работа №5</w:t>
            </w:r>
          </w:p>
        </w:tc>
        <w:tc>
          <w:tcPr>
            <w:tcW w:w="1003" w:type="dxa"/>
          </w:tcPr>
          <w:p w:rsidR="00701083" w:rsidRDefault="00701083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12</w:t>
            </w:r>
          </w:p>
        </w:tc>
      </w:tr>
      <w:tr w:rsidR="00701083">
        <w:trPr>
          <w:trHeight w:val="406"/>
        </w:trPr>
        <w:tc>
          <w:tcPr>
            <w:tcW w:w="8460" w:type="dxa"/>
          </w:tcPr>
          <w:p w:rsidR="00701083" w:rsidRDefault="00701083">
            <w:pPr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 </w:t>
            </w:r>
            <w:r w:rsidR="00360005">
              <w:rPr>
                <w:color w:val="000000"/>
                <w:sz w:val="28"/>
              </w:rPr>
              <w:t xml:space="preserve">      Список литературы</w:t>
            </w:r>
          </w:p>
        </w:tc>
        <w:tc>
          <w:tcPr>
            <w:tcW w:w="1003" w:type="dxa"/>
          </w:tcPr>
          <w:p w:rsidR="00701083" w:rsidRDefault="00360005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27</w:t>
            </w:r>
          </w:p>
        </w:tc>
      </w:tr>
    </w:tbl>
    <w:p w:rsidR="00701083" w:rsidRDefault="00701083">
      <w:pPr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Default="00701083">
      <w:pPr>
        <w:jc w:val="center"/>
        <w:rPr>
          <w:sz w:val="36"/>
        </w:rPr>
      </w:pPr>
    </w:p>
    <w:p w:rsidR="00701083" w:rsidRPr="00595347" w:rsidRDefault="00595347">
      <w:pPr>
        <w:jc w:val="center"/>
        <w:rPr>
          <w:b/>
          <w:sz w:val="36"/>
        </w:rPr>
      </w:pPr>
      <w:r w:rsidRPr="00595347">
        <w:rPr>
          <w:b/>
          <w:sz w:val="36"/>
        </w:rPr>
        <w:t>ЛАБОРАТОРНАЯ РАБОТА №1</w:t>
      </w:r>
    </w:p>
    <w:p w:rsidR="00595347" w:rsidRPr="00595347" w:rsidRDefault="00595347">
      <w:pPr>
        <w:jc w:val="center"/>
        <w:rPr>
          <w:sz w:val="36"/>
          <w:lang w:val="en-US"/>
        </w:rPr>
      </w:pPr>
      <w:r w:rsidRPr="00595347">
        <w:rPr>
          <w:b/>
          <w:sz w:val="36"/>
        </w:rPr>
        <w:t xml:space="preserve">ВВЕДЕНИЕ В </w:t>
      </w:r>
      <w:proofErr w:type="gramStart"/>
      <w:r w:rsidRPr="00595347">
        <w:rPr>
          <w:b/>
          <w:sz w:val="36"/>
        </w:rPr>
        <w:t>МА</w:t>
      </w:r>
      <w:proofErr w:type="gramEnd"/>
      <w:r>
        <w:rPr>
          <w:b/>
          <w:sz w:val="36"/>
          <w:lang w:val="en-US"/>
        </w:rPr>
        <w:t>PLE</w:t>
      </w:r>
    </w:p>
    <w:p w:rsidR="00595347" w:rsidRPr="00595347" w:rsidRDefault="00595347">
      <w:pPr>
        <w:jc w:val="center"/>
        <w:rPr>
          <w:sz w:val="36"/>
        </w:rPr>
      </w:pPr>
    </w:p>
    <w:p w:rsidR="00701083" w:rsidRPr="0041534B" w:rsidRDefault="00701083">
      <w:pPr>
        <w:jc w:val="center"/>
        <w:rPr>
          <w:b/>
          <w:sz w:val="28"/>
          <w:szCs w:val="28"/>
          <w:lang w:val="en-US"/>
        </w:rPr>
      </w:pPr>
      <w:r w:rsidRPr="0041534B">
        <w:rPr>
          <w:b/>
          <w:sz w:val="28"/>
          <w:szCs w:val="28"/>
        </w:rPr>
        <w:t>1. ЦЕЛЬ РАБОТЫ</w:t>
      </w:r>
    </w:p>
    <w:p w:rsidR="0041534B" w:rsidRPr="0041534B" w:rsidRDefault="0041534B">
      <w:pPr>
        <w:jc w:val="center"/>
        <w:rPr>
          <w:sz w:val="36"/>
          <w:lang w:val="en-US"/>
        </w:rPr>
      </w:pPr>
    </w:p>
    <w:p w:rsidR="00701083" w:rsidRDefault="00701083">
      <w:pPr>
        <w:ind w:right="100" w:firstLine="708"/>
        <w:jc w:val="both"/>
        <w:rPr>
          <w:sz w:val="28"/>
        </w:rPr>
      </w:pPr>
      <w:r>
        <w:rPr>
          <w:sz w:val="28"/>
        </w:rPr>
        <w:t xml:space="preserve">Получение общего представления о математическом пакете </w:t>
      </w:r>
      <w:r>
        <w:rPr>
          <w:sz w:val="28"/>
          <w:lang w:val="en-US"/>
        </w:rPr>
        <w:t>MAPLE</w:t>
      </w:r>
      <w:r>
        <w:rPr>
          <w:sz w:val="28"/>
        </w:rPr>
        <w:t xml:space="preserve"> - о</w:t>
      </w:r>
      <w:r>
        <w:rPr>
          <w:sz w:val="28"/>
        </w:rPr>
        <w:t>д</w:t>
      </w:r>
      <w:r>
        <w:rPr>
          <w:sz w:val="28"/>
        </w:rPr>
        <w:t xml:space="preserve">ного из наиболее популярных представителей </w:t>
      </w:r>
      <w:proofErr w:type="gramStart"/>
      <w:r>
        <w:rPr>
          <w:sz w:val="28"/>
        </w:rPr>
        <w:t>семейства систем автоматизации решений научно-технических задач</w:t>
      </w:r>
      <w:proofErr w:type="gramEnd"/>
      <w:r>
        <w:rPr>
          <w:sz w:val="28"/>
        </w:rPr>
        <w:t>.  Изучение особенностей интерфейса, фун</w:t>
      </w:r>
      <w:r>
        <w:rPr>
          <w:sz w:val="28"/>
        </w:rPr>
        <w:t>к</w:t>
      </w:r>
      <w:r>
        <w:rPr>
          <w:sz w:val="28"/>
        </w:rPr>
        <w:t>циональных основных возможностей,  формирования навыков практической р</w:t>
      </w:r>
      <w:r>
        <w:rPr>
          <w:sz w:val="28"/>
        </w:rPr>
        <w:t>а</w:t>
      </w:r>
      <w:r>
        <w:rPr>
          <w:sz w:val="28"/>
        </w:rPr>
        <w:t xml:space="preserve">боты в среде </w:t>
      </w:r>
      <w:r>
        <w:rPr>
          <w:sz w:val="28"/>
          <w:lang w:val="en-US"/>
        </w:rPr>
        <w:t>MAPLE</w:t>
      </w:r>
      <w:r>
        <w:rPr>
          <w:sz w:val="28"/>
        </w:rPr>
        <w:t>, математических вычислений, моделирования, разработки приложений и анализа данных.</w:t>
      </w:r>
    </w:p>
    <w:p w:rsidR="00701083" w:rsidRDefault="00701083">
      <w:pPr>
        <w:jc w:val="center"/>
        <w:rPr>
          <w:b/>
          <w:sz w:val="36"/>
        </w:rPr>
      </w:pPr>
    </w:p>
    <w:p w:rsidR="0041534B" w:rsidRPr="001D0342" w:rsidRDefault="0041534B">
      <w:pPr>
        <w:jc w:val="center"/>
        <w:rPr>
          <w:b/>
          <w:sz w:val="28"/>
        </w:rPr>
      </w:pPr>
    </w:p>
    <w:p w:rsidR="00701083" w:rsidRDefault="00701083">
      <w:pPr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2. ЧТО ТАКОЕ </w:t>
      </w:r>
      <w:r>
        <w:rPr>
          <w:b/>
          <w:sz w:val="28"/>
          <w:lang w:val="en-US"/>
        </w:rPr>
        <w:t>MAPLE</w:t>
      </w:r>
      <w:r>
        <w:rPr>
          <w:b/>
          <w:sz w:val="28"/>
        </w:rPr>
        <w:t>?</w:t>
      </w:r>
    </w:p>
    <w:p w:rsidR="0041534B" w:rsidRPr="0041534B" w:rsidRDefault="0041534B">
      <w:pPr>
        <w:jc w:val="center"/>
        <w:rPr>
          <w:b/>
          <w:sz w:val="28"/>
          <w:lang w:val="en-US"/>
        </w:rPr>
      </w:pP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– это программный пакет для автоматизации символьных и числе</w:t>
      </w:r>
      <w:r>
        <w:rPr>
          <w:sz w:val="28"/>
        </w:rPr>
        <w:t>н</w:t>
      </w:r>
      <w:r>
        <w:rPr>
          <w:sz w:val="28"/>
        </w:rPr>
        <w:t>ных вычислений. Это означает, что вычисления в пакете можно проводить двумя способами: в символьном (аналитическом) виде и численными методами. В пе</w:t>
      </w:r>
      <w:r>
        <w:rPr>
          <w:sz w:val="28"/>
        </w:rPr>
        <w:t>р</w:t>
      </w:r>
      <w:r>
        <w:rPr>
          <w:sz w:val="28"/>
        </w:rPr>
        <w:t xml:space="preserve">вом случае достигается наибольшая точность, но, к сожалению, как показывает практика, многие классы задач просто </w:t>
      </w:r>
      <w:proofErr w:type="gramStart"/>
      <w:r>
        <w:rPr>
          <w:sz w:val="28"/>
        </w:rPr>
        <w:t>не возможно</w:t>
      </w:r>
      <w:proofErr w:type="gramEnd"/>
      <w:r>
        <w:rPr>
          <w:sz w:val="28"/>
        </w:rPr>
        <w:t xml:space="preserve"> решить таким образом. И здесь приходят на помощь численные методы, огромное количество которых н</w:t>
      </w:r>
      <w:r>
        <w:rPr>
          <w:sz w:val="28"/>
        </w:rPr>
        <w:t>а</w:t>
      </w:r>
      <w:r>
        <w:rPr>
          <w:sz w:val="28"/>
        </w:rPr>
        <w:t>ходятся во встроенных библиотеках.</w:t>
      </w: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 xml:space="preserve">Для написания программы на языке </w:t>
      </w:r>
      <w:r>
        <w:rPr>
          <w:sz w:val="28"/>
          <w:lang w:val="en-US"/>
        </w:rPr>
        <w:t>Maple</w:t>
      </w:r>
      <w:r>
        <w:rPr>
          <w:sz w:val="28"/>
        </w:rPr>
        <w:t xml:space="preserve"> не требуется глубоких знаний языков программирования. Все действия доступны любому пользователю, знак</w:t>
      </w:r>
      <w:r>
        <w:rPr>
          <w:sz w:val="28"/>
        </w:rPr>
        <w:t>о</w:t>
      </w:r>
      <w:r>
        <w:rPr>
          <w:sz w:val="28"/>
        </w:rPr>
        <w:t xml:space="preserve">мому с  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>. Вы лишь концентрируете своё внимание на теоретической ст</w:t>
      </w:r>
      <w:r>
        <w:rPr>
          <w:sz w:val="28"/>
        </w:rPr>
        <w:t>о</w:t>
      </w:r>
      <w:r>
        <w:rPr>
          <w:sz w:val="28"/>
        </w:rPr>
        <w:t>роне  решаемой задачи, а все действия, например, по решению линейных и не л</w:t>
      </w:r>
      <w:r>
        <w:rPr>
          <w:sz w:val="28"/>
        </w:rPr>
        <w:t>и</w:t>
      </w:r>
      <w:r>
        <w:rPr>
          <w:sz w:val="28"/>
        </w:rPr>
        <w:t xml:space="preserve">нейных алгебраических уравнений и систем, любого вида дифференциальных выражений, статистическому анализу, интегральным преобразованиям, выполнит за вас </w:t>
      </w:r>
      <w:r>
        <w:rPr>
          <w:sz w:val="28"/>
          <w:lang w:val="en-US"/>
        </w:rPr>
        <w:t>Maple</w:t>
      </w:r>
      <w:r>
        <w:rPr>
          <w:sz w:val="28"/>
        </w:rPr>
        <w:t xml:space="preserve">. 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включён редактор гипертекстовых документов. В одной среде пол</w:t>
      </w:r>
      <w:r>
        <w:rPr>
          <w:sz w:val="28"/>
        </w:rPr>
        <w:t>ь</w:t>
      </w:r>
      <w:r>
        <w:rPr>
          <w:sz w:val="28"/>
        </w:rPr>
        <w:t>зователь решает свои задачи, оформляет и распечатывает документы высокого качества и сложности. Достаточно отметить, что встроенный редактор поддерж</w:t>
      </w:r>
      <w:r>
        <w:rPr>
          <w:sz w:val="28"/>
        </w:rPr>
        <w:t>и</w:t>
      </w:r>
      <w:r>
        <w:rPr>
          <w:sz w:val="28"/>
        </w:rPr>
        <w:t>вает механизм создания стилей, использует набор шрифтов операционной сист</w:t>
      </w:r>
      <w:r>
        <w:rPr>
          <w:sz w:val="28"/>
        </w:rPr>
        <w:t>е</w:t>
      </w:r>
      <w:r>
        <w:rPr>
          <w:sz w:val="28"/>
        </w:rPr>
        <w:t>мы, обеспечивает создание иерархии  документов, связывая их гипертекстовыми ссылками, и многое другое. Созданные в этой среде курсовые проекты, дипломы или отчеты являются «живыми моделями», изменяющими свой вид при внесении в них корректив</w:t>
      </w:r>
      <w:proofErr w:type="gramStart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н</w:t>
      </w:r>
      <w:proofErr w:type="gramEnd"/>
      <w:r>
        <w:rPr>
          <w:sz w:val="28"/>
        </w:rPr>
        <w:t>аподобие того, как это происходит в электронных таблицах.</w:t>
      </w:r>
    </w:p>
    <w:p w:rsidR="00701083" w:rsidRDefault="00701083">
      <w:pPr>
        <w:rPr>
          <w:sz w:val="28"/>
        </w:rPr>
      </w:pPr>
    </w:p>
    <w:p w:rsidR="0041534B" w:rsidRDefault="00701083">
      <w:pPr>
        <w:rPr>
          <w:sz w:val="28"/>
        </w:rPr>
      </w:pPr>
      <w:r>
        <w:rPr>
          <w:sz w:val="28"/>
        </w:rPr>
        <w:t xml:space="preserve"> </w:t>
      </w:r>
    </w:p>
    <w:p w:rsidR="00701083" w:rsidRDefault="0041534B">
      <w:pPr>
        <w:rPr>
          <w:sz w:val="28"/>
        </w:rPr>
      </w:pPr>
      <w:r>
        <w:rPr>
          <w:sz w:val="28"/>
        </w:rPr>
        <w:br w:type="page"/>
      </w:r>
    </w:p>
    <w:p w:rsidR="00701083" w:rsidRPr="0041534B" w:rsidRDefault="00701083">
      <w:pPr>
        <w:numPr>
          <w:ilvl w:val="0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ИНТЕРФЕЙС </w:t>
      </w:r>
      <w:r>
        <w:rPr>
          <w:b/>
          <w:sz w:val="28"/>
          <w:lang w:val="en-US"/>
        </w:rPr>
        <w:t>MAPLE</w:t>
      </w:r>
    </w:p>
    <w:p w:rsidR="0041534B" w:rsidRDefault="0041534B" w:rsidP="0041534B">
      <w:pPr>
        <w:ind w:left="360"/>
        <w:jc w:val="center"/>
        <w:rPr>
          <w:b/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 xml:space="preserve">Первое с чем встретится пользователь при загрузке </w:t>
      </w:r>
      <w:r>
        <w:rPr>
          <w:sz w:val="28"/>
          <w:lang w:val="en-US"/>
        </w:rPr>
        <w:t>Maple</w:t>
      </w:r>
      <w:r>
        <w:rPr>
          <w:sz w:val="28"/>
        </w:rPr>
        <w:t xml:space="preserve"> – это оконный и</w:t>
      </w:r>
      <w:r>
        <w:rPr>
          <w:sz w:val="28"/>
        </w:rPr>
        <w:t>н</w:t>
      </w:r>
      <w:r>
        <w:rPr>
          <w:sz w:val="28"/>
        </w:rPr>
        <w:t xml:space="preserve">терфейс. Экранный интерфейс </w:t>
      </w:r>
      <w:r>
        <w:rPr>
          <w:b/>
          <w:sz w:val="28"/>
          <w:lang w:val="en-US"/>
        </w:rPr>
        <w:t>Maple</w:t>
      </w:r>
      <w:r>
        <w:rPr>
          <w:sz w:val="28"/>
        </w:rPr>
        <w:t xml:space="preserve"> состоит из следующих основных частей: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- строка команд;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- строка пиктограмм;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- рабочее окно, в котором производятся все математические операции де</w:t>
      </w:r>
      <w:r>
        <w:rPr>
          <w:sz w:val="28"/>
        </w:rPr>
        <w:t>й</w:t>
      </w:r>
      <w:r>
        <w:rPr>
          <w:sz w:val="28"/>
        </w:rPr>
        <w:t>ствия, связанные с форматированием документа.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Строки команд будут несколько отличаться в зависимости от следующих действий: 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ab/>
        <w:t>А).  Редактирование рабочего документа – стандартный интерфейс рабоч</w:t>
      </w:r>
      <w:r>
        <w:rPr>
          <w:sz w:val="28"/>
        </w:rPr>
        <w:t>е</w:t>
      </w:r>
      <w:r>
        <w:rPr>
          <w:sz w:val="28"/>
        </w:rPr>
        <w:t>го листа. Он будет показан на экране, если пользователь работает в рабочем д</w:t>
      </w:r>
      <w:r>
        <w:rPr>
          <w:sz w:val="28"/>
        </w:rPr>
        <w:t>о</w:t>
      </w:r>
      <w:r>
        <w:rPr>
          <w:sz w:val="28"/>
        </w:rPr>
        <w:t xml:space="preserve">кументе и курсор ввода расположен именно там.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Б). Просмотр справки – интерфейс справочной системы. Гипертекстовые ссылки и скрытые секции дел</w:t>
      </w:r>
      <w:r w:rsidR="00290E80">
        <w:rPr>
          <w:sz w:val="28"/>
        </w:rPr>
        <w:t xml:space="preserve">ают общение с новой версией </w:t>
      </w:r>
      <w:proofErr w:type="spellStart"/>
      <w:r w:rsidR="00290E80">
        <w:rPr>
          <w:sz w:val="28"/>
        </w:rPr>
        <w:t>Bro</w:t>
      </w:r>
      <w:proofErr w:type="spellEnd"/>
      <w:r w:rsidR="00290E80">
        <w:rPr>
          <w:sz w:val="28"/>
          <w:lang w:val="en-US"/>
        </w:rPr>
        <w:t>w</w:t>
      </w:r>
      <w:proofErr w:type="spellStart"/>
      <w:r>
        <w:rPr>
          <w:sz w:val="28"/>
        </w:rPr>
        <w:t>ser</w:t>
      </w:r>
      <w:proofErr w:type="spellEnd"/>
      <w:r>
        <w:rPr>
          <w:sz w:val="28"/>
        </w:rPr>
        <w:t xml:space="preserve"> лёгким, до</w:t>
      </w:r>
      <w:r>
        <w:rPr>
          <w:sz w:val="28"/>
        </w:rPr>
        <w:t>с</w:t>
      </w:r>
      <w:r>
        <w:rPr>
          <w:sz w:val="28"/>
        </w:rPr>
        <w:t xml:space="preserve">тупным и удобным. 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ab/>
        <w:t xml:space="preserve">Г).  Двухмерные построения  – интерфейс графической двумерной системы. При выполнении любых видов графических построений на плоскости перед пользователем появляется интерфейс двухмерной графической системы. Если в пункте меню </w:t>
      </w:r>
      <w:proofErr w:type="spellStart"/>
      <w:r>
        <w:rPr>
          <w:i/>
          <w:sz w:val="28"/>
        </w:rPr>
        <w:t>Options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 рабочего документа режим </w:t>
      </w:r>
      <w:proofErr w:type="spellStart"/>
      <w:r>
        <w:rPr>
          <w:i/>
          <w:sz w:val="28"/>
        </w:rPr>
        <w:t>Plot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Display</w:t>
      </w:r>
      <w:proofErr w:type="spellEnd"/>
      <w:r>
        <w:rPr>
          <w:sz w:val="28"/>
        </w:rPr>
        <w:t xml:space="preserve"> установлен в зн</w:t>
      </w:r>
      <w:r>
        <w:rPr>
          <w:sz w:val="28"/>
        </w:rPr>
        <w:t>а</w:t>
      </w:r>
      <w:r>
        <w:rPr>
          <w:sz w:val="28"/>
        </w:rPr>
        <w:t xml:space="preserve">чение </w:t>
      </w:r>
      <w:proofErr w:type="spellStart"/>
      <w:r>
        <w:rPr>
          <w:i/>
          <w:sz w:val="28"/>
        </w:rPr>
        <w:t>Windows</w:t>
      </w:r>
      <w:proofErr w:type="spellEnd"/>
      <w:r>
        <w:rPr>
          <w:sz w:val="28"/>
        </w:rPr>
        <w:t xml:space="preserve">, то график будет </w:t>
      </w:r>
      <w:proofErr w:type="gramStart"/>
      <w:r>
        <w:rPr>
          <w:sz w:val="28"/>
        </w:rPr>
        <w:t>строится</w:t>
      </w:r>
      <w:proofErr w:type="gramEnd"/>
      <w:r>
        <w:rPr>
          <w:sz w:val="28"/>
        </w:rPr>
        <w:t xml:space="preserve"> в отдельном окне. Если режим   </w:t>
      </w:r>
      <w:proofErr w:type="spellStart"/>
      <w:r>
        <w:rPr>
          <w:i/>
          <w:sz w:val="28"/>
        </w:rPr>
        <w:t>Plot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Display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 установлен в значение </w:t>
      </w:r>
      <w:proofErr w:type="spellStart"/>
      <w:r>
        <w:rPr>
          <w:i/>
          <w:sz w:val="28"/>
        </w:rPr>
        <w:t>Inline</w:t>
      </w:r>
      <w:proofErr w:type="spellEnd"/>
      <w:r>
        <w:rPr>
          <w:sz w:val="28"/>
        </w:rPr>
        <w:t>, то графические построения будут происх</w:t>
      </w:r>
      <w:r>
        <w:rPr>
          <w:sz w:val="28"/>
        </w:rPr>
        <w:t>о</w:t>
      </w:r>
      <w:r>
        <w:rPr>
          <w:sz w:val="28"/>
        </w:rPr>
        <w:t>дить непосредственно в рабочем документе.</w:t>
      </w:r>
      <w:r>
        <w:rPr>
          <w:i/>
          <w:sz w:val="28"/>
        </w:rPr>
        <w:t xml:space="preserve">   </w:t>
      </w: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>Д).  Трёхмерные построения - интерфейс графической трёхмерной системы, возникающий при любом виде трёхмерных изображений.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Нет необходимости приводить подробное описание всех пунктов меню п</w:t>
      </w:r>
      <w:r>
        <w:rPr>
          <w:sz w:val="28"/>
        </w:rPr>
        <w:t>е</w:t>
      </w:r>
      <w:r>
        <w:rPr>
          <w:sz w:val="28"/>
        </w:rPr>
        <w:t>речисленных интерфейсов, так как это вполне понятно из названий самих пун</w:t>
      </w:r>
      <w:r>
        <w:rPr>
          <w:sz w:val="28"/>
        </w:rPr>
        <w:t>к</w:t>
      </w:r>
      <w:r>
        <w:rPr>
          <w:sz w:val="28"/>
        </w:rPr>
        <w:t>тов меню.</w:t>
      </w:r>
    </w:p>
    <w:p w:rsidR="00701083" w:rsidRDefault="00701083">
      <w:pPr>
        <w:jc w:val="both"/>
        <w:rPr>
          <w:sz w:val="28"/>
        </w:rPr>
      </w:pPr>
    </w:p>
    <w:p w:rsidR="00701083" w:rsidRPr="0041534B" w:rsidRDefault="00701083">
      <w:pPr>
        <w:numPr>
          <w:ilvl w:val="0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t>СИНТАКСИС ЯЗЫКА M</w:t>
      </w:r>
      <w:r>
        <w:rPr>
          <w:b/>
          <w:sz w:val="28"/>
          <w:lang w:val="en-US"/>
        </w:rPr>
        <w:t>APLE</w:t>
      </w:r>
    </w:p>
    <w:p w:rsidR="0041534B" w:rsidRDefault="0041534B" w:rsidP="0041534B">
      <w:pPr>
        <w:ind w:left="360"/>
        <w:jc w:val="center"/>
        <w:rPr>
          <w:b/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Синтаксис M</w:t>
      </w:r>
      <w:proofErr w:type="spellStart"/>
      <w:r>
        <w:rPr>
          <w:sz w:val="28"/>
          <w:lang w:val="en-US"/>
        </w:rPr>
        <w:t>aple</w:t>
      </w:r>
      <w:proofErr w:type="spellEnd"/>
      <w:r>
        <w:rPr>
          <w:sz w:val="28"/>
        </w:rPr>
        <w:t xml:space="preserve"> очень напоминает синтаксис таких языков программиров</w:t>
      </w:r>
      <w:r>
        <w:rPr>
          <w:sz w:val="28"/>
        </w:rPr>
        <w:t>а</w:t>
      </w:r>
      <w:r>
        <w:rPr>
          <w:sz w:val="28"/>
        </w:rPr>
        <w:t>ния, как Паскаль и Фортран.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numPr>
          <w:ilvl w:val="1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t>Символы и переменные</w:t>
      </w:r>
    </w:p>
    <w:p w:rsidR="0041534B" w:rsidRDefault="0041534B" w:rsidP="0041534B">
      <w:pPr>
        <w:ind w:left="360"/>
        <w:jc w:val="center"/>
        <w:rPr>
          <w:b/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Любую команду можно заканчивать символом “ : ”  или “ ; ”</w:t>
      </w:r>
      <w:proofErr w:type="gramStart"/>
      <w:r>
        <w:rPr>
          <w:sz w:val="28"/>
        </w:rPr>
        <w:t xml:space="preserve"> .</w:t>
      </w:r>
      <w:proofErr w:type="gramEnd"/>
      <w:r>
        <w:rPr>
          <w:sz w:val="28"/>
        </w:rPr>
        <w:t xml:space="preserve">  В первом сл</w:t>
      </w:r>
      <w:r>
        <w:rPr>
          <w:sz w:val="28"/>
        </w:rPr>
        <w:t>у</w:t>
      </w:r>
      <w:r>
        <w:rPr>
          <w:sz w:val="28"/>
        </w:rPr>
        <w:t>чае команда будет выполнена, но результат не будет  выведен на экран. Во вт</w:t>
      </w:r>
      <w:r>
        <w:rPr>
          <w:sz w:val="28"/>
        </w:rPr>
        <w:t>о</w:t>
      </w:r>
      <w:r>
        <w:rPr>
          <w:sz w:val="28"/>
        </w:rPr>
        <w:t>ром случае ответ будет отображён на экране.  При определении выражения и</w:t>
      </w:r>
      <w:r>
        <w:rPr>
          <w:sz w:val="28"/>
        </w:rPr>
        <w:t>с</w:t>
      </w:r>
      <w:r>
        <w:rPr>
          <w:sz w:val="28"/>
        </w:rPr>
        <w:t>пользуются стандартные символы</w:t>
      </w:r>
      <w:proofErr w:type="gramStart"/>
      <w:r>
        <w:rPr>
          <w:sz w:val="28"/>
        </w:rPr>
        <w:t xml:space="preserve"> : “+”, “-“, “*”, “/”, “:=”, “=”, “!”.  </w:t>
      </w:r>
      <w:proofErr w:type="gramEnd"/>
      <w:r>
        <w:rPr>
          <w:sz w:val="28"/>
        </w:rPr>
        <w:t>Возвести в</w:t>
      </w:r>
      <w:r>
        <w:rPr>
          <w:sz w:val="28"/>
        </w:rPr>
        <w:t>ы</w:t>
      </w:r>
      <w:r>
        <w:rPr>
          <w:sz w:val="28"/>
        </w:rPr>
        <w:t xml:space="preserve">ражения в степень можно двумя способами:  “ ^ ” и  “ ** ”. 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ab/>
        <w:t xml:space="preserve"> Для обозначения последовательности чисел используется символ “$”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 xml:space="preserve">&gt; </w:t>
      </w:r>
      <w:r>
        <w:rPr>
          <w:sz w:val="28"/>
          <w:lang w:val="en-US"/>
        </w:rPr>
        <w:t>x</w:t>
      </w:r>
      <w:r>
        <w:rPr>
          <w:sz w:val="28"/>
        </w:rPr>
        <w:t>! $</w:t>
      </w:r>
      <w:r>
        <w:rPr>
          <w:sz w:val="28"/>
          <w:lang w:val="en-US"/>
        </w:rPr>
        <w:t>x</w:t>
      </w:r>
      <w:r>
        <w:rPr>
          <w:sz w:val="28"/>
        </w:rPr>
        <w:t>=1..4;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1, 2, 6, 24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>Символ “@” – композиционный оператор. Например, чтобы вычислить вторую производную необходимо написать следующее: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 (D@@2</w:t>
      </w:r>
      <w:proofErr w:type="gramStart"/>
      <w:r>
        <w:rPr>
          <w:sz w:val="28"/>
          <w:lang w:val="en-US"/>
        </w:rPr>
        <w:t>)(</w:t>
      </w:r>
      <w:proofErr w:type="spellStart"/>
      <w:proofErr w:type="gramEnd"/>
      <w:r>
        <w:rPr>
          <w:sz w:val="28"/>
          <w:lang w:val="en-US"/>
        </w:rPr>
        <w:t>ln</w:t>
      </w:r>
      <w:proofErr w:type="spellEnd"/>
      <w:r>
        <w:rPr>
          <w:sz w:val="28"/>
          <w:lang w:val="en-US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0"/>
          <w:sz w:val="28"/>
          <w:lang w:val="en-US"/>
        </w:rPr>
        <w:object w:dxaOrig="1160" w:dyaOrig="800">
          <v:shape id="_x0000_i1025" type="#_x0000_t75" style="width:57.85pt;height:40.15pt" o:ole="" fillcolor="window">
            <v:imagedata r:id="rId14" o:title=""/>
          </v:shape>
          <o:OLEObject Type="Embed" ProgID="Equation.3" ShapeID="_x0000_i1025" DrawAspect="Content" ObjectID="_1628556714" r:id="rId1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Численный параметр после символа “@” может принимать и отрицател</w:t>
      </w:r>
      <w:r>
        <w:rPr>
          <w:sz w:val="28"/>
        </w:rPr>
        <w:t>ь</w:t>
      </w:r>
      <w:r>
        <w:rPr>
          <w:sz w:val="28"/>
        </w:rPr>
        <w:t>ные значения: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 (</w:t>
      </w:r>
      <w:proofErr w:type="spellStart"/>
      <w:r>
        <w:rPr>
          <w:sz w:val="28"/>
        </w:rPr>
        <w:t>sin@@</w:t>
      </w:r>
      <w:proofErr w:type="spellEnd"/>
      <w:r>
        <w:rPr>
          <w:sz w:val="28"/>
        </w:rPr>
        <w:t>(-1))(</w:t>
      </w:r>
      <w:r>
        <w:rPr>
          <w:sz w:val="28"/>
          <w:lang w:val="en-US"/>
        </w:rPr>
        <w:t>x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proofErr w:type="gramStart"/>
      <w:r>
        <w:rPr>
          <w:sz w:val="28"/>
          <w:lang w:val="en-US"/>
        </w:rPr>
        <w:t>arcsin</w:t>
      </w:r>
      <w:proofErr w:type="spellEnd"/>
      <w:r>
        <w:rPr>
          <w:sz w:val="28"/>
        </w:rPr>
        <w:t>(</w:t>
      </w:r>
      <w:proofErr w:type="gramEnd"/>
      <w:r>
        <w:rPr>
          <w:sz w:val="28"/>
          <w:lang w:val="en-US"/>
        </w:rPr>
        <w:t>x</w:t>
      </w:r>
      <w:r>
        <w:rPr>
          <w:sz w:val="28"/>
        </w:rPr>
        <w:t>)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Интересную роль играет символ «%» (процент). </w:t>
      </w:r>
      <w:proofErr w:type="gramStart"/>
      <w:r>
        <w:rPr>
          <w:sz w:val="28"/>
        </w:rPr>
        <w:t>Одинарные процент ссыл</w:t>
      </w:r>
      <w:r>
        <w:rPr>
          <w:sz w:val="28"/>
        </w:rPr>
        <w:t>а</w:t>
      </w:r>
      <w:r>
        <w:rPr>
          <w:sz w:val="28"/>
        </w:rPr>
        <w:t>ется на результат предыдущей команды.</w:t>
      </w:r>
      <w:proofErr w:type="gramEnd"/>
      <w:r>
        <w:rPr>
          <w:sz w:val="28"/>
        </w:rPr>
        <w:t xml:space="preserve"> Двойной - на результат, полученный  две команды назад, и.т.д. В качестве примера решим численным методом систему линейных уравнений, очистив предварительно память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и определив то</w:t>
      </w:r>
      <w:r>
        <w:rPr>
          <w:sz w:val="28"/>
        </w:rPr>
        <w:t>ч</w:t>
      </w:r>
      <w:r>
        <w:rPr>
          <w:sz w:val="28"/>
        </w:rPr>
        <w:t>ность: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&gt; </w:t>
      </w:r>
      <w:proofErr w:type="gramStart"/>
      <w:r>
        <w:rPr>
          <w:sz w:val="28"/>
          <w:lang w:val="en-US"/>
        </w:rPr>
        <w:t>restart</w:t>
      </w:r>
      <w:proofErr w:type="gramEnd"/>
      <w:r>
        <w:rPr>
          <w:sz w:val="28"/>
          <w:lang w:val="en-US"/>
        </w:rPr>
        <w:t>: Digits:=2: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&gt;2*x+5*y-z=2: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&gt;x+2*y=5: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&gt;2*x-z=4</w:t>
      </w:r>
      <w:proofErr w:type="gramStart"/>
      <w:r>
        <w:rPr>
          <w:sz w:val="28"/>
          <w:lang w:val="en-US"/>
        </w:rPr>
        <w:t>!:</w:t>
      </w:r>
      <w:proofErr w:type="gramEnd"/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fsolve</w:t>
      </w:r>
      <w:proofErr w:type="spellEnd"/>
      <w:r>
        <w:rPr>
          <w:sz w:val="28"/>
          <w:lang w:val="en-US"/>
        </w:rPr>
        <w:t>(</w:t>
      </w:r>
      <w:proofErr w:type="gramEnd"/>
      <w:r w:rsidR="00A753FF">
        <w:rPr>
          <w:sz w:val="28"/>
          <w:lang w:val="en-US"/>
        </w:rPr>
        <w:t>{</w:t>
      </w:r>
      <w:r>
        <w:rPr>
          <w:sz w:val="28"/>
          <w:lang w:val="en-US"/>
        </w:rPr>
        <w:t>%,%%,%%%},{</w:t>
      </w:r>
      <w:proofErr w:type="spellStart"/>
      <w:r>
        <w:rPr>
          <w:sz w:val="28"/>
          <w:lang w:val="en-US"/>
        </w:rPr>
        <w:t>x,y,z</w:t>
      </w:r>
      <w:proofErr w:type="spellEnd"/>
      <w:r>
        <w:rPr>
          <w:sz w:val="28"/>
          <w:lang w:val="en-US"/>
        </w:rPr>
        <w:t>});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</w:rPr>
        <w:t>{</w:t>
      </w:r>
      <w:r>
        <w:rPr>
          <w:sz w:val="28"/>
          <w:lang w:val="en-US"/>
        </w:rPr>
        <w:t>x</w:t>
      </w:r>
      <w:r>
        <w:rPr>
          <w:sz w:val="28"/>
        </w:rPr>
        <w:t xml:space="preserve">=14.0, </w:t>
      </w:r>
      <w:r>
        <w:rPr>
          <w:sz w:val="28"/>
          <w:lang w:val="en-US"/>
        </w:rPr>
        <w:t>z</w:t>
      </w:r>
      <w:r>
        <w:rPr>
          <w:sz w:val="28"/>
        </w:rPr>
        <w:t xml:space="preserve">=4.0, </w:t>
      </w:r>
      <w:r>
        <w:rPr>
          <w:sz w:val="28"/>
          <w:lang w:val="en-US"/>
        </w:rPr>
        <w:t>y</w:t>
      </w:r>
      <w:r>
        <w:rPr>
          <w:sz w:val="28"/>
        </w:rPr>
        <w:t>=-4.5}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ab/>
        <w:t>Здесь решение выводится в форме множества. Более подробно смотреть в «Типы данных».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Существует также ряд команд для выполнения операций над множествами: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  <w:lang w:val="en-US"/>
        </w:rPr>
        <w:t>u</w:t>
      </w:r>
      <w:proofErr w:type="spellStart"/>
      <w:r>
        <w:rPr>
          <w:sz w:val="28"/>
        </w:rPr>
        <w:t>nion</w:t>
      </w:r>
      <w:proofErr w:type="spellEnd"/>
      <w:proofErr w:type="gramEnd"/>
      <w:r>
        <w:rPr>
          <w:sz w:val="28"/>
        </w:rPr>
        <w:t xml:space="preserve">      – объединение множеств;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  <w:lang w:val="en-US"/>
        </w:rPr>
        <w:t>intersect</w:t>
      </w:r>
      <w:r>
        <w:rPr>
          <w:sz w:val="28"/>
        </w:rPr>
        <w:t xml:space="preserve">  –</w:t>
      </w:r>
      <w:proofErr w:type="gramEnd"/>
      <w:r>
        <w:rPr>
          <w:sz w:val="28"/>
        </w:rPr>
        <w:t xml:space="preserve"> пересечение множеств;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  <w:lang w:val="en-US"/>
        </w:rPr>
        <w:t>minus</w:t>
      </w:r>
      <w:proofErr w:type="gramEnd"/>
      <w:r>
        <w:rPr>
          <w:sz w:val="28"/>
        </w:rPr>
        <w:t xml:space="preserve">      – вычитание множеств;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Стандартные логические операции: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  <w:lang w:val="en-US"/>
        </w:rPr>
        <w:t>and</w:t>
      </w:r>
      <w:r>
        <w:rPr>
          <w:sz w:val="28"/>
        </w:rPr>
        <w:t xml:space="preserve"> – </w:t>
      </w:r>
      <w:proofErr w:type="gramStart"/>
      <w:r>
        <w:rPr>
          <w:sz w:val="28"/>
        </w:rPr>
        <w:t>логическое  ”</w:t>
      </w:r>
      <w:proofErr w:type="gramEnd"/>
      <w:r>
        <w:rPr>
          <w:sz w:val="28"/>
        </w:rPr>
        <w:t>и”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  <w:lang w:val="en-US"/>
        </w:rPr>
        <w:t>or</w:t>
      </w:r>
      <w:r>
        <w:rPr>
          <w:sz w:val="28"/>
        </w:rPr>
        <w:t xml:space="preserve">   </w:t>
      </w:r>
      <w:proofErr w:type="gramStart"/>
      <w:r>
        <w:rPr>
          <w:sz w:val="28"/>
        </w:rPr>
        <w:t>–  логическое</w:t>
      </w:r>
      <w:proofErr w:type="gramEnd"/>
      <w:r>
        <w:rPr>
          <w:sz w:val="28"/>
        </w:rPr>
        <w:t xml:space="preserve">  ”или”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  <w:lang w:val="en-US"/>
        </w:rPr>
        <w:t>nor</w:t>
      </w:r>
      <w:proofErr w:type="gramEnd"/>
      <w:r>
        <w:rPr>
          <w:sz w:val="28"/>
        </w:rPr>
        <w:t xml:space="preserve"> – логическое  отрицание</w:t>
      </w:r>
    </w:p>
    <w:p w:rsidR="0041534B" w:rsidRDefault="00701083">
      <w:pPr>
        <w:jc w:val="both"/>
        <w:rPr>
          <w:sz w:val="28"/>
        </w:rPr>
      </w:pPr>
      <w:r>
        <w:rPr>
          <w:sz w:val="28"/>
        </w:rPr>
        <w:tab/>
        <w:t>Переменные 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 характеризуются именем и типом. В качестве имени переменной может использоваться любой набор символов латинского алфавита, не зарезервированных программой. Нужно отметить, что система различает з</w:t>
      </w:r>
      <w:r>
        <w:rPr>
          <w:sz w:val="28"/>
        </w:rPr>
        <w:t>а</w:t>
      </w:r>
      <w:r>
        <w:rPr>
          <w:sz w:val="28"/>
        </w:rPr>
        <w:t>главное и строчное написание букв.</w:t>
      </w:r>
    </w:p>
    <w:p w:rsidR="00701083" w:rsidRDefault="0041534B">
      <w:pPr>
        <w:jc w:val="both"/>
        <w:rPr>
          <w:sz w:val="28"/>
        </w:rPr>
      </w:pPr>
      <w:r>
        <w:rPr>
          <w:sz w:val="28"/>
        </w:rPr>
        <w:br w:type="page"/>
      </w:r>
    </w:p>
    <w:p w:rsidR="00701083" w:rsidRDefault="00701083">
      <w:pPr>
        <w:numPr>
          <w:ilvl w:val="1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lastRenderedPageBreak/>
        <w:t>Константы и внутренние функции</w:t>
      </w:r>
    </w:p>
    <w:p w:rsidR="0041534B" w:rsidRDefault="0041534B" w:rsidP="0041534B">
      <w:pPr>
        <w:ind w:left="360"/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Константы 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 бывают целочисленными, числами с плавающей зап</w:t>
      </w:r>
      <w:r>
        <w:rPr>
          <w:sz w:val="28"/>
        </w:rPr>
        <w:t>я</w:t>
      </w:r>
      <w:r>
        <w:rPr>
          <w:sz w:val="28"/>
        </w:rPr>
        <w:t>той и обыкновенными дробями. Кроме этих типов констант существуют си</w:t>
      </w:r>
      <w:r>
        <w:rPr>
          <w:sz w:val="28"/>
        </w:rPr>
        <w:t>м</w:t>
      </w:r>
      <w:r>
        <w:rPr>
          <w:sz w:val="28"/>
        </w:rPr>
        <w:t xml:space="preserve">вольные константы – зарезервированные имена. Например, </w:t>
      </w:r>
      <w:proofErr w:type="spellStart"/>
      <w:r>
        <w:rPr>
          <w:sz w:val="28"/>
        </w:rPr>
        <w:t>false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true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Pi</w:t>
      </w:r>
      <w:proofErr w:type="spellEnd"/>
      <w:r>
        <w:rPr>
          <w:sz w:val="28"/>
        </w:rPr>
        <w:t>, I, и.т.д.</w:t>
      </w:r>
    </w:p>
    <w:p w:rsidR="00701083" w:rsidRDefault="00701083">
      <w:pPr>
        <w:jc w:val="both"/>
        <w:rPr>
          <w:sz w:val="36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Так можно  (&gt;False:=1;), а так -&gt;  (&gt;</w:t>
      </w:r>
      <w:r>
        <w:rPr>
          <w:sz w:val="28"/>
          <w:lang w:val="en-US"/>
        </w:rPr>
        <w:t>false</w:t>
      </w:r>
      <w:r>
        <w:rPr>
          <w:sz w:val="28"/>
        </w:rPr>
        <w:t>:=1;) нельзя.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используются общепринятые среди математиков названия для о</w:t>
      </w:r>
      <w:r>
        <w:rPr>
          <w:sz w:val="28"/>
        </w:rPr>
        <w:t>с</w:t>
      </w:r>
      <w:r>
        <w:rPr>
          <w:sz w:val="28"/>
        </w:rPr>
        <w:t>новных математических функций, хотя и есть некоторые исключения.</w:t>
      </w:r>
    </w:p>
    <w:p w:rsidR="00701083" w:rsidRPr="001D0342" w:rsidRDefault="00701083">
      <w:pPr>
        <w:ind w:firstLine="360"/>
        <w:rPr>
          <w:sz w:val="28"/>
        </w:rPr>
      </w:pPr>
    </w:p>
    <w:p w:rsidR="0041534B" w:rsidRPr="001D0342" w:rsidRDefault="0041534B">
      <w:pPr>
        <w:ind w:firstLine="360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785"/>
        <w:gridCol w:w="4786"/>
      </w:tblGrid>
      <w:tr w:rsidR="00701083">
        <w:tc>
          <w:tcPr>
            <w:tcW w:w="4785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4786" w:type="dxa"/>
            <w:tcBorders>
              <w:top w:val="thinThick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abs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модуль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действительная часть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Im</w:t>
            </w:r>
            <w:proofErr w:type="spellEnd"/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мнимая часть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factorial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факториал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log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обыкновенный логарифм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ln</w:t>
            </w:r>
            <w:proofErr w:type="spellEnd"/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натуральный логарифм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log10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десятичный логарифм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sqrt</w:t>
            </w:r>
            <w:proofErr w:type="spellEnd"/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квадратный корень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exp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э</w:t>
            </w:r>
            <w:proofErr w:type="spellStart"/>
            <w:r>
              <w:rPr>
                <w:sz w:val="28"/>
              </w:rPr>
              <w:t>кспонента</w:t>
            </w:r>
            <w:proofErr w:type="spellEnd"/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argument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аргумент комплексного числа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binomial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биномиальный коэффициент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round</w:t>
            </w:r>
          </w:p>
        </w:tc>
        <w:tc>
          <w:tcPr>
            <w:tcW w:w="4786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округление</w:t>
            </w:r>
          </w:p>
        </w:tc>
      </w:tr>
      <w:tr w:rsidR="00701083">
        <w:tc>
          <w:tcPr>
            <w:tcW w:w="4785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trune</w:t>
            </w:r>
            <w:proofErr w:type="spellEnd"/>
          </w:p>
        </w:tc>
        <w:tc>
          <w:tcPr>
            <w:tcW w:w="4786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отсечение дробной части</w:t>
            </w:r>
          </w:p>
        </w:tc>
      </w:tr>
    </w:tbl>
    <w:p w:rsidR="00701083" w:rsidRDefault="00701083">
      <w:pPr>
        <w:ind w:firstLine="360"/>
        <w:rPr>
          <w:sz w:val="28"/>
        </w:rPr>
      </w:pPr>
      <w:r>
        <w:rPr>
          <w:sz w:val="28"/>
        </w:rPr>
        <w:t xml:space="preserve"> 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 xml:space="preserve">Тригонометрические функции записываются в форме, которая интуитивно понятна пользователю: </w:t>
      </w:r>
      <w:proofErr w:type="spellStart"/>
      <w:r>
        <w:rPr>
          <w:sz w:val="28"/>
        </w:rPr>
        <w:t>sin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sec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csc</w:t>
      </w:r>
      <w:proofErr w:type="spellEnd"/>
      <w:r>
        <w:rPr>
          <w:sz w:val="28"/>
        </w:rPr>
        <w:t xml:space="preserve"> и т.д.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 запрограммированы некоторые математические функции, такие как гамма – функция, функция Лапласа, бета–функция, функция Бесселя, функция Дирака и Хэвисайда, функции Якоби и многие другие.</w:t>
      </w:r>
    </w:p>
    <w:p w:rsidR="00701083" w:rsidRDefault="00701083">
      <w:pPr>
        <w:ind w:firstLine="360"/>
        <w:jc w:val="both"/>
        <w:rPr>
          <w:sz w:val="28"/>
        </w:rPr>
      </w:pPr>
    </w:p>
    <w:p w:rsidR="00701083" w:rsidRPr="0041534B" w:rsidRDefault="00701083">
      <w:pPr>
        <w:numPr>
          <w:ilvl w:val="1"/>
          <w:numId w:val="11"/>
        </w:numPr>
        <w:jc w:val="center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Типы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данных</w:t>
      </w:r>
      <w:proofErr w:type="spellEnd"/>
    </w:p>
    <w:p w:rsidR="0041534B" w:rsidRDefault="0041534B" w:rsidP="00761C6A">
      <w:pPr>
        <w:ind w:left="360"/>
        <w:jc w:val="center"/>
        <w:rPr>
          <w:b/>
          <w:sz w:val="28"/>
          <w:lang w:val="en-US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Около ста зарезервированных имён типов данных можно встретить на н</w:t>
      </w:r>
      <w:r>
        <w:rPr>
          <w:sz w:val="28"/>
        </w:rPr>
        <w:t>е</w:t>
      </w:r>
      <w:r>
        <w:rPr>
          <w:sz w:val="28"/>
        </w:rPr>
        <w:t>объятных просторах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>. Существует большое разнообразие функций для р</w:t>
      </w:r>
      <w:r>
        <w:rPr>
          <w:sz w:val="28"/>
        </w:rPr>
        <w:t>а</w:t>
      </w:r>
      <w:r>
        <w:rPr>
          <w:sz w:val="28"/>
        </w:rPr>
        <w:t>боты с данными, в структуре последних можно просто запутаться.     Чтобы хоть как-то пролить свет на типы данных, рассмотрим основные, с которыми можно встретиться при выполнении различных вычислений.</w:t>
      </w:r>
    </w:p>
    <w:p w:rsidR="00701083" w:rsidRDefault="00701083">
      <w:pPr>
        <w:ind w:left="360"/>
        <w:rPr>
          <w:sz w:val="28"/>
        </w:rPr>
      </w:pPr>
    </w:p>
    <w:p w:rsidR="00701083" w:rsidRDefault="0041534B">
      <w:pPr>
        <w:ind w:left="360"/>
        <w:jc w:val="center"/>
        <w:rPr>
          <w:b/>
          <w:sz w:val="28"/>
        </w:rPr>
      </w:pPr>
      <w:r>
        <w:rPr>
          <w:b/>
          <w:sz w:val="28"/>
        </w:rPr>
        <w:br w:type="page"/>
      </w:r>
      <w:r w:rsidR="00701083">
        <w:rPr>
          <w:b/>
          <w:sz w:val="28"/>
        </w:rPr>
        <w:lastRenderedPageBreak/>
        <w:t>4.3.1  Целые</w:t>
      </w:r>
    </w:p>
    <w:p w:rsidR="00284C6B" w:rsidRDefault="00284C6B">
      <w:pPr>
        <w:ind w:left="360"/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36"/>
        </w:rPr>
        <w:tab/>
      </w:r>
      <w:r>
        <w:rPr>
          <w:sz w:val="28"/>
        </w:rPr>
        <w:t>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выражение принадлежит к целому типу (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 xml:space="preserve">), если оно состоит из последовательности цифр, не разделённых между собой никакими знаками. Длина последовательности может быть более 500000 цифр. С целыми числами возможны следующие операции: 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abs</w:t>
      </w:r>
      <w:r>
        <w:rPr>
          <w:sz w:val="28"/>
        </w:rPr>
        <w:t>(-10420);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модуль числа;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10420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factorial</w:t>
      </w:r>
      <w:r>
        <w:rPr>
          <w:sz w:val="28"/>
        </w:rPr>
        <w:t>(5); 5!;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нахождение факториала;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120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701083" w:rsidRDefault="00701083">
      <w:pPr>
        <w:ind w:left="360"/>
        <w:jc w:val="both"/>
        <w:rPr>
          <w:sz w:val="28"/>
        </w:rPr>
      </w:pPr>
      <w:r>
        <w:rPr>
          <w:sz w:val="28"/>
        </w:rPr>
        <w:tab/>
        <w:t xml:space="preserve">Для проверки принадлежности к определённому типу служит команда </w:t>
      </w:r>
      <w:proofErr w:type="spellStart"/>
      <w:r>
        <w:rPr>
          <w:sz w:val="28"/>
        </w:rPr>
        <w:t>t</w:t>
      </w:r>
      <w:r>
        <w:rPr>
          <w:i/>
          <w:sz w:val="28"/>
        </w:rPr>
        <w:t>ype</w:t>
      </w:r>
      <w:proofErr w:type="spellEnd"/>
      <w:r>
        <w:rPr>
          <w:sz w:val="28"/>
        </w:rPr>
        <w:t>. Формат команды:</w:t>
      </w:r>
    </w:p>
    <w:p w:rsidR="00701083" w:rsidRDefault="00701083">
      <w:pPr>
        <w:ind w:left="360"/>
        <w:jc w:val="both"/>
        <w:rPr>
          <w:sz w:val="28"/>
        </w:rPr>
      </w:pPr>
      <w:r>
        <w:rPr>
          <w:sz w:val="28"/>
          <w:lang w:val="en-US"/>
        </w:rPr>
        <w:t>Type</w:t>
      </w:r>
      <w:r>
        <w:rPr>
          <w:sz w:val="28"/>
        </w:rPr>
        <w:t>(</w:t>
      </w:r>
      <w:r>
        <w:rPr>
          <w:sz w:val="28"/>
          <w:lang w:val="en-US"/>
        </w:rPr>
        <w:t>x</w:t>
      </w:r>
      <w:r>
        <w:rPr>
          <w:sz w:val="28"/>
        </w:rPr>
        <w:t xml:space="preserve">, </w:t>
      </w:r>
      <w:r>
        <w:rPr>
          <w:sz w:val="28"/>
          <w:lang w:val="en-US"/>
        </w:rPr>
        <w:t>t</w:t>
      </w:r>
      <w:r>
        <w:rPr>
          <w:sz w:val="28"/>
        </w:rPr>
        <w:t>)</w:t>
      </w:r>
      <w:proofErr w:type="gramStart"/>
      <w:r>
        <w:rPr>
          <w:sz w:val="28"/>
        </w:rPr>
        <w:t>,  где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 – любое выражение, 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 xml:space="preserve"> – название типа. </w:t>
      </w:r>
    </w:p>
    <w:p w:rsidR="00701083" w:rsidRDefault="00701083">
      <w:pPr>
        <w:ind w:left="360"/>
        <w:jc w:val="both"/>
        <w:rPr>
          <w:sz w:val="28"/>
        </w:rPr>
      </w:pPr>
      <w:r>
        <w:rPr>
          <w:sz w:val="28"/>
        </w:rPr>
        <w:t>Например:</w:t>
      </w:r>
    </w:p>
    <w:p w:rsidR="00701083" w:rsidRDefault="00701083">
      <w:pPr>
        <w:ind w:left="360"/>
        <w:rPr>
          <w:sz w:val="28"/>
        </w:rPr>
      </w:pPr>
    </w:p>
    <w:p w:rsidR="00701083" w:rsidRDefault="00701083">
      <w:pPr>
        <w:ind w:left="360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type</w:t>
      </w:r>
      <w:r>
        <w:rPr>
          <w:sz w:val="28"/>
        </w:rPr>
        <w:t xml:space="preserve">(-102, </w:t>
      </w:r>
      <w:r>
        <w:rPr>
          <w:sz w:val="28"/>
          <w:lang w:val="en-US"/>
        </w:rPr>
        <w:t>integer</w:t>
      </w:r>
      <w:r>
        <w:rPr>
          <w:sz w:val="28"/>
        </w:rPr>
        <w:t>);</w:t>
      </w:r>
    </w:p>
    <w:p w:rsidR="00701083" w:rsidRDefault="00701083">
      <w:pPr>
        <w:ind w:left="36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i/>
          <w:sz w:val="28"/>
          <w:lang w:val="en-US"/>
        </w:rPr>
        <w:t>true</w:t>
      </w:r>
      <w:proofErr w:type="gramEnd"/>
    </w:p>
    <w:p w:rsidR="00701083" w:rsidRDefault="00701083">
      <w:pPr>
        <w:ind w:left="360"/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4.3.2  Дробные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Тип </w:t>
      </w:r>
      <w:proofErr w:type="spellStart"/>
      <w:r>
        <w:rPr>
          <w:sz w:val="28"/>
        </w:rPr>
        <w:t>frac</w:t>
      </w:r>
      <w:proofErr w:type="spellEnd"/>
      <w:r>
        <w:rPr>
          <w:sz w:val="28"/>
          <w:lang w:val="en-US"/>
        </w:rPr>
        <w:t>t</w:t>
      </w:r>
      <w:proofErr w:type="spellStart"/>
      <w:r>
        <w:rPr>
          <w:sz w:val="28"/>
        </w:rPr>
        <w:t>i</w:t>
      </w:r>
      <w:proofErr w:type="spellEnd"/>
      <w:r>
        <w:rPr>
          <w:sz w:val="28"/>
          <w:lang w:val="en-US"/>
        </w:rPr>
        <w:t>on</w:t>
      </w:r>
      <w:r>
        <w:rPr>
          <w:sz w:val="28"/>
        </w:rPr>
        <w:t xml:space="preserve"> -  дробный тип. Дроби представляются в виде a/</w:t>
      </w:r>
      <w:proofErr w:type="spellStart"/>
      <w:r>
        <w:rPr>
          <w:sz w:val="28"/>
        </w:rPr>
        <w:t>b</w:t>
      </w:r>
      <w:proofErr w:type="spellEnd"/>
      <w:r>
        <w:rPr>
          <w:sz w:val="28"/>
        </w:rPr>
        <w:t xml:space="preserve">, где a – целое число со знаком, </w:t>
      </w:r>
      <w:proofErr w:type="spellStart"/>
      <w:r>
        <w:rPr>
          <w:sz w:val="28"/>
        </w:rPr>
        <w:t>b</w:t>
      </w:r>
      <w:proofErr w:type="spellEnd"/>
      <w:r>
        <w:rPr>
          <w:sz w:val="28"/>
        </w:rPr>
        <w:t xml:space="preserve"> – целое число без знака. В выражении типа </w:t>
      </w:r>
      <w:proofErr w:type="spellStart"/>
      <w:r>
        <w:rPr>
          <w:sz w:val="28"/>
        </w:rPr>
        <w:t>fraction</w:t>
      </w:r>
      <w:proofErr w:type="spellEnd"/>
      <w:r>
        <w:rPr>
          <w:sz w:val="28"/>
        </w:rPr>
        <w:t xml:space="preserve">  обязател</w:t>
      </w:r>
      <w:r>
        <w:rPr>
          <w:sz w:val="28"/>
        </w:rPr>
        <w:t>ь</w:t>
      </w:r>
      <w:r>
        <w:rPr>
          <w:sz w:val="28"/>
        </w:rPr>
        <w:t>но присутствие двух полей: числ</w:t>
      </w:r>
      <w:r w:rsidR="00F40630">
        <w:rPr>
          <w:sz w:val="28"/>
        </w:rPr>
        <w:t xml:space="preserve">итель и знаменатель. Функция  </w:t>
      </w:r>
      <w:proofErr w:type="spellStart"/>
      <w:r w:rsidR="00F40630">
        <w:rPr>
          <w:sz w:val="28"/>
        </w:rPr>
        <w:t>o</w:t>
      </w:r>
      <w:proofErr w:type="spellEnd"/>
      <w:r w:rsidR="00F40630">
        <w:rPr>
          <w:sz w:val="28"/>
          <w:lang w:val="en-US"/>
        </w:rPr>
        <w:t>p</w:t>
      </w:r>
      <w:r>
        <w:rPr>
          <w:sz w:val="28"/>
        </w:rPr>
        <w:t xml:space="preserve">  от дроби во</w:t>
      </w:r>
      <w:r>
        <w:rPr>
          <w:sz w:val="28"/>
        </w:rPr>
        <w:t>з</w:t>
      </w:r>
      <w:r>
        <w:rPr>
          <w:sz w:val="28"/>
        </w:rPr>
        <w:t>вращает два числа – числитель и знаменатель.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 w:rsidR="00F40630">
        <w:rPr>
          <w:sz w:val="28"/>
          <w:lang w:val="en-US"/>
        </w:rPr>
        <w:t>op</w:t>
      </w:r>
      <w:r>
        <w:rPr>
          <w:sz w:val="28"/>
        </w:rPr>
        <w:t>(2/7);</w:t>
      </w:r>
    </w:p>
    <w:p w:rsidR="00701083" w:rsidRDefault="00701083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2, 7</w:t>
      </w:r>
    </w:p>
    <w:p w:rsidR="00701083" w:rsidRDefault="00701083">
      <w:pPr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4.3.3 Числа с плавающей точкой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Тип </w:t>
      </w:r>
      <w:proofErr w:type="spellStart"/>
      <w:r>
        <w:rPr>
          <w:sz w:val="28"/>
        </w:rPr>
        <w:t>float</w:t>
      </w:r>
      <w:proofErr w:type="spellEnd"/>
      <w:r>
        <w:rPr>
          <w:sz w:val="28"/>
        </w:rPr>
        <w:t xml:space="preserve"> – числа с плавающей точкой. Тип </w:t>
      </w:r>
      <w:proofErr w:type="spellStart"/>
      <w:r>
        <w:rPr>
          <w:sz w:val="28"/>
        </w:rPr>
        <w:t>float</w:t>
      </w:r>
      <w:proofErr w:type="spellEnd"/>
      <w:r>
        <w:rPr>
          <w:sz w:val="28"/>
        </w:rPr>
        <w:t xml:space="preserve">  в среде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определён как:</w:t>
      </w:r>
    </w:p>
    <w:p w:rsidR="00701083" w:rsidRDefault="00701083">
      <w:pPr>
        <w:numPr>
          <w:ilvl w:val="0"/>
          <w:numId w:val="3"/>
        </w:numPr>
        <w:jc w:val="both"/>
        <w:rPr>
          <w:sz w:val="28"/>
        </w:rPr>
      </w:pPr>
      <w:proofErr w:type="spellStart"/>
      <w:r>
        <w:rPr>
          <w:sz w:val="28"/>
          <w:lang w:val="en-US"/>
        </w:rPr>
        <w:t>последо</w:t>
      </w:r>
      <w:r>
        <w:rPr>
          <w:sz w:val="28"/>
        </w:rPr>
        <w:t>вательность</w:t>
      </w:r>
      <w:proofErr w:type="spellEnd"/>
      <w:r>
        <w:rPr>
          <w:sz w:val="28"/>
        </w:rPr>
        <w:t xml:space="preserve"> чисел разделённых точкой:</w:t>
      </w:r>
    </w:p>
    <w:p w:rsidR="00701083" w:rsidRDefault="00701083">
      <w:pPr>
        <w:ind w:left="1062" w:firstLine="354"/>
        <w:jc w:val="both"/>
        <w:rPr>
          <w:sz w:val="28"/>
          <w:lang w:val="en-US"/>
        </w:rPr>
      </w:pPr>
      <w:r>
        <w:rPr>
          <w:sz w:val="28"/>
          <w:lang w:val="en-US"/>
        </w:rPr>
        <w:t>а) &lt;</w:t>
      </w:r>
      <w:proofErr w:type="gramStart"/>
      <w:r>
        <w:rPr>
          <w:sz w:val="28"/>
          <w:lang w:val="en-US"/>
        </w:rPr>
        <w:t>integer</w:t>
      </w:r>
      <w:proofErr w:type="gramEnd"/>
      <w:r>
        <w:rPr>
          <w:sz w:val="28"/>
          <w:lang w:val="en-US"/>
        </w:rPr>
        <w:t>&gt;.&lt;integer&gt;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б) &lt;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&gt;.</w:t>
      </w:r>
    </w:p>
    <w:p w:rsidR="00701083" w:rsidRDefault="00701083">
      <w:pPr>
        <w:ind w:left="708" w:firstLine="708"/>
        <w:jc w:val="both"/>
        <w:rPr>
          <w:sz w:val="28"/>
          <w:lang w:val="en-US"/>
        </w:rPr>
      </w:pPr>
      <w:r>
        <w:rPr>
          <w:sz w:val="28"/>
        </w:rPr>
        <w:t xml:space="preserve">в) </w:t>
      </w:r>
      <w:r>
        <w:rPr>
          <w:sz w:val="28"/>
          <w:lang w:val="en-US"/>
        </w:rPr>
        <w:t>.</w:t>
      </w:r>
      <w:r>
        <w:rPr>
          <w:sz w:val="28"/>
        </w:rPr>
        <w:t>&lt;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&gt;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2.   число может быть представлено в виде: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  <w:lang w:val="en-US"/>
        </w:rPr>
        <w:t>Float(</w:t>
      </w:r>
      <w:proofErr w:type="gramEnd"/>
      <w:r>
        <w:rPr>
          <w:sz w:val="28"/>
          <w:lang w:val="en-US"/>
        </w:rPr>
        <w:t xml:space="preserve">mantissa, exponent) </w:t>
      </w:r>
      <w:proofErr w:type="spellStart"/>
      <w:r>
        <w:rPr>
          <w:sz w:val="28"/>
          <w:lang w:val="en-US"/>
        </w:rPr>
        <w:t>т.е</w:t>
      </w:r>
      <w:proofErr w:type="spellEnd"/>
      <w:r>
        <w:rPr>
          <w:sz w:val="28"/>
          <w:lang w:val="en-US"/>
        </w:rPr>
        <w:t>. &lt;mantissa&gt;*10^&lt;exponent&gt;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type</w:t>
      </w:r>
      <w:r>
        <w:rPr>
          <w:sz w:val="28"/>
        </w:rPr>
        <w:t>(.1234,</w:t>
      </w:r>
      <w:r>
        <w:rPr>
          <w:sz w:val="28"/>
          <w:lang w:val="en-US"/>
        </w:rPr>
        <w:t>float</w:t>
      </w:r>
      <w:r>
        <w:rPr>
          <w:sz w:val="28"/>
        </w:rPr>
        <w:t>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i/>
          <w:sz w:val="28"/>
          <w:lang w:val="en-US"/>
        </w:rPr>
        <w:t>true</w:t>
      </w:r>
      <w:proofErr w:type="gramEnd"/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Float</w:t>
      </w:r>
      <w:r>
        <w:rPr>
          <w:sz w:val="28"/>
        </w:rPr>
        <w:t>(2,4);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20000.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Обратное представлени</w:t>
      </w:r>
      <w:r w:rsidR="00F40630">
        <w:rPr>
          <w:sz w:val="28"/>
        </w:rPr>
        <w:t xml:space="preserve">е числа реализуется функцией  </w:t>
      </w:r>
      <w:proofErr w:type="spellStart"/>
      <w:r w:rsidR="00F40630">
        <w:rPr>
          <w:sz w:val="28"/>
        </w:rPr>
        <w:t>o</w:t>
      </w:r>
      <w:proofErr w:type="spellEnd"/>
      <w:r w:rsidR="00F40630">
        <w:rPr>
          <w:sz w:val="28"/>
          <w:lang w:val="en-US"/>
        </w:rPr>
        <w:t>p</w:t>
      </w:r>
      <w:r>
        <w:rPr>
          <w:sz w:val="28"/>
        </w:rPr>
        <w:t>,  которая возвр</w:t>
      </w:r>
      <w:r>
        <w:rPr>
          <w:sz w:val="28"/>
        </w:rPr>
        <w:t>а</w:t>
      </w:r>
      <w:r>
        <w:rPr>
          <w:sz w:val="28"/>
        </w:rPr>
        <w:t>щает два числа – мантиссу и экспоненту.</w:t>
      </w:r>
    </w:p>
    <w:p w:rsidR="00701083" w:rsidRDefault="00F40630">
      <w:pPr>
        <w:ind w:firstLine="12"/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o</w:t>
      </w:r>
      <w:proofErr w:type="spellEnd"/>
      <w:r>
        <w:rPr>
          <w:sz w:val="28"/>
          <w:lang w:val="en-US"/>
        </w:rPr>
        <w:t>p</w:t>
      </w:r>
      <w:r w:rsidR="00701083">
        <w:rPr>
          <w:sz w:val="28"/>
        </w:rPr>
        <w:t>(0. 02234);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2234, -5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Для приближения чисел с плавающей точкой служит команда </w:t>
      </w:r>
      <w:proofErr w:type="spellStart"/>
      <w:r>
        <w:rPr>
          <w:sz w:val="28"/>
        </w:rPr>
        <w:t>evalf</w:t>
      </w:r>
      <w:proofErr w:type="spellEnd"/>
      <w:r>
        <w:rPr>
          <w:sz w:val="28"/>
        </w:rPr>
        <w:t>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evalf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Pi</w:t>
      </w:r>
      <w:r>
        <w:rPr>
          <w:sz w:val="28"/>
        </w:rPr>
        <w:t>, 5);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3,1416</w:t>
      </w:r>
    </w:p>
    <w:p w:rsidR="00701083" w:rsidRDefault="00701083">
      <w:pPr>
        <w:ind w:firstLine="12"/>
        <w:rPr>
          <w:sz w:val="28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t>4.3.4  Строковые типы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Ma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определены</w:t>
      </w:r>
      <w:proofErr w:type="gramEnd"/>
      <w:r>
        <w:rPr>
          <w:sz w:val="28"/>
        </w:rPr>
        <w:t xml:space="preserve"> тип </w:t>
      </w: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 xml:space="preserve"> и тип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>. Выражени</w:t>
      </w:r>
      <w:r w:rsidR="00B03262">
        <w:rPr>
          <w:sz w:val="28"/>
        </w:rPr>
        <w:t xml:space="preserve">е типа </w:t>
      </w:r>
      <w:proofErr w:type="spellStart"/>
      <w:r w:rsidR="00B03262">
        <w:rPr>
          <w:sz w:val="28"/>
        </w:rPr>
        <w:t>string</w:t>
      </w:r>
      <w:proofErr w:type="spellEnd"/>
      <w:r w:rsidR="00B03262">
        <w:rPr>
          <w:sz w:val="28"/>
        </w:rPr>
        <w:t xml:space="preserve"> может содержать ци</w:t>
      </w:r>
      <w:r>
        <w:rPr>
          <w:sz w:val="28"/>
        </w:rPr>
        <w:t>фры и буквы, строчные и прописные. Строка с двух сторон должна быть окружена символом  «'»</w:t>
      </w:r>
      <w:proofErr w:type="gramStart"/>
      <w:r>
        <w:rPr>
          <w:sz w:val="28"/>
        </w:rPr>
        <w:t xml:space="preserve"> .</w:t>
      </w:r>
      <w:proofErr w:type="gramEnd"/>
      <w:r>
        <w:rPr>
          <w:sz w:val="28"/>
        </w:rPr>
        <w:t xml:space="preserve">  Если же в строку требуется вставить символ  «'», то его надо удвоить.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var</w:t>
      </w:r>
      <w:proofErr w:type="spellEnd"/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 xml:space="preserve"> ' It' ' s a string ';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 xml:space="preserve"> 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spellStart"/>
      <w:proofErr w:type="gramStart"/>
      <w:r>
        <w:rPr>
          <w:sz w:val="28"/>
          <w:lang w:val="en-US"/>
        </w:rPr>
        <w:t>var</w:t>
      </w:r>
      <w:proofErr w:type="spellEnd"/>
      <w:proofErr w:type="gramEnd"/>
      <w:r>
        <w:rPr>
          <w:sz w:val="28"/>
        </w:rPr>
        <w:t xml:space="preserve">:= </w:t>
      </w:r>
      <w:r>
        <w:rPr>
          <w:sz w:val="28"/>
          <w:lang w:val="en-US"/>
        </w:rPr>
        <w:t>It</w:t>
      </w:r>
      <w:r>
        <w:rPr>
          <w:sz w:val="28"/>
        </w:rPr>
        <w:t>'</w:t>
      </w:r>
      <w:r>
        <w:rPr>
          <w:sz w:val="28"/>
          <w:lang w:val="en-US"/>
        </w:rPr>
        <w:t>s</w:t>
      </w:r>
      <w:r>
        <w:rPr>
          <w:sz w:val="28"/>
        </w:rPr>
        <w:t xml:space="preserve"> </w:t>
      </w:r>
      <w:r>
        <w:rPr>
          <w:sz w:val="28"/>
          <w:lang w:val="en-US"/>
        </w:rPr>
        <w:t>a</w:t>
      </w:r>
      <w:r>
        <w:rPr>
          <w:sz w:val="28"/>
        </w:rPr>
        <w:t xml:space="preserve"> </w:t>
      </w:r>
      <w:r>
        <w:rPr>
          <w:sz w:val="28"/>
          <w:lang w:val="en-US"/>
        </w:rPr>
        <w:t>string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Из строки можно выделить подстроку: 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substring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abcde</w:t>
      </w:r>
      <w:r>
        <w:rPr>
          <w:sz w:val="28"/>
          <w:lang w:val="en-US"/>
        </w:rPr>
        <w:t>fgh</w:t>
      </w:r>
      <w:proofErr w:type="spellEnd"/>
      <w:r>
        <w:rPr>
          <w:sz w:val="28"/>
        </w:rPr>
        <w:t>, 3. .5);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proofErr w:type="gramStart"/>
      <w:r>
        <w:rPr>
          <w:i/>
          <w:sz w:val="28"/>
          <w:lang w:val="en-US"/>
        </w:rPr>
        <w:t>cde</w:t>
      </w:r>
      <w:proofErr w:type="spellEnd"/>
      <w:proofErr w:type="gramEnd"/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Определим длину строки: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length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abcdef</w:t>
      </w:r>
      <w:proofErr w:type="spellEnd"/>
      <w:r>
        <w:rPr>
          <w:sz w:val="28"/>
        </w:rPr>
        <w:t>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6</w:t>
      </w:r>
    </w:p>
    <w:p w:rsidR="00701083" w:rsidRDefault="00701083">
      <w:pPr>
        <w:ind w:firstLine="12"/>
        <w:jc w:val="both"/>
        <w:rPr>
          <w:sz w:val="28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t>4.3.5  Булевы выражения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Длля</w:t>
      </w:r>
      <w:proofErr w:type="spellEnd"/>
      <w:r>
        <w:rPr>
          <w:sz w:val="28"/>
        </w:rPr>
        <w:t xml:space="preserve"> логических операций в среде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предусмотрен специальный тип данных – </w:t>
      </w: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, а зарезервированные слова </w:t>
      </w:r>
      <w:proofErr w:type="spellStart"/>
      <w:r>
        <w:rPr>
          <w:sz w:val="28"/>
        </w:rPr>
        <w:t>true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false</w:t>
      </w:r>
      <w:proofErr w:type="spellEnd"/>
      <w:r>
        <w:rPr>
          <w:sz w:val="28"/>
        </w:rPr>
        <w:t xml:space="preserve"> используются для раб</w:t>
      </w:r>
      <w:r>
        <w:rPr>
          <w:sz w:val="28"/>
        </w:rPr>
        <w:t>о</w:t>
      </w:r>
      <w:r>
        <w:rPr>
          <w:sz w:val="28"/>
        </w:rPr>
        <w:t>ты с булевыми выражениями. В булевых выражениях используются следующие операторы: '=','&lt;&gt;','&lt;','&lt;=','</w:t>
      </w:r>
      <w:r>
        <w:rPr>
          <w:sz w:val="28"/>
          <w:lang w:val="en-US"/>
        </w:rPr>
        <w:t>end</w:t>
      </w:r>
      <w:r>
        <w:rPr>
          <w:sz w:val="28"/>
        </w:rPr>
        <w:t>','</w:t>
      </w:r>
      <w:r>
        <w:rPr>
          <w:sz w:val="28"/>
          <w:lang w:val="en-US"/>
        </w:rPr>
        <w:t>or</w:t>
      </w:r>
      <w:r>
        <w:rPr>
          <w:sz w:val="28"/>
        </w:rPr>
        <w:t>','</w:t>
      </w:r>
      <w:r>
        <w:rPr>
          <w:sz w:val="28"/>
          <w:lang w:val="en-US"/>
        </w:rPr>
        <w:t>not</w:t>
      </w:r>
      <w:r>
        <w:rPr>
          <w:sz w:val="28"/>
        </w:rPr>
        <w:t>'.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Для работы с булевыми выражениями предусмотрена команда </w:t>
      </w:r>
      <w:proofErr w:type="spellStart"/>
      <w:r>
        <w:rPr>
          <w:sz w:val="28"/>
          <w:lang w:val="en-US"/>
        </w:rPr>
        <w:t>evalb</w:t>
      </w:r>
      <w:proofErr w:type="spellEnd"/>
      <w:r>
        <w:rPr>
          <w:sz w:val="28"/>
        </w:rPr>
        <w:t xml:space="preserve"> – в</w:t>
      </w:r>
      <w:r>
        <w:rPr>
          <w:sz w:val="28"/>
        </w:rPr>
        <w:t>ы</w:t>
      </w:r>
      <w:r>
        <w:rPr>
          <w:sz w:val="28"/>
        </w:rPr>
        <w:t>числение сложного логического выражения: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evalb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f=f);</w:t>
      </w:r>
    </w:p>
    <w:p w:rsidR="00701083" w:rsidRDefault="00701083">
      <w:pPr>
        <w:ind w:firstLine="12"/>
        <w:jc w:val="both"/>
        <w:rPr>
          <w:i/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true</w:t>
      </w:r>
      <w:proofErr w:type="gramEnd"/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ToBe</w:t>
      </w:r>
      <w:proofErr w:type="spellEnd"/>
      <w:r>
        <w:rPr>
          <w:sz w:val="28"/>
          <w:lang w:val="en-US"/>
        </w:rPr>
        <w:t xml:space="preserve"> or not </w:t>
      </w:r>
      <w:proofErr w:type="spellStart"/>
      <w:r>
        <w:rPr>
          <w:sz w:val="28"/>
          <w:lang w:val="en-US"/>
        </w:rPr>
        <w:t>ToBe</w:t>
      </w:r>
      <w:proofErr w:type="spellEnd"/>
      <w:r>
        <w:rPr>
          <w:sz w:val="28"/>
          <w:lang w:val="en-US"/>
        </w:rPr>
        <w:t>;</w:t>
      </w:r>
    </w:p>
    <w:p w:rsidR="00701083" w:rsidRDefault="00701083">
      <w:pPr>
        <w:ind w:firstLine="12"/>
        <w:jc w:val="both"/>
        <w:rPr>
          <w:i/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true</w:t>
      </w:r>
      <w:proofErr w:type="gramEnd"/>
    </w:p>
    <w:p w:rsidR="00701083" w:rsidRDefault="00701083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t>4.3.6  Последовательности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>Последовательность – это набор элементов, разделённых запятыми, без скобок.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S</w:t>
      </w:r>
      <w:r>
        <w:rPr>
          <w:sz w:val="28"/>
        </w:rPr>
        <w:t>:=1,2,3,4,5,6,7;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S</w:t>
      </w:r>
      <w:proofErr w:type="gramStart"/>
      <w:r>
        <w:rPr>
          <w:sz w:val="28"/>
        </w:rPr>
        <w:t>:=</w:t>
      </w:r>
      <w:proofErr w:type="gramEnd"/>
      <w:r>
        <w:rPr>
          <w:sz w:val="28"/>
        </w:rPr>
        <w:t>1,2,3,4,5,6,7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>Для генерации последовательности в среде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служит команда </w:t>
      </w:r>
      <w:proofErr w:type="spellStart"/>
      <w:r>
        <w:rPr>
          <w:i/>
          <w:sz w:val="28"/>
        </w:rPr>
        <w:t>seq</w:t>
      </w:r>
      <w:proofErr w:type="spellEnd"/>
      <w:r>
        <w:rPr>
          <w:i/>
          <w:sz w:val="28"/>
        </w:rPr>
        <w:t>.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seq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 xml:space="preserve">y,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=m..n)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seq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 xml:space="preserve">y,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=x),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y</w:t>
      </w:r>
      <w:r>
        <w:rPr>
          <w:sz w:val="28"/>
        </w:rPr>
        <w:t xml:space="preserve">– любое выражение;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</w:rPr>
        <w:t xml:space="preserve"> – имя; </w:t>
      </w:r>
      <w:r>
        <w:rPr>
          <w:sz w:val="28"/>
          <w:lang w:val="en-US"/>
        </w:rPr>
        <w:t>m</w:t>
      </w:r>
      <w:r>
        <w:rPr>
          <w:sz w:val="28"/>
        </w:rPr>
        <w:t>,</w:t>
      </w:r>
      <w:r>
        <w:rPr>
          <w:sz w:val="28"/>
          <w:lang w:val="en-US"/>
        </w:rPr>
        <w:t>n</w:t>
      </w:r>
      <w:r>
        <w:rPr>
          <w:sz w:val="28"/>
        </w:rPr>
        <w:t xml:space="preserve"> – численные параметры; </w:t>
      </w:r>
      <w:r>
        <w:rPr>
          <w:sz w:val="28"/>
          <w:lang w:val="en-US"/>
        </w:rPr>
        <w:t>x</w:t>
      </w:r>
      <w:r>
        <w:rPr>
          <w:sz w:val="28"/>
        </w:rPr>
        <w:t xml:space="preserve"> – выражение.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lastRenderedPageBreak/>
        <w:tab/>
        <w:t xml:space="preserve">Наиболее распространённый вызов:  </w:t>
      </w:r>
      <w:proofErr w:type="spellStart"/>
      <w:r>
        <w:rPr>
          <w:sz w:val="28"/>
        </w:rPr>
        <w:t>seq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i=</w:t>
      </w:r>
      <w:proofErr w:type="spellEnd"/>
      <w:r>
        <w:rPr>
          <w:sz w:val="28"/>
        </w:rPr>
        <w:t xml:space="preserve"> 1..n), который генерирует последовательность 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>(1),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>(2),…,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</w:t>
      </w:r>
      <w:proofErr w:type="spellEnd"/>
      <w:r>
        <w:rPr>
          <w:sz w:val="28"/>
        </w:rPr>
        <w:t>).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Менее </w:t>
      </w:r>
      <w:proofErr w:type="spellStart"/>
      <w:r>
        <w:rPr>
          <w:sz w:val="28"/>
        </w:rPr>
        <w:t>употребимый</w:t>
      </w:r>
      <w:proofErr w:type="spellEnd"/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seq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f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</w:rPr>
        <w:t>=</w:t>
      </w:r>
      <w:r>
        <w:rPr>
          <w:sz w:val="28"/>
          <w:lang w:val="en-US"/>
        </w:rPr>
        <w:t>m</w:t>
      </w:r>
      <w:r>
        <w:rPr>
          <w:sz w:val="28"/>
        </w:rPr>
        <w:t>..</w:t>
      </w:r>
      <w:r>
        <w:rPr>
          <w:sz w:val="28"/>
          <w:lang w:val="en-US"/>
        </w:rPr>
        <w:t>n</w:t>
      </w:r>
      <w:r>
        <w:rPr>
          <w:sz w:val="28"/>
        </w:rPr>
        <w:t>) – создает последовательность F(</w:t>
      </w:r>
      <w:proofErr w:type="spellStart"/>
      <w:r>
        <w:rPr>
          <w:sz w:val="28"/>
        </w:rPr>
        <w:t>m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 xml:space="preserve">(m+1), </w:t>
      </w:r>
      <w:r>
        <w:rPr>
          <w:sz w:val="28"/>
          <w:lang w:val="en-US"/>
        </w:rPr>
        <w:t>f</w:t>
      </w:r>
      <w:r>
        <w:rPr>
          <w:sz w:val="28"/>
        </w:rPr>
        <w:t>(</w:t>
      </w:r>
      <w:r>
        <w:rPr>
          <w:sz w:val="28"/>
          <w:lang w:val="en-US"/>
        </w:rPr>
        <w:t>m</w:t>
      </w:r>
      <w:r>
        <w:rPr>
          <w:sz w:val="28"/>
        </w:rPr>
        <w:t>+2),...,</w:t>
      </w:r>
      <w:r>
        <w:rPr>
          <w:sz w:val="28"/>
          <w:lang w:val="en-US"/>
        </w:rPr>
        <w:t>f</w:t>
      </w:r>
      <w:r>
        <w:rPr>
          <w:sz w:val="28"/>
        </w:rPr>
        <w:t>(</w:t>
      </w:r>
      <w:r>
        <w:rPr>
          <w:sz w:val="28"/>
          <w:lang w:val="en-US"/>
        </w:rPr>
        <w:t>n</w:t>
      </w:r>
      <w:r>
        <w:rPr>
          <w:sz w:val="28"/>
        </w:rPr>
        <w:t xml:space="preserve">). Здесь </w:t>
      </w:r>
      <w:proofErr w:type="spellStart"/>
      <w:r>
        <w:rPr>
          <w:sz w:val="28"/>
        </w:rPr>
        <w:t>m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n</w:t>
      </w:r>
      <w:proofErr w:type="spellEnd"/>
      <w:r>
        <w:rPr>
          <w:sz w:val="28"/>
        </w:rPr>
        <w:t xml:space="preserve"> могут быть не только типа </w:t>
      </w:r>
      <w:r>
        <w:rPr>
          <w:sz w:val="28"/>
          <w:lang w:val="en-US"/>
        </w:rPr>
        <w:t>integer</w:t>
      </w:r>
      <w:r>
        <w:rPr>
          <w:sz w:val="28"/>
        </w:rPr>
        <w:t>.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seq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sin(Pi*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/6), 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=0..3);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0"/>
          <w:sz w:val="28"/>
          <w:lang w:val="en-US"/>
        </w:rPr>
        <w:object w:dxaOrig="1560" w:dyaOrig="800">
          <v:shape id="_x0000_i1026" type="#_x0000_t75" style="width:77.9pt;height:40.15pt" o:ole="" fillcolor="window">
            <v:imagedata r:id="rId16" o:title=""/>
          </v:shape>
          <o:OLEObject Type="Embed" ProgID="Equation.3" ShapeID="_x0000_i1026" DrawAspect="Content" ObjectID="_1628556715" r:id="rId17"/>
        </w:object>
      </w:r>
    </w:p>
    <w:p w:rsidR="00701083" w:rsidRDefault="00701083">
      <w:pPr>
        <w:ind w:firstLine="12"/>
        <w:jc w:val="both"/>
        <w:rPr>
          <w:sz w:val="28"/>
          <w:lang w:val="en-US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t>4.3.7  Множества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Множества принято обозначать фигурными скобками. Для них присущи все правила преобразования, принятые в классической математике.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set1:</w:t>
      </w:r>
      <w:proofErr w:type="gramEnd"/>
      <w:r>
        <w:rPr>
          <w:sz w:val="28"/>
          <w:lang w:val="en-US"/>
        </w:rPr>
        <w:t>={</w:t>
      </w:r>
      <w:proofErr w:type="spellStart"/>
      <w:r>
        <w:rPr>
          <w:sz w:val="28"/>
          <w:lang w:val="en-US"/>
        </w:rPr>
        <w:t>sin,cos,tan,cos</w:t>
      </w:r>
      <w:proofErr w:type="spellEnd"/>
      <w:r>
        <w:rPr>
          <w:sz w:val="28"/>
          <w:lang w:val="en-US"/>
        </w:rPr>
        <w:t>};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set</w:t>
      </w:r>
      <w:r>
        <w:rPr>
          <w:i/>
          <w:sz w:val="28"/>
        </w:rPr>
        <w:t>1</w:t>
      </w:r>
      <w:r>
        <w:rPr>
          <w:sz w:val="28"/>
        </w:rPr>
        <w:t>:</w:t>
      </w:r>
      <w:proofErr w:type="gramEnd"/>
      <w:r>
        <w:rPr>
          <w:sz w:val="28"/>
        </w:rPr>
        <w:t>={</w:t>
      </w:r>
      <w:r>
        <w:rPr>
          <w:sz w:val="28"/>
          <w:lang w:val="en-US"/>
        </w:rPr>
        <w:t>sin</w:t>
      </w:r>
      <w:r>
        <w:rPr>
          <w:sz w:val="28"/>
        </w:rPr>
        <w:t>,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</w:rPr>
        <w:t>,</w:t>
      </w:r>
      <w:r>
        <w:rPr>
          <w:sz w:val="28"/>
          <w:lang w:val="en-US"/>
        </w:rPr>
        <w:t>tan</w:t>
      </w:r>
      <w:r>
        <w:rPr>
          <w:sz w:val="28"/>
        </w:rPr>
        <w:t>}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Извлечение элементов с первого по второй из множества set1: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op</w:t>
      </w:r>
      <w:r>
        <w:rPr>
          <w:sz w:val="28"/>
        </w:rPr>
        <w:t>(1..2,</w:t>
      </w:r>
      <w:r>
        <w:rPr>
          <w:sz w:val="28"/>
          <w:lang w:val="en-US"/>
        </w:rPr>
        <w:t>set</w:t>
      </w:r>
      <w:r>
        <w:rPr>
          <w:sz w:val="28"/>
        </w:rPr>
        <w:t>1);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proofErr w:type="gramStart"/>
      <w:r>
        <w:rPr>
          <w:sz w:val="28"/>
          <w:lang w:val="en-US"/>
        </w:rPr>
        <w:t>cos</w:t>
      </w:r>
      <w:proofErr w:type="spellEnd"/>
      <w:proofErr w:type="gramEnd"/>
      <w:r>
        <w:rPr>
          <w:sz w:val="28"/>
        </w:rPr>
        <w:t xml:space="preserve">, </w:t>
      </w:r>
      <w:r>
        <w:rPr>
          <w:sz w:val="28"/>
          <w:lang w:val="en-US"/>
        </w:rPr>
        <w:t>sin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Определение количества элементов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множестве set1: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nops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set</w:t>
      </w:r>
      <w:r>
        <w:rPr>
          <w:sz w:val="28"/>
        </w:rPr>
        <w:t>1);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3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Объединение двух множеств {a, </w:t>
      </w:r>
      <w:proofErr w:type="spellStart"/>
      <w:r>
        <w:rPr>
          <w:sz w:val="28"/>
        </w:rPr>
        <w:t>b</w:t>
      </w:r>
      <w:proofErr w:type="spellEnd"/>
      <w:r>
        <w:rPr>
          <w:sz w:val="28"/>
        </w:rPr>
        <w:t>} и {</w:t>
      </w:r>
      <w:proofErr w:type="spellStart"/>
      <w:r>
        <w:rPr>
          <w:sz w:val="28"/>
        </w:rPr>
        <w:t>b</w:t>
      </w:r>
      <w:proofErr w:type="spellEnd"/>
      <w:r>
        <w:rPr>
          <w:sz w:val="28"/>
        </w:rPr>
        <w:t>, c}: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&gt;{</w:t>
      </w:r>
      <w:r>
        <w:rPr>
          <w:sz w:val="28"/>
          <w:lang w:val="en-US"/>
        </w:rPr>
        <w:t>a</w:t>
      </w:r>
      <w:r>
        <w:rPr>
          <w:sz w:val="28"/>
        </w:rPr>
        <w:t xml:space="preserve">, </w:t>
      </w:r>
      <w:r>
        <w:rPr>
          <w:sz w:val="28"/>
          <w:lang w:val="en-US"/>
        </w:rPr>
        <w:t>b</w:t>
      </w:r>
      <w:r>
        <w:rPr>
          <w:sz w:val="28"/>
        </w:rPr>
        <w:t xml:space="preserve">} </w:t>
      </w:r>
      <w:r>
        <w:rPr>
          <w:sz w:val="28"/>
          <w:lang w:val="en-US"/>
        </w:rPr>
        <w:t>union</w:t>
      </w:r>
      <w:r>
        <w:rPr>
          <w:sz w:val="28"/>
        </w:rPr>
        <w:t xml:space="preserve"> {</w:t>
      </w:r>
      <w:r>
        <w:rPr>
          <w:sz w:val="28"/>
          <w:lang w:val="en-US"/>
        </w:rPr>
        <w:t>b</w:t>
      </w:r>
      <w:r>
        <w:rPr>
          <w:sz w:val="28"/>
        </w:rPr>
        <w:t>,</w:t>
      </w:r>
      <w:r>
        <w:rPr>
          <w:sz w:val="28"/>
          <w:lang w:val="en-US"/>
        </w:rPr>
        <w:t>c</w:t>
      </w:r>
      <w:r>
        <w:rPr>
          <w:sz w:val="28"/>
        </w:rPr>
        <w:t>};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{</w:t>
      </w:r>
      <w:r>
        <w:rPr>
          <w:sz w:val="28"/>
          <w:lang w:val="en-US"/>
        </w:rPr>
        <w:t>a</w:t>
      </w:r>
      <w:r>
        <w:rPr>
          <w:sz w:val="28"/>
        </w:rPr>
        <w:t xml:space="preserve">, </w:t>
      </w:r>
      <w:r>
        <w:rPr>
          <w:sz w:val="28"/>
          <w:lang w:val="en-US"/>
        </w:rPr>
        <w:t>c</w:t>
      </w:r>
      <w:r>
        <w:rPr>
          <w:sz w:val="28"/>
        </w:rPr>
        <w:t xml:space="preserve">, </w:t>
      </w:r>
      <w:r>
        <w:rPr>
          <w:sz w:val="28"/>
          <w:lang w:val="en-US"/>
        </w:rPr>
        <w:t>b</w:t>
      </w:r>
      <w:r>
        <w:rPr>
          <w:sz w:val="28"/>
        </w:rPr>
        <w:t>}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Пересечение: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&gt;{</w:t>
      </w:r>
      <w:r>
        <w:rPr>
          <w:sz w:val="28"/>
          <w:lang w:val="en-US"/>
        </w:rPr>
        <w:t>a</w:t>
      </w:r>
      <w:r>
        <w:rPr>
          <w:sz w:val="28"/>
        </w:rPr>
        <w:t xml:space="preserve">, </w:t>
      </w:r>
      <w:r>
        <w:rPr>
          <w:sz w:val="28"/>
          <w:lang w:val="en-US"/>
        </w:rPr>
        <w:t>b</w:t>
      </w:r>
      <w:r>
        <w:rPr>
          <w:sz w:val="28"/>
        </w:rPr>
        <w:t xml:space="preserve">} </w:t>
      </w:r>
      <w:r>
        <w:rPr>
          <w:sz w:val="28"/>
          <w:lang w:val="en-US"/>
        </w:rPr>
        <w:t>intersect</w:t>
      </w:r>
      <w:r>
        <w:rPr>
          <w:sz w:val="28"/>
        </w:rPr>
        <w:t xml:space="preserve"> {</w:t>
      </w:r>
      <w:r>
        <w:rPr>
          <w:sz w:val="28"/>
          <w:lang w:val="en-US"/>
        </w:rPr>
        <w:t>b</w:t>
      </w:r>
      <w:r>
        <w:rPr>
          <w:sz w:val="28"/>
        </w:rPr>
        <w:t xml:space="preserve">, </w:t>
      </w:r>
      <w:r>
        <w:rPr>
          <w:sz w:val="28"/>
          <w:lang w:val="en-US"/>
        </w:rPr>
        <w:t>c</w:t>
      </w:r>
      <w:r>
        <w:rPr>
          <w:sz w:val="28"/>
        </w:rPr>
        <w:t>};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{</w:t>
      </w:r>
      <w:r>
        <w:rPr>
          <w:sz w:val="28"/>
          <w:lang w:val="en-US"/>
        </w:rPr>
        <w:t>b</w:t>
      </w:r>
      <w:r>
        <w:rPr>
          <w:sz w:val="28"/>
        </w:rPr>
        <w:t>}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Вычитание:</w:t>
      </w:r>
    </w:p>
    <w:p w:rsidR="00701083" w:rsidRDefault="00701083">
      <w:pPr>
        <w:ind w:firstLine="12"/>
        <w:jc w:val="both"/>
        <w:rPr>
          <w:sz w:val="28"/>
        </w:rPr>
      </w:pPr>
      <w:proofErr w:type="gramStart"/>
      <w:r>
        <w:rPr>
          <w:sz w:val="28"/>
        </w:rPr>
        <w:t>&gt;{</w:t>
      </w:r>
      <w:r>
        <w:rPr>
          <w:sz w:val="28"/>
          <w:lang w:val="en-US"/>
        </w:rPr>
        <w:t>a</w:t>
      </w:r>
      <w:r>
        <w:rPr>
          <w:sz w:val="28"/>
        </w:rPr>
        <w:t xml:space="preserve">, </w:t>
      </w:r>
      <w:r>
        <w:rPr>
          <w:sz w:val="28"/>
          <w:lang w:val="en-US"/>
        </w:rPr>
        <w:t>b</w:t>
      </w:r>
      <w:r>
        <w:rPr>
          <w:sz w:val="28"/>
        </w:rPr>
        <w:t xml:space="preserve">} </w:t>
      </w:r>
      <w:r>
        <w:rPr>
          <w:sz w:val="28"/>
          <w:lang w:val="en-US"/>
        </w:rPr>
        <w:t>minus</w:t>
      </w:r>
      <w:r>
        <w:rPr>
          <w:sz w:val="28"/>
        </w:rPr>
        <w:t xml:space="preserve"> {</w:t>
      </w:r>
      <w:r>
        <w:rPr>
          <w:sz w:val="28"/>
          <w:lang w:val="en-US"/>
        </w:rPr>
        <w:t>b</w:t>
      </w:r>
      <w:r>
        <w:rPr>
          <w:sz w:val="28"/>
        </w:rPr>
        <w:t>,</w:t>
      </w:r>
      <w:r>
        <w:rPr>
          <w:sz w:val="28"/>
          <w:lang w:val="en-US"/>
        </w:rPr>
        <w:t>c</w:t>
      </w:r>
      <w:r>
        <w:rPr>
          <w:sz w:val="28"/>
        </w:rPr>
        <w:t>);</w:t>
      </w:r>
      <w:proofErr w:type="gramEnd"/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{</w:t>
      </w:r>
      <w:r>
        <w:rPr>
          <w:sz w:val="28"/>
          <w:lang w:val="en-US"/>
        </w:rPr>
        <w:t>a</w:t>
      </w:r>
      <w:r>
        <w:rPr>
          <w:sz w:val="28"/>
        </w:rPr>
        <w:t>}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Принадлежность элементов 'a' и '</w:t>
      </w:r>
      <w:proofErr w:type="spellStart"/>
      <w:r>
        <w:rPr>
          <w:sz w:val="28"/>
        </w:rPr>
        <w:t>cos</w:t>
      </w:r>
      <w:proofErr w:type="spellEnd"/>
      <w:r>
        <w:rPr>
          <w:sz w:val="28"/>
        </w:rPr>
        <w:t xml:space="preserve">’ множеству </w:t>
      </w:r>
      <w:r>
        <w:rPr>
          <w:sz w:val="28"/>
          <w:lang w:val="en-US"/>
        </w:rPr>
        <w:t>set</w:t>
      </w:r>
      <w:r>
        <w:rPr>
          <w:sz w:val="28"/>
        </w:rPr>
        <w:t>1: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member(</w:t>
      </w:r>
      <w:proofErr w:type="gramEnd"/>
      <w:r>
        <w:rPr>
          <w:sz w:val="28"/>
          <w:lang w:val="en-US"/>
        </w:rPr>
        <w:t>a, set1);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false</w:t>
      </w:r>
      <w:proofErr w:type="gramEnd"/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member(</w:t>
      </w:r>
      <w:proofErr w:type="spellStart"/>
      <w:proofErr w:type="gramEnd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, set1);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true</w:t>
      </w:r>
      <w:proofErr w:type="gramEnd"/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Зададим множество L в виде последовательности: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&gt;L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 xml:space="preserve"> {</w:t>
      </w:r>
      <w:proofErr w:type="spellStart"/>
      <w:r>
        <w:rPr>
          <w:sz w:val="28"/>
          <w:lang w:val="en-US"/>
        </w:rPr>
        <w:t>seq</w:t>
      </w:r>
      <w:proofErr w:type="spellEnd"/>
      <w:r>
        <w:rPr>
          <w:sz w:val="28"/>
          <w:lang w:val="en-US"/>
        </w:rPr>
        <w:t>{y[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],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=1..4)};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4"/>
          <w:sz w:val="28"/>
          <w:lang w:val="en-US"/>
        </w:rPr>
        <w:object w:dxaOrig="2460" w:dyaOrig="440">
          <v:shape id="_x0000_i1027" type="#_x0000_t75" style="width:122.75pt;height:22.45pt" o:ole="">
            <v:imagedata r:id="rId18" o:title=""/>
          </v:shape>
          <o:OLEObject Type="Embed" ProgID="Equation.3" ShapeID="_x0000_i1027" DrawAspect="Content" ObjectID="_1628556716" r:id="rId19"/>
        </w:objec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Добавление элемента к множеству L: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L:</w:t>
      </w:r>
      <w:proofErr w:type="gramEnd"/>
      <w:r>
        <w:rPr>
          <w:sz w:val="28"/>
          <w:lang w:val="en-US"/>
        </w:rPr>
        <w:t>={op(L), z[5]};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4"/>
          <w:sz w:val="28"/>
          <w:lang w:val="en-US"/>
        </w:rPr>
        <w:object w:dxaOrig="2860" w:dyaOrig="440">
          <v:shape id="_x0000_i1028" type="#_x0000_t75" style="width:142.8pt;height:22.45pt" o:ole="">
            <v:imagedata r:id="rId20" o:title=""/>
          </v:shape>
          <o:OLEObject Type="Embed" ProgID="Equation.3" ShapeID="_x0000_i1028" DrawAspect="Content" ObjectID="_1628556717" r:id="rId21"/>
        </w:objec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Удаление второго элемента из множества L: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&gt;L</w:t>
      </w:r>
      <w:proofErr w:type="gramStart"/>
      <w:r>
        <w:rPr>
          <w:sz w:val="28"/>
          <w:lang w:val="en-US"/>
        </w:rPr>
        <w:t>:=</w:t>
      </w:r>
      <w:proofErr w:type="spellStart"/>
      <w:proofErr w:type="gramEnd"/>
      <w:r>
        <w:rPr>
          <w:sz w:val="28"/>
          <w:lang w:val="en-US"/>
        </w:rPr>
        <w:t>subsop</w:t>
      </w:r>
      <w:proofErr w:type="spellEnd"/>
      <w:r>
        <w:rPr>
          <w:sz w:val="28"/>
          <w:lang w:val="en-US"/>
        </w:rPr>
        <w:t>(2=NULL,L);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4"/>
          <w:sz w:val="28"/>
          <w:lang w:val="en-US"/>
        </w:rPr>
        <w:object w:dxaOrig="2420" w:dyaOrig="440">
          <v:shape id="_x0000_i1029" type="#_x0000_t75" style="width:121.55pt;height:22.45pt" o:ole="">
            <v:imagedata r:id="rId22" o:title=""/>
          </v:shape>
          <o:OLEObject Type="Embed" ProgID="Equation.3" ShapeID="_x0000_i1029" DrawAspect="Content" ObjectID="_1628556718" r:id="rId23"/>
        </w:object>
      </w:r>
    </w:p>
    <w:p w:rsidR="00701083" w:rsidRDefault="00701083">
      <w:pPr>
        <w:ind w:firstLine="12"/>
        <w:rPr>
          <w:sz w:val="28"/>
          <w:lang w:val="en-US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lastRenderedPageBreak/>
        <w:t>4.3.8  Списки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12"/>
        <w:jc w:val="both"/>
        <w:rPr>
          <w:sz w:val="28"/>
        </w:rPr>
      </w:pPr>
      <w:r>
        <w:rPr>
          <w:sz w:val="36"/>
        </w:rPr>
        <w:tab/>
      </w:r>
      <w:r>
        <w:rPr>
          <w:sz w:val="28"/>
        </w:rPr>
        <w:t>Список принято обозначать квадратными скобками.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&gt;list1:= [</w:t>
      </w:r>
      <w:proofErr w:type="spellStart"/>
      <w:r>
        <w:rPr>
          <w:sz w:val="28"/>
          <w:lang w:val="en-US"/>
        </w:rPr>
        <w:t>sin</w:t>
      </w:r>
      <w:proofErr w:type="gramStart"/>
      <w:r>
        <w:rPr>
          <w:sz w:val="28"/>
          <w:lang w:val="en-US"/>
        </w:rPr>
        <w:t>,cos,tan,cos</w:t>
      </w:r>
      <w:proofErr w:type="spellEnd"/>
      <w:proofErr w:type="gramEnd"/>
      <w:r>
        <w:rPr>
          <w:sz w:val="28"/>
          <w:lang w:val="en-US"/>
        </w:rPr>
        <w:t>];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i/>
          <w:sz w:val="28"/>
          <w:lang w:val="en-US"/>
        </w:rPr>
        <w:t>list</w:t>
      </w:r>
      <w:r>
        <w:rPr>
          <w:sz w:val="28"/>
          <w:lang w:val="en-US"/>
        </w:rPr>
        <w:t>1:= [</w:t>
      </w:r>
      <w:proofErr w:type="spellStart"/>
      <w:r>
        <w:rPr>
          <w:sz w:val="28"/>
          <w:lang w:val="en-US"/>
        </w:rPr>
        <w:t>sin</w:t>
      </w:r>
      <w:proofErr w:type="gramStart"/>
      <w:r>
        <w:rPr>
          <w:sz w:val="28"/>
          <w:lang w:val="en-US"/>
        </w:rPr>
        <w:t>,cos,tan,cos</w:t>
      </w:r>
      <w:proofErr w:type="spellEnd"/>
      <w:proofErr w:type="gramEnd"/>
      <w:r>
        <w:rPr>
          <w:sz w:val="28"/>
          <w:lang w:val="en-US"/>
        </w:rPr>
        <w:t>]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Со списками можно проводить математические операции, например, ди</w:t>
      </w:r>
      <w:r>
        <w:rPr>
          <w:sz w:val="28"/>
        </w:rPr>
        <w:t>ф</w:t>
      </w:r>
      <w:r>
        <w:rPr>
          <w:sz w:val="28"/>
        </w:rPr>
        <w:t>ференцирование: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D(</w:t>
      </w:r>
      <w:proofErr w:type="gramEnd"/>
      <w:r>
        <w:rPr>
          <w:sz w:val="28"/>
          <w:lang w:val="en-US"/>
        </w:rPr>
        <w:t>list1);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[</w:t>
      </w:r>
      <w:proofErr w:type="spellStart"/>
      <w:proofErr w:type="gramStart"/>
      <w:r>
        <w:rPr>
          <w:sz w:val="28"/>
          <w:lang w:val="en-US"/>
        </w:rPr>
        <w:t>cos</w:t>
      </w:r>
      <w:proofErr w:type="spellEnd"/>
      <w:proofErr w:type="gramEnd"/>
      <w:r>
        <w:rPr>
          <w:sz w:val="28"/>
          <w:lang w:val="en-US"/>
        </w:rPr>
        <w:t>, -sin,1+tan^2, -sin]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По отношению к спискам и множествам допустимы операции присваив</w:t>
      </w:r>
      <w:r>
        <w:rPr>
          <w:sz w:val="28"/>
        </w:rPr>
        <w:t>а</w:t>
      </w:r>
      <w:r>
        <w:rPr>
          <w:sz w:val="28"/>
        </w:rPr>
        <w:t>ния: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>&gt;list2:=list1;</w:t>
      </w:r>
    </w:p>
    <w:p w:rsidR="00701083" w:rsidRDefault="00701083">
      <w:pPr>
        <w:ind w:firstLine="12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i/>
          <w:sz w:val="28"/>
          <w:lang w:val="en-US"/>
        </w:rPr>
        <w:t>list</w:t>
      </w:r>
      <w:r>
        <w:rPr>
          <w:sz w:val="28"/>
          <w:lang w:val="en-US"/>
        </w:rPr>
        <w:t>2:= [</w:t>
      </w:r>
      <w:proofErr w:type="spellStart"/>
      <w:r>
        <w:rPr>
          <w:sz w:val="28"/>
          <w:lang w:val="en-US"/>
        </w:rPr>
        <w:t>sin</w:t>
      </w:r>
      <w:proofErr w:type="gramStart"/>
      <w:r>
        <w:rPr>
          <w:sz w:val="28"/>
          <w:lang w:val="en-US"/>
        </w:rPr>
        <w:t>,cos,tan,cos</w:t>
      </w:r>
      <w:proofErr w:type="spellEnd"/>
      <w:proofErr w:type="gramEnd"/>
      <w:r>
        <w:rPr>
          <w:sz w:val="28"/>
          <w:lang w:val="en-US"/>
        </w:rPr>
        <w:t>]</w:t>
      </w:r>
    </w:p>
    <w:p w:rsidR="00701083" w:rsidRDefault="00701083">
      <w:pPr>
        <w:ind w:firstLine="12"/>
        <w:rPr>
          <w:sz w:val="28"/>
          <w:lang w:val="en-US"/>
        </w:rPr>
      </w:pPr>
    </w:p>
    <w:p w:rsidR="00701083" w:rsidRDefault="00701083">
      <w:pPr>
        <w:ind w:firstLine="12"/>
        <w:rPr>
          <w:sz w:val="28"/>
          <w:lang w:val="en-US"/>
        </w:rPr>
      </w:pPr>
    </w:p>
    <w:p w:rsidR="00701083" w:rsidRDefault="00701083">
      <w:pPr>
        <w:ind w:firstLine="12"/>
        <w:jc w:val="center"/>
        <w:rPr>
          <w:b/>
          <w:sz w:val="28"/>
        </w:rPr>
      </w:pPr>
      <w:r>
        <w:rPr>
          <w:b/>
          <w:sz w:val="28"/>
        </w:rPr>
        <w:t>4.3.9  Массивы</w:t>
      </w:r>
    </w:p>
    <w:p w:rsidR="00284C6B" w:rsidRDefault="00284C6B">
      <w:pPr>
        <w:ind w:firstLine="12"/>
        <w:jc w:val="center"/>
        <w:rPr>
          <w:b/>
          <w:sz w:val="28"/>
        </w:rPr>
      </w:pP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>Массив – конечномерный список с целочисленными индексами.</w:t>
      </w:r>
    </w:p>
    <w:p w:rsidR="00701083" w:rsidRDefault="00701083">
      <w:pPr>
        <w:ind w:firstLine="12"/>
        <w:jc w:val="both"/>
        <w:rPr>
          <w:sz w:val="28"/>
        </w:rPr>
      </w:pPr>
      <w:proofErr w:type="gramStart"/>
      <w:r>
        <w:rPr>
          <w:sz w:val="28"/>
          <w:lang w:val="en-US"/>
        </w:rPr>
        <w:t>array</w:t>
      </w:r>
      <w:proofErr w:type="gramEnd"/>
      <w:r>
        <w:rPr>
          <w:sz w:val="28"/>
        </w:rPr>
        <w:t xml:space="preserve"> – создание массива;</w:t>
      </w:r>
    </w:p>
    <w:p w:rsidR="00701083" w:rsidRDefault="00701083">
      <w:pPr>
        <w:ind w:firstLine="12"/>
        <w:jc w:val="both"/>
        <w:rPr>
          <w:sz w:val="28"/>
        </w:rPr>
      </w:pPr>
      <w:proofErr w:type="gramStart"/>
      <w:r>
        <w:rPr>
          <w:sz w:val="28"/>
          <w:lang w:val="en-US"/>
        </w:rPr>
        <w:t>print</w:t>
      </w:r>
      <w:r>
        <w:rPr>
          <w:sz w:val="28"/>
        </w:rPr>
        <w:t xml:space="preserve">  –</w:t>
      </w:r>
      <w:proofErr w:type="gramEnd"/>
      <w:r>
        <w:rPr>
          <w:sz w:val="28"/>
        </w:rPr>
        <w:t xml:space="preserve"> распечатка содержимого массива;</w:t>
      </w:r>
    </w:p>
    <w:p w:rsidR="00701083" w:rsidRDefault="00701083">
      <w:pPr>
        <w:ind w:firstLine="12"/>
        <w:jc w:val="both"/>
        <w:rPr>
          <w:sz w:val="28"/>
        </w:rPr>
      </w:pPr>
      <w:proofErr w:type="gramStart"/>
      <w:r>
        <w:rPr>
          <w:sz w:val="28"/>
          <w:lang w:val="en-US"/>
        </w:rPr>
        <w:t>map</w:t>
      </w:r>
      <w:proofErr w:type="gramEnd"/>
      <w:r>
        <w:rPr>
          <w:sz w:val="28"/>
        </w:rPr>
        <w:t xml:space="preserve">   – задание операции над всеми элементами массива;</w:t>
      </w:r>
    </w:p>
    <w:p w:rsidR="00701083" w:rsidRDefault="00701083">
      <w:pPr>
        <w:ind w:firstLine="12"/>
        <w:jc w:val="both"/>
        <w:rPr>
          <w:sz w:val="28"/>
        </w:rPr>
      </w:pPr>
      <w:proofErr w:type="gramStart"/>
      <w:r>
        <w:rPr>
          <w:sz w:val="28"/>
          <w:lang w:val="en-US"/>
        </w:rPr>
        <w:t>op</w:t>
      </w:r>
      <w:proofErr w:type="gramEnd"/>
      <w:r>
        <w:rPr>
          <w:sz w:val="28"/>
        </w:rPr>
        <w:t xml:space="preserve">      – извлечение элементов(уточнение задания массива);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  <w:t xml:space="preserve">Создадим </w:t>
      </w:r>
      <w:proofErr w:type="spellStart"/>
      <w:r>
        <w:rPr>
          <w:sz w:val="28"/>
        </w:rPr>
        <w:t>массив</w:t>
      </w:r>
      <w:proofErr w:type="gramStart"/>
      <w:r>
        <w:rPr>
          <w:sz w:val="28"/>
        </w:rPr>
        <w:t>L</w:t>
      </w:r>
      <w:proofErr w:type="spellEnd"/>
      <w:proofErr w:type="gramEnd"/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v</w:t>
      </w:r>
      <w:r>
        <w:rPr>
          <w:sz w:val="28"/>
        </w:rPr>
        <w:t>:=</w:t>
      </w:r>
      <w:r>
        <w:rPr>
          <w:sz w:val="28"/>
          <w:lang w:val="en-US"/>
        </w:rPr>
        <w:t>array</w:t>
      </w:r>
      <w:r>
        <w:rPr>
          <w:sz w:val="28"/>
        </w:rPr>
        <w:t>(1..4);</w:t>
      </w:r>
    </w:p>
    <w:p w:rsidR="00701083" w:rsidRDefault="00701083">
      <w:pPr>
        <w:ind w:firstLine="12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i/>
          <w:sz w:val="28"/>
          <w:lang w:val="en-US"/>
        </w:rPr>
        <w:t>v</w:t>
      </w:r>
      <w:proofErr w:type="gramEnd"/>
      <w:r>
        <w:rPr>
          <w:sz w:val="28"/>
        </w:rPr>
        <w:t>:=</w:t>
      </w:r>
      <w:r>
        <w:rPr>
          <w:sz w:val="28"/>
          <w:lang w:val="en-US"/>
        </w:rPr>
        <w:t>array</w:t>
      </w:r>
      <w:r>
        <w:rPr>
          <w:sz w:val="28"/>
        </w:rPr>
        <w:t>(1..4, [ ])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Заполним этот массив элементами и распечатаем его содержимое: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&gt;for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 to 4 do v[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]:=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od</w:t>
      </w:r>
      <w:proofErr w:type="spellEnd"/>
      <w:proofErr w:type="gramEnd"/>
      <w:r>
        <w:rPr>
          <w:sz w:val="28"/>
          <w:lang w:val="en-US"/>
        </w:rPr>
        <w:t>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print</w:t>
      </w:r>
      <w:r>
        <w:rPr>
          <w:sz w:val="28"/>
        </w:rPr>
        <w:t>(</w:t>
      </w:r>
      <w:r>
        <w:rPr>
          <w:sz w:val="28"/>
          <w:lang w:val="en-US"/>
        </w:rPr>
        <w:t>v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[1,2,3,4]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Создадим одномерный массив '</w:t>
      </w:r>
      <w:proofErr w:type="spellStart"/>
      <w:r>
        <w:rPr>
          <w:sz w:val="28"/>
        </w:rPr>
        <w:t>s</w:t>
      </w:r>
      <w:proofErr w:type="spellEnd"/>
      <w:r>
        <w:rPr>
          <w:sz w:val="28"/>
        </w:rPr>
        <w:t>' с нулевыми значениями: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s</w:t>
      </w:r>
      <w:r>
        <w:rPr>
          <w:sz w:val="28"/>
        </w:rPr>
        <w:t>:=</w:t>
      </w:r>
      <w:r>
        <w:rPr>
          <w:sz w:val="28"/>
          <w:lang w:val="en-US"/>
        </w:rPr>
        <w:t>array</w:t>
      </w:r>
      <w:r>
        <w:rPr>
          <w:sz w:val="28"/>
        </w:rPr>
        <w:t>(1..2, [0,0]);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i/>
          <w:sz w:val="28"/>
          <w:lang w:val="en-US"/>
        </w:rPr>
        <w:t>s</w:t>
      </w:r>
      <w:proofErr w:type="gramEnd"/>
      <w:r>
        <w:rPr>
          <w:sz w:val="28"/>
        </w:rPr>
        <w:t>:=[0, 0]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Создадим двумерный массив  ‘</w:t>
      </w:r>
      <w:r>
        <w:rPr>
          <w:sz w:val="28"/>
          <w:lang w:val="en-US"/>
        </w:rPr>
        <w:t>m</w:t>
      </w:r>
      <w:r>
        <w:rPr>
          <w:sz w:val="28"/>
        </w:rPr>
        <w:t>’: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&gt;m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array(symmetric, 1..2,1..2,[[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(y),0],[0,sin(y)]]);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2880" w:dyaOrig="920">
          <v:shape id="_x0000_i1030" type="#_x0000_t75" style="width:2in;height:46.05pt" o:ole="" fillcolor="window">
            <v:imagedata r:id="rId24" o:title=""/>
          </v:shape>
          <o:OLEObject Type="Embed" ProgID="Equation.3" ShapeID="_x0000_i1030" DrawAspect="Content" ObjectID="_1628556719" r:id="rId2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Зададим операцию дифференцирования над всеми элементами массива '</w:t>
      </w:r>
      <w:proofErr w:type="spellStart"/>
      <w:r>
        <w:rPr>
          <w:sz w:val="28"/>
        </w:rPr>
        <w:t>m</w:t>
      </w:r>
      <w:proofErr w:type="spellEnd"/>
      <w:r>
        <w:rPr>
          <w:sz w:val="28"/>
        </w:rPr>
        <w:t>':</w:t>
      </w:r>
    </w:p>
    <w:p w:rsidR="00701083" w:rsidRDefault="00701083">
      <w:pPr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t>Mao(</w:t>
      </w:r>
      <w:proofErr w:type="spellStart"/>
      <w:proofErr w:type="gramEnd"/>
      <w:r>
        <w:rPr>
          <w:sz w:val="28"/>
          <w:lang w:val="en-US"/>
        </w:rPr>
        <w:t>diff,m,y</w:t>
      </w:r>
      <w:proofErr w:type="spellEnd"/>
      <w:r>
        <w:rPr>
          <w:sz w:val="28"/>
          <w:lang w:val="en-US"/>
        </w:rPr>
        <w:t>);</w:t>
      </w:r>
    </w:p>
    <w:p w:rsidR="00701083" w:rsidRDefault="00701083">
      <w:pPr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2480" w:dyaOrig="920">
          <v:shape id="_x0000_i1031" type="#_x0000_t75" style="width:123.95pt;height:46.05pt" o:ole="" fillcolor="window">
            <v:imagedata r:id="rId26" o:title=""/>
          </v:shape>
          <o:OLEObject Type="Embed" ProgID="Equation.3" ShapeID="_x0000_i1031" DrawAspect="Content" ObjectID="_1628556720" r:id="rId27"/>
        </w:object>
      </w:r>
    </w:p>
    <w:p w:rsidR="00701083" w:rsidRDefault="00701083">
      <w:pPr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4.3.10  Таблицы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>В отличие от массивов, где индексы</w:t>
      </w:r>
      <w:r w:rsidR="00284C6B">
        <w:rPr>
          <w:sz w:val="28"/>
        </w:rPr>
        <w:t xml:space="preserve"> –</w:t>
      </w:r>
      <w:r>
        <w:rPr>
          <w:sz w:val="28"/>
        </w:rPr>
        <w:t xml:space="preserve"> целочисленные значения</w:t>
      </w:r>
      <w:r w:rsidR="00284C6B">
        <w:rPr>
          <w:sz w:val="28"/>
        </w:rPr>
        <w:t>,</w:t>
      </w:r>
      <w:r>
        <w:rPr>
          <w:sz w:val="28"/>
        </w:rPr>
        <w:t xml:space="preserve"> распол</w:t>
      </w:r>
      <w:r>
        <w:rPr>
          <w:sz w:val="28"/>
        </w:rPr>
        <w:t>о</w:t>
      </w:r>
      <w:r>
        <w:rPr>
          <w:sz w:val="28"/>
        </w:rPr>
        <w:t>женные по порядку номеров, индексы у таблиц – любые значения.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Команда “</w:t>
      </w:r>
      <w:r>
        <w:rPr>
          <w:sz w:val="28"/>
          <w:lang w:val="en-US"/>
        </w:rPr>
        <w:t>table</w:t>
      </w:r>
      <w:r>
        <w:rPr>
          <w:sz w:val="28"/>
        </w:rPr>
        <w:t>()” создает таблицу с неопределёнными значениями: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table</w:t>
      </w:r>
      <w:r>
        <w:rPr>
          <w:sz w:val="28"/>
        </w:rPr>
        <w:t>();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  <w:lang w:val="en-US"/>
        </w:rPr>
        <w:t>table</w:t>
      </w:r>
      <w:r>
        <w:rPr>
          <w:sz w:val="28"/>
        </w:rPr>
        <w:t>(</w:t>
      </w:r>
      <w:proofErr w:type="gramEnd"/>
      <w:r>
        <w:rPr>
          <w:sz w:val="28"/>
        </w:rPr>
        <w:t>[…])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Можно определить значения таблицы, выполнив команду: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table</w:t>
      </w:r>
      <w:r>
        <w:rPr>
          <w:sz w:val="28"/>
        </w:rPr>
        <w:t>([22,42]);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  <w:lang w:val="en-US"/>
        </w:rPr>
        <w:t>table</w:t>
      </w:r>
      <w:r>
        <w:rPr>
          <w:sz w:val="28"/>
        </w:rPr>
        <w:t>(</w:t>
      </w:r>
      <w:proofErr w:type="gramEnd"/>
      <w:r>
        <w:rPr>
          <w:sz w:val="28"/>
        </w:rPr>
        <w:t>[1 = 22, 2 = 42])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Здесь программа сама присвоила целочисленные значения, расположенные по порядку.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Индексы таблицы можно задать произвольным образом: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&gt;S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 xml:space="preserve"> table([(red)=45, (green)=61]);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S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table([green = 61, red = 45])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proofErr w:type="spellStart"/>
      <w:r>
        <w:rPr>
          <w:sz w:val="28"/>
        </w:rPr>
        <w:t>Мщжно</w:t>
      </w:r>
      <w:proofErr w:type="spellEnd"/>
      <w:r>
        <w:rPr>
          <w:sz w:val="28"/>
        </w:rPr>
        <w:t xml:space="preserve"> обратиться и к элементам таблицы:</w:t>
      </w:r>
    </w:p>
    <w:p w:rsidR="00701083" w:rsidRDefault="00701083">
      <w:pPr>
        <w:jc w:val="both"/>
        <w:rPr>
          <w:sz w:val="28"/>
        </w:rPr>
      </w:pPr>
      <w:proofErr w:type="gramStart"/>
      <w:r>
        <w:rPr>
          <w:sz w:val="28"/>
          <w:lang w:val="en-US"/>
        </w:rPr>
        <w:t>S</w:t>
      </w:r>
      <w:r>
        <w:rPr>
          <w:sz w:val="28"/>
        </w:rPr>
        <w:t>[</w:t>
      </w:r>
      <w:proofErr w:type="gramEnd"/>
      <w:r>
        <w:rPr>
          <w:sz w:val="28"/>
        </w:rPr>
        <w:t xml:space="preserve">1], </w:t>
      </w:r>
      <w:r>
        <w:rPr>
          <w:sz w:val="28"/>
          <w:lang w:val="en-US"/>
        </w:rPr>
        <w:t>S</w:t>
      </w:r>
      <w:r>
        <w:rPr>
          <w:sz w:val="28"/>
        </w:rPr>
        <w:t>[</w:t>
      </w:r>
      <w:r>
        <w:rPr>
          <w:sz w:val="28"/>
          <w:lang w:val="en-US"/>
        </w:rPr>
        <w:t>red</w:t>
      </w:r>
      <w:r>
        <w:rPr>
          <w:sz w:val="28"/>
        </w:rPr>
        <w:t>];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450204">
        <w:rPr>
          <w:position w:val="-12"/>
          <w:sz w:val="28"/>
          <w:lang w:val="en-US"/>
        </w:rPr>
        <w:object w:dxaOrig="320" w:dyaOrig="420">
          <v:shape id="_x0000_i1032" type="#_x0000_t75" style="width:16.5pt;height:21.25pt" o:ole="" fillcolor="window">
            <v:imagedata r:id="rId28" o:title=""/>
          </v:shape>
          <o:OLEObject Type="Embed" ProgID="Equation.3" ShapeID="_x0000_i1032" DrawAspect="Content" ObjectID="_1628556721" r:id="rId29"/>
        </w:object>
      </w:r>
      <w:r>
        <w:rPr>
          <w:sz w:val="28"/>
        </w:rPr>
        <w:t>, 45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Зададим таблицу F, элементами которой являются операторы: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&gt;F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table([y=(x-&gt;x^2),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=-sin]);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</w:rPr>
        <w:t>Распечатаем</w:t>
      </w:r>
      <w:r>
        <w:rPr>
          <w:sz w:val="28"/>
          <w:lang w:val="en-US"/>
        </w:rPr>
        <w:t xml:space="preserve"> </w:t>
      </w:r>
      <w:r>
        <w:rPr>
          <w:sz w:val="28"/>
        </w:rPr>
        <w:t>таблицу</w:t>
      </w:r>
      <w:r>
        <w:rPr>
          <w:sz w:val="28"/>
          <w:lang w:val="en-US"/>
        </w:rPr>
        <w:t>:</w:t>
      </w:r>
    </w:p>
    <w:p w:rsidR="00701083" w:rsidRDefault="00701083">
      <w:pPr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t>print(</w:t>
      </w:r>
      <w:proofErr w:type="gramEnd"/>
      <w:r>
        <w:rPr>
          <w:sz w:val="28"/>
          <w:lang w:val="en-US"/>
        </w:rPr>
        <w:t>F);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sz w:val="28"/>
          <w:lang w:val="en-US"/>
        </w:rPr>
        <w:t>table(</w:t>
      </w:r>
      <w:proofErr w:type="gramEnd"/>
      <w:r>
        <w:rPr>
          <w:sz w:val="28"/>
          <w:lang w:val="en-US"/>
        </w:rPr>
        <w:t xml:space="preserve">[y=x-&gt;x^2, 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=-sin])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Вычислим значения элемента таблицы '</w:t>
      </w:r>
      <w:proofErr w:type="spellStart"/>
      <w:r>
        <w:rPr>
          <w:sz w:val="28"/>
        </w:rPr>
        <w:t>y</w:t>
      </w:r>
      <w:proofErr w:type="spellEnd"/>
      <w:r>
        <w:rPr>
          <w:sz w:val="28"/>
        </w:rPr>
        <w:t>' от аргумента, равного 3: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&gt;F[y</w:t>
      </w:r>
      <w:proofErr w:type="gramStart"/>
      <w:r>
        <w:rPr>
          <w:sz w:val="28"/>
          <w:lang w:val="en-US"/>
        </w:rPr>
        <w:t>](</w:t>
      </w:r>
      <w:proofErr w:type="gramEnd"/>
      <w:r>
        <w:rPr>
          <w:sz w:val="28"/>
          <w:lang w:val="en-US"/>
        </w:rPr>
        <w:t>3);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:rsidR="00701083" w:rsidRDefault="00284C6B">
      <w:pPr>
        <w:numPr>
          <w:ilvl w:val="0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br w:type="page"/>
      </w:r>
      <w:r w:rsidR="00701083">
        <w:rPr>
          <w:b/>
          <w:sz w:val="28"/>
        </w:rPr>
        <w:lastRenderedPageBreak/>
        <w:t>ОСНОВНЫЕ МАТЕМАТИЧЕСКИЕ ОПЕРАЦИИ</w:t>
      </w:r>
    </w:p>
    <w:p w:rsidR="0041534B" w:rsidRDefault="0041534B">
      <w:pPr>
        <w:ind w:left="360"/>
        <w:jc w:val="center"/>
        <w:rPr>
          <w:b/>
          <w:sz w:val="28"/>
          <w:lang w:val="en-US"/>
        </w:rPr>
      </w:pPr>
    </w:p>
    <w:p w:rsidR="00701083" w:rsidRDefault="00701083">
      <w:pPr>
        <w:ind w:left="360"/>
        <w:jc w:val="center"/>
        <w:rPr>
          <w:b/>
          <w:sz w:val="28"/>
        </w:rPr>
      </w:pPr>
      <w:r>
        <w:rPr>
          <w:b/>
          <w:sz w:val="28"/>
        </w:rPr>
        <w:t>5.1 Операции  с формулами</w:t>
      </w:r>
    </w:p>
    <w:p w:rsidR="00284C6B" w:rsidRDefault="00284C6B">
      <w:pPr>
        <w:ind w:left="360"/>
        <w:jc w:val="center"/>
        <w:rPr>
          <w:b/>
          <w:sz w:val="28"/>
        </w:rPr>
      </w:pPr>
    </w:p>
    <w:p w:rsidR="00701083" w:rsidRDefault="00701083">
      <w:pPr>
        <w:ind w:left="360" w:firstLine="348"/>
        <w:jc w:val="both"/>
        <w:rPr>
          <w:sz w:val="28"/>
        </w:rPr>
      </w:pPr>
      <w:r>
        <w:rPr>
          <w:sz w:val="28"/>
        </w:rPr>
        <w:t>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позволяет </w:t>
      </w:r>
      <w:proofErr w:type="gramStart"/>
      <w:r>
        <w:rPr>
          <w:sz w:val="28"/>
        </w:rPr>
        <w:t>сосредоточится</w:t>
      </w:r>
      <w:proofErr w:type="gramEnd"/>
      <w:r>
        <w:rPr>
          <w:sz w:val="28"/>
        </w:rPr>
        <w:t xml:space="preserve"> на основной нити проводимых преобраз</w:t>
      </w:r>
      <w:r>
        <w:rPr>
          <w:sz w:val="28"/>
        </w:rPr>
        <w:t>о</w:t>
      </w:r>
      <w:r>
        <w:rPr>
          <w:sz w:val="28"/>
        </w:rPr>
        <w:t>ваний, благодаря имеющейся возможности избегать рутинной работы, такой как, раскрытие скобок, приведение подобных, разложение на множители, и т.д. Приведём основные команды этого класса.</w:t>
      </w:r>
    </w:p>
    <w:p w:rsidR="00701083" w:rsidRDefault="00701083">
      <w:pPr>
        <w:ind w:left="360" w:firstLine="348"/>
        <w:jc w:val="both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528"/>
        <w:gridCol w:w="6043"/>
      </w:tblGrid>
      <w:tr w:rsidR="00701083">
        <w:tc>
          <w:tcPr>
            <w:tcW w:w="3528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КОМАНДА</w:t>
            </w:r>
          </w:p>
        </w:tc>
        <w:tc>
          <w:tcPr>
            <w:tcW w:w="6043" w:type="dxa"/>
            <w:tcBorders>
              <w:top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</w:p>
        </w:tc>
      </w:tr>
      <w:tr w:rsidR="00701083">
        <w:tc>
          <w:tcPr>
            <w:tcW w:w="3528" w:type="dxa"/>
            <w:tcBorders>
              <w:top w:val="thickThin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collect(</w:t>
            </w:r>
            <w:proofErr w:type="spellStart"/>
            <w:r>
              <w:rPr>
                <w:b/>
                <w:sz w:val="28"/>
                <w:lang w:val="en-US"/>
              </w:rPr>
              <w:t>w,x</w:t>
            </w:r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043" w:type="dxa"/>
            <w:tcBorders>
              <w:top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Приведение подобных членов в выражении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  <w:r>
              <w:rPr>
                <w:sz w:val="28"/>
              </w:rPr>
              <w:t xml:space="preserve"> относительно переменной </w:t>
            </w:r>
            <w:r>
              <w:rPr>
                <w:b/>
                <w:sz w:val="28"/>
                <w:lang w:val="en-US"/>
              </w:rPr>
              <w:t>x</w:t>
            </w:r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denom</w:t>
            </w:r>
            <w:proofErr w:type="spellEnd"/>
            <w:r>
              <w:rPr>
                <w:b/>
                <w:sz w:val="28"/>
                <w:lang w:val="en-US"/>
              </w:rPr>
              <w:t>(d)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Выделение знаменателя дроби </w:t>
            </w:r>
            <w:proofErr w:type="spellStart"/>
            <w:r>
              <w:rPr>
                <w:b/>
                <w:sz w:val="28"/>
              </w:rPr>
              <w:t>d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expand(w)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Раскрытие скобок выражения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factor(w) 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Факторизация (разложение на множители</w:t>
            </w:r>
            <w:proofErr w:type="gramStart"/>
            <w:r>
              <w:rPr>
                <w:sz w:val="28"/>
              </w:rPr>
              <w:t xml:space="preserve"> )</w:t>
            </w:r>
            <w:proofErr w:type="gramEnd"/>
            <w:r>
              <w:rPr>
                <w:sz w:val="28"/>
              </w:rPr>
              <w:t xml:space="preserve"> в</w:t>
            </w:r>
            <w:r>
              <w:rPr>
                <w:sz w:val="28"/>
              </w:rPr>
              <w:t>ы</w:t>
            </w:r>
            <w:r>
              <w:rPr>
                <w:sz w:val="28"/>
              </w:rPr>
              <w:t xml:space="preserve">ражения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Ihs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smartTag w:uri="urn:schemas-microsoft-com:office:smarttags" w:element="place">
              <w:smartTag w:uri="urn:schemas-microsoft-com:office:smarttags" w:element="City">
                <w:r>
                  <w:rPr>
                    <w:b/>
                    <w:sz w:val="28"/>
                    <w:lang w:val="en-US"/>
                  </w:rPr>
                  <w:t>ur</w:t>
                </w:r>
              </w:smartTag>
            </w:smartTag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Выделение левой части уравнения </w:t>
            </w:r>
            <w:proofErr w:type="spellStart"/>
            <w:r>
              <w:rPr>
                <w:b/>
                <w:sz w:val="28"/>
              </w:rPr>
              <w:t>ur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normal(w)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Нормализация</w:t>
            </w:r>
            <w:proofErr w:type="spellEnd"/>
            <w:r>
              <w:rPr>
                <w:sz w:val="28"/>
                <w:lang w:val="en-US"/>
              </w:rPr>
              <w:t xml:space="preserve"> (</w:t>
            </w:r>
            <w:proofErr w:type="spellStart"/>
            <w:r>
              <w:rPr>
                <w:sz w:val="28"/>
                <w:lang w:val="en-US"/>
              </w:rPr>
              <w:t>сокращение</w:t>
            </w:r>
            <w:proofErr w:type="spellEnd"/>
            <w:r>
              <w:rPr>
                <w:sz w:val="28"/>
                <w:lang w:val="en-US"/>
              </w:rPr>
              <w:t xml:space="preserve"> ) </w:t>
            </w:r>
            <w:proofErr w:type="spellStart"/>
            <w:r>
              <w:rPr>
                <w:sz w:val="28"/>
                <w:lang w:val="en-US"/>
              </w:rPr>
              <w:t>дрби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w</w:t>
            </w:r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numer</w:t>
            </w:r>
            <w:proofErr w:type="spellEnd"/>
            <w:r>
              <w:rPr>
                <w:b/>
                <w:sz w:val="28"/>
                <w:lang w:val="en-US"/>
              </w:rPr>
              <w:t>(w)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Выделение числителя дроби </w:t>
            </w:r>
            <w:proofErr w:type="spellStart"/>
            <w:r>
              <w:rPr>
                <w:b/>
                <w:sz w:val="28"/>
              </w:rPr>
              <w:t>d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gramStart"/>
            <w:r>
              <w:rPr>
                <w:b/>
                <w:sz w:val="28"/>
                <w:lang w:val="en-US"/>
              </w:rPr>
              <w:t>op(</w:t>
            </w:r>
            <w:proofErr w:type="spellStart"/>
            <w:proofErr w:type="gramEnd"/>
            <w:r>
              <w:rPr>
                <w:b/>
                <w:sz w:val="28"/>
                <w:lang w:val="en-US"/>
              </w:rPr>
              <w:t>i</w:t>
            </w:r>
            <w:proofErr w:type="spellEnd"/>
            <w:r>
              <w:rPr>
                <w:b/>
                <w:sz w:val="28"/>
                <w:lang w:val="en-US"/>
              </w:rPr>
              <w:t>..</w:t>
            </w:r>
            <w:proofErr w:type="spellStart"/>
            <w:r>
              <w:rPr>
                <w:b/>
                <w:sz w:val="28"/>
                <w:lang w:val="en-US"/>
              </w:rPr>
              <w:t>j,e</w:t>
            </w:r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Выделение подвыражения из выражения </w:t>
            </w:r>
            <w:proofErr w:type="spellStart"/>
            <w:r>
              <w:rPr>
                <w:b/>
                <w:sz w:val="28"/>
              </w:rPr>
              <w:t>e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rhs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smartTag w:uri="urn:schemas-microsoft-com:office:smarttags" w:element="place">
              <w:smartTag w:uri="urn:schemas-microsoft-com:office:smarttags" w:element="City">
                <w:r>
                  <w:rPr>
                    <w:b/>
                    <w:sz w:val="28"/>
                    <w:lang w:val="en-US"/>
                  </w:rPr>
                  <w:t>ur</w:t>
                </w:r>
              </w:smartTag>
            </w:smartTag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Выделение правой части уравнения </w:t>
            </w:r>
            <w:proofErr w:type="spellStart"/>
            <w:r>
              <w:rPr>
                <w:b/>
                <w:sz w:val="28"/>
              </w:rPr>
              <w:t>ur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simplify(w)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Упрощение выражения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subs(x=t, w)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Подстановка в выражение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  <w:r>
              <w:rPr>
                <w:sz w:val="28"/>
              </w:rPr>
              <w:t xml:space="preserve"> вместо выражения </w:t>
            </w:r>
            <w:r>
              <w:rPr>
                <w:b/>
                <w:sz w:val="28"/>
                <w:lang w:val="en-US"/>
              </w:rPr>
              <w:t>x</w:t>
            </w:r>
            <w:r>
              <w:rPr>
                <w:sz w:val="28"/>
              </w:rPr>
              <w:t xml:space="preserve"> выражения </w:t>
            </w:r>
            <w:proofErr w:type="spellStart"/>
            <w:r>
              <w:rPr>
                <w:b/>
                <w:sz w:val="28"/>
              </w:rPr>
              <w:t>t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subsop</w:t>
            </w:r>
            <w:proofErr w:type="spellEnd"/>
            <w:r>
              <w:rPr>
                <w:b/>
                <w:sz w:val="28"/>
                <w:lang w:val="en-US"/>
              </w:rPr>
              <w:t>(eg1,…,</w:t>
            </w:r>
            <w:proofErr w:type="spellStart"/>
            <w:r>
              <w:rPr>
                <w:b/>
                <w:sz w:val="28"/>
                <w:lang w:val="en-US"/>
              </w:rPr>
              <w:t>egN,expr</w:t>
            </w:r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0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Замена некоторого операнда в выражении </w:t>
            </w:r>
            <w:proofErr w:type="spellStart"/>
            <w:r>
              <w:rPr>
                <w:b/>
                <w:sz w:val="28"/>
              </w:rPr>
              <w:t>expr</w:t>
            </w:r>
            <w:proofErr w:type="spellEnd"/>
          </w:p>
        </w:tc>
      </w:tr>
      <w:tr w:rsidR="00701083">
        <w:tc>
          <w:tcPr>
            <w:tcW w:w="3528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trigsub</w:t>
            </w:r>
            <w:proofErr w:type="spellEnd"/>
            <w:r>
              <w:rPr>
                <w:b/>
                <w:sz w:val="28"/>
                <w:lang w:val="en-US"/>
              </w:rPr>
              <w:t>(w)</w:t>
            </w:r>
          </w:p>
        </w:tc>
        <w:tc>
          <w:tcPr>
            <w:tcW w:w="6043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Определение всех тригонометрических эквив</w:t>
            </w:r>
            <w:r>
              <w:rPr>
                <w:sz w:val="28"/>
              </w:rPr>
              <w:t>а</w:t>
            </w:r>
            <w:r>
              <w:rPr>
                <w:sz w:val="28"/>
              </w:rPr>
              <w:t xml:space="preserve">лентов выражения </w:t>
            </w:r>
            <w:proofErr w:type="spellStart"/>
            <w:r>
              <w:rPr>
                <w:b/>
                <w:sz w:val="28"/>
              </w:rPr>
              <w:t>w</w:t>
            </w:r>
            <w:proofErr w:type="spellEnd"/>
          </w:p>
        </w:tc>
      </w:tr>
    </w:tbl>
    <w:p w:rsidR="00701083" w:rsidRDefault="00701083">
      <w:pPr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Рассмотрим операцию упрощения выражения. Присвоим переменной </w:t>
      </w:r>
      <w:proofErr w:type="spellStart"/>
      <w:r>
        <w:rPr>
          <w:sz w:val="28"/>
        </w:rPr>
        <w:t>rex</w:t>
      </w:r>
      <w:proofErr w:type="spellEnd"/>
      <w:r>
        <w:rPr>
          <w:sz w:val="28"/>
        </w:rPr>
        <w:t xml:space="preserve"> некоторую сумму из тригонометрических слагаемых.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rex</w:t>
      </w:r>
      <w:proofErr w:type="spellEnd"/>
      <w:proofErr w:type="gramStart"/>
      <w:r>
        <w:rPr>
          <w:sz w:val="28"/>
          <w:lang w:val="en-US"/>
        </w:rPr>
        <w:t>:=</w:t>
      </w:r>
      <w:proofErr w:type="spellStart"/>
      <w:proofErr w:type="gramEnd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(x)^3+sin(x)^4+2*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(x)^4-2*sin(x)^4-cos(2*x);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Упростим полученный полином: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simplify</w:t>
      </w:r>
      <w:r>
        <w:rPr>
          <w:sz w:val="28"/>
        </w:rPr>
        <w:t>(</w:t>
      </w:r>
      <w:r>
        <w:rPr>
          <w:sz w:val="28"/>
          <w:lang w:val="en-US"/>
        </w:rPr>
        <w:t>rex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450204">
        <w:rPr>
          <w:position w:val="-12"/>
          <w:sz w:val="28"/>
          <w:lang w:val="en-US"/>
        </w:rPr>
        <w:object w:dxaOrig="2240" w:dyaOrig="440">
          <v:shape id="_x0000_i1033" type="#_x0000_t75" style="width:112.15pt;height:22.45pt" o:ole="" fillcolor="window">
            <v:imagedata r:id="rId30" o:title=""/>
          </v:shape>
          <o:OLEObject Type="Embed" ProgID="Equation.3" ShapeID="_x0000_i1033" DrawAspect="Content" ObjectID="_1628556722" r:id="rId31"/>
        </w:object>
      </w: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 xml:space="preserve">Для раскрытия скобок используем команду </w:t>
      </w:r>
      <w:proofErr w:type="spellStart"/>
      <w:r>
        <w:rPr>
          <w:i/>
          <w:sz w:val="28"/>
        </w:rPr>
        <w:t>expand</w:t>
      </w:r>
      <w:proofErr w:type="spellEnd"/>
      <w:r>
        <w:rPr>
          <w:sz w:val="28"/>
        </w:rPr>
        <w:t>, а затем определим дробь.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expand(</w:t>
      </w:r>
      <w:proofErr w:type="gramEnd"/>
      <w:r>
        <w:rPr>
          <w:sz w:val="28"/>
          <w:lang w:val="en-US"/>
        </w:rPr>
        <w:t>(x+3)*(x-y)): expand((x+3)*(x+1)):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w2:</w:t>
      </w:r>
      <w:proofErr w:type="gramEnd"/>
      <w:r>
        <w:rPr>
          <w:sz w:val="28"/>
          <w:lang w:val="en-US"/>
        </w:rPr>
        <w:t>=(</w:t>
      </w:r>
      <w:r>
        <w:rPr>
          <w:sz w:val="28"/>
        </w:rPr>
        <w:t>%</w:t>
      </w:r>
      <w:r>
        <w:rPr>
          <w:sz w:val="28"/>
          <w:lang w:val="en-US"/>
        </w:rPr>
        <w:t>)/(</w:t>
      </w:r>
      <w:r>
        <w:rPr>
          <w:sz w:val="28"/>
        </w:rPr>
        <w:t>%%</w:t>
      </w:r>
      <w:r>
        <w:rPr>
          <w:sz w:val="28"/>
          <w:lang w:val="en-US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6"/>
          <w:sz w:val="28"/>
          <w:lang w:val="en-US"/>
        </w:rPr>
        <w:object w:dxaOrig="3040" w:dyaOrig="880">
          <v:shape id="_x0000_i1034" type="#_x0000_t75" style="width:152.25pt;height:43.65pt" o:ole="" fillcolor="window">
            <v:imagedata r:id="rId32" o:title=""/>
          </v:shape>
          <o:OLEObject Type="Embed" ProgID="Equation.3" ShapeID="_x0000_i1034" DrawAspect="Content" ObjectID="_1628556723" r:id="rId33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А теперь произведём факторизацию выражения w2 (операцию обратную </w:t>
      </w:r>
      <w:proofErr w:type="spellStart"/>
      <w:r>
        <w:rPr>
          <w:i/>
          <w:sz w:val="28"/>
        </w:rPr>
        <w:t>expand</w:t>
      </w:r>
      <w:proofErr w:type="spellEnd"/>
      <w:r>
        <w:rPr>
          <w:sz w:val="28"/>
        </w:rPr>
        <w:t>).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factor(</w:t>
      </w:r>
      <w:proofErr w:type="gramEnd"/>
      <w:r>
        <w:rPr>
          <w:sz w:val="28"/>
          <w:lang w:val="en-US"/>
        </w:rPr>
        <w:t xml:space="preserve">w2); 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(x+1)/(x-y)</w:t>
      </w:r>
      <w:r>
        <w:rPr>
          <w:sz w:val="28"/>
          <w:lang w:val="en-US"/>
        </w:rPr>
        <w:tab/>
      </w:r>
    </w:p>
    <w:p w:rsidR="00701083" w:rsidRDefault="00701083">
      <w:pPr>
        <w:ind w:firstLine="708"/>
        <w:jc w:val="both"/>
        <w:rPr>
          <w:sz w:val="28"/>
        </w:rPr>
      </w:pPr>
      <w:r>
        <w:rPr>
          <w:sz w:val="28"/>
        </w:rPr>
        <w:t xml:space="preserve">Для выделения подвыражения из целого выражения служит команда </w:t>
      </w:r>
      <w:proofErr w:type="spellStart"/>
      <w:r>
        <w:rPr>
          <w:i/>
          <w:sz w:val="28"/>
        </w:rPr>
        <w:t>o</w:t>
      </w:r>
      <w:proofErr w:type="spellEnd"/>
      <w:r>
        <w:rPr>
          <w:i/>
          <w:sz w:val="28"/>
          <w:lang w:val="en-US"/>
        </w:rPr>
        <w:t>p</w:t>
      </w:r>
      <w:r>
        <w:rPr>
          <w:sz w:val="28"/>
        </w:rPr>
        <w:t>. Формат команды:</w:t>
      </w:r>
    </w:p>
    <w:p w:rsidR="00701083" w:rsidRDefault="00701083">
      <w:pPr>
        <w:jc w:val="both"/>
        <w:rPr>
          <w:sz w:val="28"/>
        </w:rPr>
      </w:pPr>
      <w:proofErr w:type="gramStart"/>
      <w:r>
        <w:rPr>
          <w:sz w:val="28"/>
          <w:lang w:val="en-US"/>
        </w:rPr>
        <w:t>o</w:t>
      </w:r>
      <w:proofErr w:type="spellStart"/>
      <w:r>
        <w:rPr>
          <w:sz w:val="28"/>
        </w:rPr>
        <w:t>p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>,</w:t>
      </w:r>
      <w:r>
        <w:rPr>
          <w:sz w:val="28"/>
          <w:lang w:val="en-US"/>
        </w:rPr>
        <w:t>e</w:t>
      </w:r>
      <w:r>
        <w:rPr>
          <w:sz w:val="28"/>
        </w:rPr>
        <w:t xml:space="preserve">), </w:t>
      </w:r>
      <w:r>
        <w:rPr>
          <w:sz w:val="28"/>
          <w:lang w:val="en-US"/>
        </w:rPr>
        <w:t>op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</w:rPr>
        <w:t>..</w:t>
      </w:r>
      <w:proofErr w:type="gramStart"/>
      <w:r>
        <w:rPr>
          <w:sz w:val="28"/>
          <w:lang w:val="en-US"/>
        </w:rPr>
        <w:t>j</w:t>
      </w:r>
      <w:proofErr w:type="gramEnd"/>
      <w:r>
        <w:rPr>
          <w:sz w:val="28"/>
        </w:rPr>
        <w:t xml:space="preserve">, </w:t>
      </w:r>
      <w:r>
        <w:rPr>
          <w:sz w:val="28"/>
          <w:lang w:val="en-US"/>
        </w:rPr>
        <w:t>e</w:t>
      </w:r>
      <w:r>
        <w:rPr>
          <w:sz w:val="28"/>
        </w:rPr>
        <w:t xml:space="preserve">), </w:t>
      </w:r>
      <w:r>
        <w:rPr>
          <w:sz w:val="28"/>
          <w:lang w:val="en-US"/>
        </w:rPr>
        <w:t>op</w:t>
      </w:r>
      <w:r>
        <w:rPr>
          <w:sz w:val="28"/>
        </w:rPr>
        <w:t>(</w:t>
      </w:r>
      <w:r>
        <w:rPr>
          <w:sz w:val="28"/>
          <w:lang w:val="en-US"/>
        </w:rPr>
        <w:t>e</w:t>
      </w:r>
      <w:r>
        <w:rPr>
          <w:sz w:val="28"/>
        </w:rPr>
        <w:t xml:space="preserve">), где </w:t>
      </w:r>
      <w:r>
        <w:rPr>
          <w:sz w:val="28"/>
          <w:lang w:val="en-US"/>
        </w:rPr>
        <w:t>I</w:t>
      </w:r>
      <w:r>
        <w:rPr>
          <w:sz w:val="28"/>
        </w:rPr>
        <w:t xml:space="preserve">, </w:t>
      </w:r>
      <w:r>
        <w:rPr>
          <w:sz w:val="28"/>
          <w:lang w:val="en-US"/>
        </w:rPr>
        <w:t>j</w:t>
      </w:r>
      <w:r>
        <w:rPr>
          <w:sz w:val="28"/>
        </w:rPr>
        <w:t xml:space="preserve"> – положительные целые числа, определяющие п</w:t>
      </w:r>
      <w:r>
        <w:rPr>
          <w:sz w:val="28"/>
        </w:rPr>
        <w:t>о</w:t>
      </w:r>
      <w:r>
        <w:rPr>
          <w:sz w:val="28"/>
        </w:rPr>
        <w:t xml:space="preserve">зицию операнда в выражении, </w:t>
      </w:r>
      <w:proofErr w:type="spellStart"/>
      <w:r>
        <w:rPr>
          <w:sz w:val="28"/>
        </w:rPr>
        <w:t>e</w:t>
      </w:r>
      <w:proofErr w:type="spellEnd"/>
      <w:r>
        <w:rPr>
          <w:sz w:val="28"/>
        </w:rPr>
        <w:t xml:space="preserve"> – любое выражение.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&gt;f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[x, y, z];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f</w:t>
      </w:r>
      <w:proofErr w:type="gramEnd"/>
      <w:r>
        <w:rPr>
          <w:sz w:val="28"/>
          <w:lang w:val="en-US"/>
        </w:rPr>
        <w:t>:=[</w:t>
      </w:r>
      <w:r>
        <w:rPr>
          <w:i/>
          <w:sz w:val="28"/>
          <w:lang w:val="en-US"/>
        </w:rPr>
        <w:t>x, y, z</w:t>
      </w:r>
      <w:r>
        <w:rPr>
          <w:sz w:val="28"/>
          <w:lang w:val="en-US"/>
        </w:rPr>
        <w:t>]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op(</w:t>
      </w:r>
      <w:proofErr w:type="gramEnd"/>
      <w:smartTag w:uri="urn:schemas-microsoft-com:office:smarttags" w:element="metricconverter">
        <w:smartTagPr>
          <w:attr w:name="ProductID" w:val="3, f"/>
        </w:smartTagPr>
        <w:r>
          <w:rPr>
            <w:sz w:val="28"/>
            <w:lang w:val="en-US"/>
          </w:rPr>
          <w:t>3, f</w:t>
        </w:r>
      </w:smartTag>
      <w:r>
        <w:rPr>
          <w:sz w:val="28"/>
          <w:lang w:val="en-US"/>
        </w:rPr>
        <w:t>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z</w:t>
      </w:r>
      <w:proofErr w:type="gramEnd"/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Для замены некоторого операнда в выражении служит команда </w:t>
      </w:r>
      <w:proofErr w:type="spellStart"/>
      <w:r>
        <w:rPr>
          <w:i/>
          <w:sz w:val="28"/>
        </w:rPr>
        <w:t>subsop</w:t>
      </w:r>
      <w:proofErr w:type="spellEnd"/>
      <w:r>
        <w:rPr>
          <w:sz w:val="28"/>
        </w:rPr>
        <w:t>. Формат команды:</w:t>
      </w:r>
    </w:p>
    <w:p w:rsidR="00701083" w:rsidRDefault="00701083">
      <w:pPr>
        <w:jc w:val="both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subsop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  <w:lang w:val="en-US"/>
        </w:rPr>
        <w:t>eq</w:t>
      </w:r>
      <w:proofErr w:type="spellEnd"/>
      <w:r>
        <w:rPr>
          <w:sz w:val="28"/>
        </w:rPr>
        <w:t xml:space="preserve">1, </w:t>
      </w:r>
      <w:proofErr w:type="spellStart"/>
      <w:r>
        <w:rPr>
          <w:sz w:val="28"/>
          <w:lang w:val="en-US"/>
        </w:rPr>
        <w:t>eq</w:t>
      </w:r>
      <w:proofErr w:type="spellEnd"/>
      <w:r>
        <w:rPr>
          <w:sz w:val="28"/>
        </w:rPr>
        <w:t>2,…,</w:t>
      </w:r>
      <w:proofErr w:type="spellStart"/>
      <w:r>
        <w:rPr>
          <w:sz w:val="28"/>
          <w:lang w:val="en-US"/>
        </w:rPr>
        <w:t>eqN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expr</w:t>
      </w:r>
      <w:proofErr w:type="spellEnd"/>
      <w:r>
        <w:rPr>
          <w:sz w:val="28"/>
        </w:rPr>
        <w:t xml:space="preserve">), где </w:t>
      </w:r>
      <w:proofErr w:type="spellStart"/>
      <w:r>
        <w:rPr>
          <w:sz w:val="28"/>
        </w:rPr>
        <w:t>eqI</w:t>
      </w:r>
      <w:proofErr w:type="spellEnd"/>
      <w:r>
        <w:rPr>
          <w:sz w:val="28"/>
        </w:rPr>
        <w:t xml:space="preserve"> – выражение (необязательное) вида: &lt;</w:t>
      </w:r>
      <w:proofErr w:type="spellStart"/>
      <w:r>
        <w:rPr>
          <w:sz w:val="28"/>
        </w:rPr>
        <w:t>numI</w:t>
      </w:r>
      <w:proofErr w:type="spellEnd"/>
      <w:r>
        <w:rPr>
          <w:sz w:val="28"/>
        </w:rPr>
        <w:t>&gt;=&lt;</w:t>
      </w:r>
      <w:proofErr w:type="spellStart"/>
      <w:r>
        <w:rPr>
          <w:sz w:val="28"/>
        </w:rPr>
        <w:t>exprI</w:t>
      </w:r>
      <w:proofErr w:type="spellEnd"/>
      <w:r>
        <w:rPr>
          <w:sz w:val="28"/>
        </w:rPr>
        <w:t xml:space="preserve">&gt;, </w:t>
      </w:r>
      <w:proofErr w:type="spellStart"/>
      <w:r>
        <w:rPr>
          <w:sz w:val="28"/>
        </w:rPr>
        <w:t>numI</w:t>
      </w:r>
      <w:proofErr w:type="spellEnd"/>
      <w:r>
        <w:rPr>
          <w:sz w:val="28"/>
        </w:rPr>
        <w:t xml:space="preserve"> – положительное целое, </w:t>
      </w:r>
      <w:proofErr w:type="spellStart"/>
      <w:r>
        <w:rPr>
          <w:sz w:val="28"/>
        </w:rPr>
        <w:t>exprI</w:t>
      </w:r>
      <w:proofErr w:type="spellEnd"/>
      <w:r>
        <w:rPr>
          <w:sz w:val="28"/>
        </w:rPr>
        <w:t xml:space="preserve"> – выражение, </w:t>
      </w:r>
      <w:proofErr w:type="spellStart"/>
      <w:r>
        <w:rPr>
          <w:sz w:val="28"/>
        </w:rPr>
        <w:t>expr</w:t>
      </w:r>
      <w:proofErr w:type="spellEnd"/>
      <w:r>
        <w:rPr>
          <w:sz w:val="28"/>
        </w:rPr>
        <w:t xml:space="preserve"> – выр</w:t>
      </w:r>
      <w:r>
        <w:rPr>
          <w:sz w:val="28"/>
        </w:rPr>
        <w:t>а</w:t>
      </w:r>
      <w:r>
        <w:rPr>
          <w:sz w:val="28"/>
        </w:rPr>
        <w:t>жение.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Заменим в определённом нами ранее списке </w:t>
      </w:r>
      <w:r>
        <w:rPr>
          <w:sz w:val="28"/>
          <w:lang w:val="en-US"/>
        </w:rPr>
        <w:t>f</w:t>
      </w:r>
      <w:r>
        <w:rPr>
          <w:sz w:val="28"/>
        </w:rPr>
        <w:t>=[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z</w:t>
      </w:r>
      <w:proofErr w:type="spellEnd"/>
      <w:r>
        <w:rPr>
          <w:sz w:val="28"/>
        </w:rPr>
        <w:t>] третий элемент этого списка на v: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subsop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3=v, f);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[</w:t>
      </w:r>
      <w:proofErr w:type="gramStart"/>
      <w:r>
        <w:rPr>
          <w:i/>
          <w:sz w:val="28"/>
          <w:lang w:val="en-US"/>
        </w:rPr>
        <w:t>x</w:t>
      </w:r>
      <w:proofErr w:type="gramEnd"/>
      <w:r>
        <w:rPr>
          <w:i/>
          <w:sz w:val="28"/>
          <w:lang w:val="en-US"/>
        </w:rPr>
        <w:t>, y, z</w:t>
      </w:r>
      <w:r>
        <w:rPr>
          <w:sz w:val="28"/>
          <w:lang w:val="en-US"/>
        </w:rPr>
        <w:t>]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Если необходимо подставить одно выражение в другое, а также проверить полученное решение путем подстановки его в исходное равенство нужно во</w:t>
      </w:r>
      <w:r>
        <w:rPr>
          <w:sz w:val="28"/>
        </w:rPr>
        <w:t>с</w:t>
      </w:r>
      <w:r>
        <w:rPr>
          <w:sz w:val="28"/>
        </w:rPr>
        <w:t xml:space="preserve">пользоваться командой </w:t>
      </w:r>
      <w:r>
        <w:rPr>
          <w:i/>
          <w:sz w:val="28"/>
          <w:lang w:val="en-US"/>
        </w:rPr>
        <w:t>subs</w:t>
      </w:r>
      <w:r>
        <w:rPr>
          <w:sz w:val="28"/>
        </w:rPr>
        <w:t>. Формат команды:</w:t>
      </w:r>
    </w:p>
    <w:p w:rsidR="00701083" w:rsidRDefault="00701083">
      <w:pPr>
        <w:jc w:val="both"/>
        <w:rPr>
          <w:sz w:val="28"/>
        </w:rPr>
      </w:pPr>
      <w:proofErr w:type="gramStart"/>
      <w:r>
        <w:rPr>
          <w:sz w:val="28"/>
          <w:lang w:val="en-US"/>
        </w:rPr>
        <w:t>subs</w:t>
      </w:r>
      <w:r>
        <w:rPr>
          <w:sz w:val="28"/>
        </w:rPr>
        <w:t>(</w:t>
      </w:r>
      <w:proofErr w:type="gramEnd"/>
      <w:r>
        <w:rPr>
          <w:sz w:val="28"/>
          <w:lang w:val="en-US"/>
        </w:rPr>
        <w:t>s</w:t>
      </w:r>
      <w:r>
        <w:rPr>
          <w:sz w:val="28"/>
        </w:rPr>
        <w:t xml:space="preserve">_1, </w:t>
      </w:r>
      <w:r>
        <w:rPr>
          <w:sz w:val="28"/>
          <w:lang w:val="en-US"/>
        </w:rPr>
        <w:t>s</w:t>
      </w:r>
      <w:r>
        <w:rPr>
          <w:sz w:val="28"/>
        </w:rPr>
        <w:t xml:space="preserve">_2,…, </w:t>
      </w:r>
      <w:r>
        <w:rPr>
          <w:sz w:val="28"/>
          <w:lang w:val="en-US"/>
        </w:rPr>
        <w:t>s</w:t>
      </w:r>
      <w:r>
        <w:rPr>
          <w:sz w:val="28"/>
        </w:rPr>
        <w:t>_</w:t>
      </w:r>
      <w:r>
        <w:rPr>
          <w:sz w:val="28"/>
          <w:lang w:val="en-US"/>
        </w:rPr>
        <w:t>n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expr</w:t>
      </w:r>
      <w:proofErr w:type="spellEnd"/>
      <w:r>
        <w:rPr>
          <w:sz w:val="28"/>
        </w:rPr>
        <w:t xml:space="preserve">), где s_1,… - уравнение, или множество, или список из уравнений, </w:t>
      </w:r>
      <w:proofErr w:type="spellStart"/>
      <w:r>
        <w:rPr>
          <w:sz w:val="28"/>
        </w:rPr>
        <w:t>expr</w:t>
      </w:r>
      <w:proofErr w:type="spellEnd"/>
      <w:r>
        <w:rPr>
          <w:sz w:val="28"/>
        </w:rPr>
        <w:t xml:space="preserve"> – любое выражение. При этом s_1,…,</w:t>
      </w:r>
      <w:r>
        <w:rPr>
          <w:sz w:val="28"/>
          <w:lang w:val="en-US"/>
        </w:rPr>
        <w:t>s</w:t>
      </w:r>
      <w:r>
        <w:rPr>
          <w:sz w:val="28"/>
        </w:rPr>
        <w:t>_</w:t>
      </w:r>
      <w:r>
        <w:rPr>
          <w:sz w:val="28"/>
          <w:lang w:val="en-US"/>
        </w:rPr>
        <w:t>n</w:t>
      </w:r>
      <w:r>
        <w:rPr>
          <w:sz w:val="28"/>
        </w:rPr>
        <w:t xml:space="preserve"> подставляются в выр</w:t>
      </w:r>
      <w:r>
        <w:rPr>
          <w:sz w:val="28"/>
        </w:rPr>
        <w:t>а</w:t>
      </w:r>
      <w:r>
        <w:rPr>
          <w:sz w:val="28"/>
        </w:rPr>
        <w:t xml:space="preserve">жение </w:t>
      </w:r>
      <w:proofErr w:type="spellStart"/>
      <w:r>
        <w:rPr>
          <w:sz w:val="28"/>
          <w:lang w:val="en-US"/>
        </w:rPr>
        <w:t>expr</w:t>
      </w:r>
      <w:proofErr w:type="spellEnd"/>
      <w:r>
        <w:rPr>
          <w:sz w:val="28"/>
        </w:rPr>
        <w:t>. Например: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&gt;subs(x= r </w:t>
      </w:r>
      <w:proofErr w:type="gramStart"/>
      <w:r>
        <w:rPr>
          <w:sz w:val="28"/>
          <w:lang w:val="en-US"/>
        </w:rPr>
        <w:t>^(</w:t>
      </w:r>
      <w:proofErr w:type="gramEnd"/>
      <w:r>
        <w:rPr>
          <w:sz w:val="28"/>
          <w:lang w:val="en-US"/>
        </w:rPr>
        <w:t>1/3), 3*x*</w:t>
      </w:r>
      <w:proofErr w:type="spellStart"/>
      <w:r>
        <w:rPr>
          <w:sz w:val="28"/>
          <w:lang w:val="en-US"/>
        </w:rPr>
        <w:t>ln</w:t>
      </w:r>
      <w:proofErr w:type="spellEnd"/>
      <w:r>
        <w:rPr>
          <w:sz w:val="28"/>
          <w:lang w:val="en-US"/>
        </w:rPr>
        <w:t>(x^3));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160" w:dyaOrig="639">
          <v:shape id="_x0000_i1035" type="#_x0000_t75" style="width:57.85pt;height:31.85pt" o:ole="" fillcolor="window">
            <v:imagedata r:id="rId34" o:title=""/>
          </v:shape>
          <o:OLEObject Type="Embed" ProgID="Equation.3" ShapeID="_x0000_i1035" DrawAspect="Content" ObjectID="_1628556724" r:id="rId3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Другой пример использования функции </w:t>
      </w:r>
      <w:proofErr w:type="spellStart"/>
      <w:r>
        <w:rPr>
          <w:i/>
          <w:sz w:val="28"/>
        </w:rPr>
        <w:t>subs</w:t>
      </w:r>
      <w:proofErr w:type="spellEnd"/>
      <w:r>
        <w:rPr>
          <w:sz w:val="28"/>
        </w:rPr>
        <w:t xml:space="preserve"> – проверка полученного реш</w:t>
      </w:r>
      <w:r>
        <w:rPr>
          <w:sz w:val="28"/>
        </w:rPr>
        <w:t>е</w:t>
      </w:r>
      <w:r>
        <w:rPr>
          <w:sz w:val="28"/>
        </w:rPr>
        <w:t>ния.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egs</w:t>
      </w:r>
      <w:proofErr w:type="spellEnd"/>
      <w:r>
        <w:rPr>
          <w:sz w:val="28"/>
        </w:rPr>
        <w:t>:={2*</w:t>
      </w:r>
      <w:r>
        <w:rPr>
          <w:sz w:val="28"/>
          <w:lang w:val="en-US"/>
        </w:rPr>
        <w:t>x</w:t>
      </w:r>
      <w:r>
        <w:rPr>
          <w:sz w:val="28"/>
        </w:rPr>
        <w:t>*</w:t>
      </w:r>
      <w:r>
        <w:rPr>
          <w:sz w:val="28"/>
          <w:lang w:val="en-US"/>
        </w:rPr>
        <w:t>y</w:t>
      </w:r>
      <w:r>
        <w:rPr>
          <w:sz w:val="28"/>
        </w:rPr>
        <w:t xml:space="preserve">=1, </w:t>
      </w:r>
      <w:r>
        <w:rPr>
          <w:sz w:val="28"/>
          <w:lang w:val="en-US"/>
        </w:rPr>
        <w:t>x</w:t>
      </w:r>
      <w:r>
        <w:rPr>
          <w:sz w:val="28"/>
        </w:rPr>
        <w:t>+</w:t>
      </w:r>
      <w:r>
        <w:rPr>
          <w:sz w:val="28"/>
          <w:lang w:val="en-US"/>
        </w:rPr>
        <w:t>z</w:t>
      </w:r>
      <w:r>
        <w:rPr>
          <w:sz w:val="28"/>
        </w:rPr>
        <w:t>=0, 2*</w:t>
      </w:r>
      <w:r>
        <w:rPr>
          <w:sz w:val="28"/>
          <w:lang w:val="en-US"/>
        </w:rPr>
        <w:t>x</w:t>
      </w:r>
      <w:r>
        <w:rPr>
          <w:sz w:val="28"/>
        </w:rPr>
        <w:t>-3*</w:t>
      </w:r>
      <w:r>
        <w:rPr>
          <w:sz w:val="28"/>
          <w:lang w:val="en-US"/>
        </w:rPr>
        <w:t>z</w:t>
      </w:r>
      <w:r>
        <w:rPr>
          <w:sz w:val="28"/>
        </w:rPr>
        <w:t>=2};</w:t>
      </w:r>
    </w:p>
    <w:p w:rsidR="00701083" w:rsidRPr="0059156B" w:rsidRDefault="00701083">
      <w:pPr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proofErr w:type="gramStart"/>
      <w:r>
        <w:rPr>
          <w:i/>
          <w:sz w:val="28"/>
          <w:lang w:val="en-US"/>
        </w:rPr>
        <w:t>egs</w:t>
      </w:r>
      <w:proofErr w:type="spellEnd"/>
      <w:r w:rsidRPr="0059156B">
        <w:rPr>
          <w:sz w:val="28"/>
          <w:lang w:val="en-US"/>
        </w:rPr>
        <w:t>:</w:t>
      </w:r>
      <w:proofErr w:type="gramEnd"/>
      <w:r w:rsidRPr="0059156B">
        <w:rPr>
          <w:sz w:val="28"/>
          <w:lang w:val="en-US"/>
        </w:rPr>
        <w:t>={</w:t>
      </w:r>
      <w:r w:rsidRPr="0059156B">
        <w:rPr>
          <w:i/>
          <w:sz w:val="28"/>
          <w:lang w:val="en-US"/>
        </w:rPr>
        <w:t>2</w:t>
      </w:r>
      <w:r>
        <w:rPr>
          <w:i/>
          <w:sz w:val="28"/>
          <w:lang w:val="en-US"/>
        </w:rPr>
        <w:t>xy</w:t>
      </w:r>
      <w:r w:rsidRPr="0059156B">
        <w:rPr>
          <w:i/>
          <w:sz w:val="28"/>
          <w:lang w:val="en-US"/>
        </w:rPr>
        <w:t xml:space="preserve">=1, </w:t>
      </w:r>
      <w:proofErr w:type="spellStart"/>
      <w:r>
        <w:rPr>
          <w:i/>
          <w:sz w:val="28"/>
          <w:lang w:val="en-US"/>
        </w:rPr>
        <w:t>x</w:t>
      </w:r>
      <w:r w:rsidRPr="0059156B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z</w:t>
      </w:r>
      <w:proofErr w:type="spellEnd"/>
      <w:r w:rsidRPr="0059156B">
        <w:rPr>
          <w:i/>
          <w:sz w:val="28"/>
          <w:lang w:val="en-US"/>
        </w:rPr>
        <w:t>=0, 2</w:t>
      </w:r>
      <w:r>
        <w:rPr>
          <w:i/>
          <w:sz w:val="28"/>
          <w:lang w:val="en-US"/>
        </w:rPr>
        <w:t>x</w:t>
      </w:r>
      <w:r w:rsidRPr="0059156B">
        <w:rPr>
          <w:i/>
          <w:sz w:val="28"/>
          <w:lang w:val="en-US"/>
        </w:rPr>
        <w:t>-3</w:t>
      </w:r>
      <w:r>
        <w:rPr>
          <w:i/>
          <w:sz w:val="28"/>
          <w:lang w:val="en-US"/>
        </w:rPr>
        <w:t>z</w:t>
      </w:r>
      <w:r w:rsidRPr="0059156B">
        <w:rPr>
          <w:i/>
          <w:sz w:val="28"/>
          <w:lang w:val="en-US"/>
        </w:rPr>
        <w:t>=2</w:t>
      </w:r>
      <w:r w:rsidRPr="0059156B">
        <w:rPr>
          <w:sz w:val="28"/>
          <w:lang w:val="en-US"/>
        </w:rPr>
        <w:t>}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&gt;f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solve(</w:t>
      </w:r>
      <w:proofErr w:type="spellStart"/>
      <w:r>
        <w:rPr>
          <w:sz w:val="28"/>
          <w:lang w:val="en-US"/>
        </w:rPr>
        <w:t>egs</w:t>
      </w:r>
      <w:proofErr w:type="spellEnd"/>
      <w:r>
        <w:rPr>
          <w:sz w:val="28"/>
          <w:lang w:val="en-US"/>
        </w:rPr>
        <w:t>, {x, y, z});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0"/>
          <w:sz w:val="28"/>
          <w:lang w:val="en-US"/>
        </w:rPr>
        <w:object w:dxaOrig="3580" w:dyaOrig="800">
          <v:shape id="_x0000_i1036" type="#_x0000_t75" style="width:179.4pt;height:40.15pt" o:ole="" fillcolor="window">
            <v:imagedata r:id="rId36" o:title=""/>
          </v:shape>
          <o:OLEObject Type="Embed" ProgID="Equation.3" ShapeID="_x0000_i1036" DrawAspect="Content" ObjectID="_1628556725" r:id="rId37"/>
        </w:objec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Проверим правильность решения системы: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subs</w:t>
      </w:r>
      <w:r>
        <w:rPr>
          <w:sz w:val="28"/>
        </w:rPr>
        <w:t>(</w:t>
      </w:r>
      <w:r>
        <w:rPr>
          <w:sz w:val="28"/>
          <w:lang w:val="en-US"/>
        </w:rPr>
        <w:t>f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egs</w:t>
      </w:r>
      <w:proofErr w:type="spellEnd"/>
      <w:r>
        <w:rPr>
          <w:sz w:val="28"/>
        </w:rPr>
        <w:t>);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{1=1, 2=2, 0=0}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Для выделения правой и левой частей выражения очень удобны операторы </w:t>
      </w:r>
      <w:proofErr w:type="spellStart"/>
      <w:r>
        <w:rPr>
          <w:sz w:val="28"/>
        </w:rPr>
        <w:t>rhs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lhs</w:t>
      </w:r>
      <w:proofErr w:type="spellEnd"/>
      <w:r>
        <w:rPr>
          <w:sz w:val="28"/>
        </w:rPr>
        <w:t>: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&gt;y=a*x^2+b;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520" w:dyaOrig="440">
          <v:shape id="_x0000_i1037" type="#_x0000_t75" style="width:75.55pt;height:22.45pt" o:ole="" fillcolor="window">
            <v:imagedata r:id="rId38" o:title=""/>
          </v:shape>
          <o:OLEObject Type="Embed" ProgID="Equation.3" ShapeID="_x0000_i1037" DrawAspect="Content" ObjectID="_1628556726" r:id="rId39"/>
        </w:objec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rhs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</w:rPr>
        <w:t>%</w:t>
      </w:r>
      <w:r>
        <w:rPr>
          <w:sz w:val="28"/>
          <w:lang w:val="en-US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6"/>
          <w:sz w:val="28"/>
          <w:lang w:val="en-US"/>
        </w:rPr>
        <w:object w:dxaOrig="980" w:dyaOrig="380">
          <v:shape id="_x0000_i1038" type="#_x0000_t75" style="width:49.55pt;height:18.9pt" o:ole="" fillcolor="window">
            <v:imagedata r:id="rId40" o:title=""/>
          </v:shape>
          <o:OLEObject Type="Embed" ProgID="Equation.3" ShapeID="_x0000_i1038" DrawAspect="Content" ObjectID="_1628556727" r:id="rId41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lhs</w:t>
      </w:r>
      <w:r>
        <w:rPr>
          <w:sz w:val="28"/>
        </w:rPr>
        <w:t>(%%);</w:t>
      </w:r>
    </w:p>
    <w:p w:rsidR="00701083" w:rsidRDefault="00701083">
      <w:pPr>
        <w:jc w:val="both"/>
        <w:rPr>
          <w:i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i/>
          <w:sz w:val="28"/>
          <w:lang w:val="en-US"/>
        </w:rPr>
        <w:t>y</w:t>
      </w:r>
      <w:proofErr w:type="gramEnd"/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Часто полезно бывает представить некоторую функцию всеми её тригон</w:t>
      </w:r>
      <w:r>
        <w:rPr>
          <w:sz w:val="28"/>
        </w:rPr>
        <w:t>о</w:t>
      </w:r>
      <w:r>
        <w:rPr>
          <w:sz w:val="28"/>
        </w:rPr>
        <w:t xml:space="preserve">метрическими эквивалентами. Для этой цели служит функция </w:t>
      </w:r>
      <w:proofErr w:type="spellStart"/>
      <w:r>
        <w:rPr>
          <w:i/>
          <w:sz w:val="28"/>
        </w:rPr>
        <w:t>trigsubs</w:t>
      </w:r>
      <w:proofErr w:type="spellEnd"/>
      <w:r>
        <w:rPr>
          <w:sz w:val="28"/>
        </w:rPr>
        <w:t>. Перед и</w:t>
      </w:r>
      <w:r>
        <w:rPr>
          <w:sz w:val="28"/>
        </w:rPr>
        <w:t>с</w:t>
      </w:r>
      <w:r>
        <w:rPr>
          <w:sz w:val="28"/>
        </w:rPr>
        <w:t xml:space="preserve">пользованием её необходимо подгрузить командой </w:t>
      </w:r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readlib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readlib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trigsubs</w:t>
      </w:r>
      <w:proofErr w:type="spellEnd"/>
      <w:r>
        <w:rPr>
          <w:sz w:val="28"/>
          <w:lang w:val="en-US"/>
        </w:rPr>
        <w:t>):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trigsubs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sin(2*a);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rPr>
          <w:sz w:val="28"/>
          <w:lang w:val="en-US"/>
        </w:rPr>
      </w:pPr>
      <w:r w:rsidRPr="00450204">
        <w:rPr>
          <w:position w:val="-40"/>
          <w:sz w:val="28"/>
          <w:lang w:val="en-US"/>
        </w:rPr>
        <w:object w:dxaOrig="8660" w:dyaOrig="960">
          <v:shape id="_x0000_i1039" type="#_x0000_t75" style="width:6in;height:48.4pt" o:ole="" fillcolor="window">
            <v:imagedata r:id="rId42" o:title=""/>
          </v:shape>
          <o:OLEObject Type="Embed" ProgID="Equation.3" ShapeID="_x0000_i1039" DrawAspect="Content" ObjectID="_1628556728" r:id="rId43"/>
        </w:object>
      </w:r>
    </w:p>
    <w:p w:rsidR="00701083" w:rsidRDefault="00701083">
      <w:pPr>
        <w:rPr>
          <w:sz w:val="28"/>
          <w:lang w:val="en-US"/>
        </w:rPr>
      </w:pPr>
    </w:p>
    <w:p w:rsidR="00701083" w:rsidRDefault="00701083">
      <w:pPr>
        <w:rPr>
          <w:sz w:val="28"/>
          <w:lang w:val="en-US"/>
        </w:rPr>
      </w:pPr>
    </w:p>
    <w:p w:rsidR="00701083" w:rsidRPr="001D0342" w:rsidRDefault="00701083">
      <w:pPr>
        <w:ind w:left="360"/>
        <w:jc w:val="center"/>
        <w:rPr>
          <w:b/>
          <w:sz w:val="28"/>
        </w:rPr>
      </w:pPr>
      <w:r>
        <w:rPr>
          <w:b/>
          <w:sz w:val="28"/>
        </w:rPr>
        <w:t>5.2 Операции с полиномами</w:t>
      </w:r>
    </w:p>
    <w:p w:rsidR="0041534B" w:rsidRPr="001D0342" w:rsidRDefault="0041534B">
      <w:pPr>
        <w:ind w:left="360"/>
        <w:jc w:val="center"/>
        <w:rPr>
          <w:b/>
          <w:sz w:val="28"/>
        </w:rPr>
      </w:pPr>
    </w:p>
    <w:p w:rsidR="0041534B" w:rsidRDefault="00701083">
      <w:pPr>
        <w:ind w:firstLine="540"/>
        <w:jc w:val="both"/>
        <w:rPr>
          <w:sz w:val="28"/>
        </w:rPr>
      </w:pPr>
      <w:r>
        <w:rPr>
          <w:sz w:val="28"/>
        </w:rPr>
        <w:t>Под полиномом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понимает сумму или разность выражений с неотриц</w:t>
      </w:r>
      <w:r>
        <w:rPr>
          <w:sz w:val="28"/>
        </w:rPr>
        <w:t>а</w:t>
      </w:r>
      <w:r>
        <w:rPr>
          <w:sz w:val="28"/>
        </w:rPr>
        <w:t>тельными степенями. В таблице приведены основные команды для работы с п</w:t>
      </w:r>
      <w:r>
        <w:rPr>
          <w:sz w:val="28"/>
        </w:rPr>
        <w:t>о</w:t>
      </w:r>
      <w:r>
        <w:rPr>
          <w:sz w:val="28"/>
        </w:rPr>
        <w:t>линомами.</w:t>
      </w:r>
    </w:p>
    <w:p w:rsidR="00701083" w:rsidRDefault="00701083">
      <w:pPr>
        <w:ind w:firstLine="540"/>
        <w:jc w:val="both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988"/>
        <w:gridCol w:w="6583"/>
      </w:tblGrid>
      <w:tr w:rsidR="00701083">
        <w:tc>
          <w:tcPr>
            <w:tcW w:w="2988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ind w:firstLine="5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КОМАНДА</w:t>
            </w:r>
          </w:p>
        </w:tc>
        <w:tc>
          <w:tcPr>
            <w:tcW w:w="6583" w:type="dxa"/>
            <w:tcBorders>
              <w:top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ind w:firstLine="5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</w:p>
        </w:tc>
      </w:tr>
      <w:tr w:rsidR="00701083">
        <w:tc>
          <w:tcPr>
            <w:tcW w:w="2988" w:type="dxa"/>
            <w:tcBorders>
              <w:top w:val="thickThin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lcoeff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, opt)</w:t>
            </w:r>
          </w:p>
        </w:tc>
        <w:tc>
          <w:tcPr>
            <w:tcW w:w="6583" w:type="dxa"/>
            <w:tcBorders>
              <w:top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Определение старшего коэффициента полинома </w:t>
            </w:r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coeff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, x, n)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Определение коэффициента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 xml:space="preserve">при </w:t>
            </w:r>
            <w:r>
              <w:rPr>
                <w:b/>
                <w:sz w:val="28"/>
                <w:lang w:val="en-US"/>
              </w:rPr>
              <w:t>n</w:t>
            </w:r>
            <w:r>
              <w:rPr>
                <w:b/>
                <w:sz w:val="28"/>
              </w:rPr>
              <w:t xml:space="preserve"> – </w:t>
            </w:r>
            <w:r>
              <w:rPr>
                <w:sz w:val="28"/>
              </w:rPr>
              <w:t xml:space="preserve">ой степени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coeffs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, 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Определение всех коэффициентов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 xml:space="preserve">при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convert(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 xml:space="preserve">, </w:t>
            </w:r>
            <w:proofErr w:type="spellStart"/>
            <w:r>
              <w:rPr>
                <w:b/>
                <w:sz w:val="28"/>
                <w:lang w:val="en-US"/>
              </w:rPr>
              <w:t>sqrfree</w:t>
            </w:r>
            <w:proofErr w:type="spellEnd"/>
            <w:r>
              <w:rPr>
                <w:b/>
                <w:sz w:val="28"/>
                <w:lang w:val="en-US"/>
              </w:rPr>
              <w:t>, 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Разложение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  <w:r>
              <w:rPr>
                <w:sz w:val="28"/>
              </w:rPr>
              <w:t xml:space="preserve"> на квадратные трё</w:t>
            </w:r>
            <w:r>
              <w:rPr>
                <w:sz w:val="28"/>
              </w:rPr>
              <w:t>х</w:t>
            </w:r>
            <w:r>
              <w:rPr>
                <w:sz w:val="28"/>
              </w:rPr>
              <w:t xml:space="preserve">члены по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degree(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, 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Определение степени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  <w:r>
              <w:rPr>
                <w:sz w:val="28"/>
              </w:rPr>
              <w:t xml:space="preserve"> при пер</w:t>
            </w:r>
            <w:r>
              <w:rPr>
                <w:sz w:val="28"/>
              </w:rPr>
              <w:t>е</w:t>
            </w:r>
            <w:r>
              <w:rPr>
                <w:sz w:val="28"/>
              </w:rPr>
              <w:t xml:space="preserve">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discrim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, 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Вычисление дискриминанта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  <w:r>
              <w:rPr>
                <w:sz w:val="28"/>
              </w:rPr>
              <w:t xml:space="preserve"> по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lastRenderedPageBreak/>
              <w:t>ged</w:t>
            </w:r>
            <w:proofErr w:type="spellEnd"/>
            <w:r>
              <w:rPr>
                <w:b/>
                <w:sz w:val="28"/>
                <w:lang w:val="en-US"/>
              </w:rPr>
              <w:t>(pol1, pol2)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Вычисление наибольшего общего делителя двух полиномов 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</w:rPr>
              <w:t>1</w:t>
            </w:r>
            <w:r>
              <w:rPr>
                <w:sz w:val="28"/>
              </w:rPr>
              <w:t xml:space="preserve"> и 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</w:rPr>
              <w:t>2</w:t>
            </w:r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psqrt</w:t>
            </w:r>
            <w:proofErr w:type="spellEnd"/>
            <w:r>
              <w:rPr>
                <w:b/>
                <w:sz w:val="28"/>
                <w:lang w:val="en-US"/>
              </w:rPr>
              <w:t>(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Вычисление квадратного корня из полинома </w:t>
            </w:r>
            <w:proofErr w:type="spellStart"/>
            <w:r>
              <w:rPr>
                <w:b/>
                <w:sz w:val="28"/>
              </w:rPr>
              <w:t>pol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quo(pol1, pol2, 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>Вычисление частного от деления двух полин</w:t>
            </w:r>
            <w:r>
              <w:rPr>
                <w:sz w:val="28"/>
              </w:rPr>
              <w:t>о</w:t>
            </w:r>
            <w:r>
              <w:rPr>
                <w:sz w:val="28"/>
              </w:rPr>
              <w:t xml:space="preserve">мов </w:t>
            </w:r>
            <w:r>
              <w:rPr>
                <w:b/>
                <w:sz w:val="28"/>
              </w:rPr>
              <w:t>pol1</w:t>
            </w:r>
            <w:r>
              <w:rPr>
                <w:sz w:val="28"/>
              </w:rPr>
              <w:t xml:space="preserve"> и </w:t>
            </w:r>
            <w:r>
              <w:rPr>
                <w:b/>
                <w:sz w:val="28"/>
              </w:rPr>
              <w:t>pol2</w:t>
            </w:r>
            <w:r>
              <w:rPr>
                <w:sz w:val="28"/>
              </w:rPr>
              <w:t xml:space="preserve"> по переменной</w:t>
            </w:r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randpoly</w:t>
            </w:r>
            <w:proofErr w:type="spellEnd"/>
            <w:r>
              <w:rPr>
                <w:b/>
                <w:sz w:val="28"/>
                <w:lang w:val="en-US"/>
              </w:rPr>
              <w:t>(x)</w:t>
            </w:r>
          </w:p>
        </w:tc>
        <w:tc>
          <w:tcPr>
            <w:tcW w:w="6583" w:type="dxa"/>
            <w:tcBorders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Создание случайного полинома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  <w:tr w:rsidR="00701083">
        <w:tc>
          <w:tcPr>
            <w:tcW w:w="2988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ind w:firstLine="540"/>
              <w:rPr>
                <w:b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rem</w:t>
            </w:r>
            <w:proofErr w:type="spellEnd"/>
            <w:r>
              <w:rPr>
                <w:b/>
                <w:sz w:val="28"/>
                <w:lang w:val="en-US"/>
              </w:rPr>
              <w:t>(pol1, pol2, x)</w:t>
            </w:r>
          </w:p>
        </w:tc>
        <w:tc>
          <w:tcPr>
            <w:tcW w:w="6583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ind w:firstLine="540"/>
              <w:rPr>
                <w:sz w:val="28"/>
              </w:rPr>
            </w:pPr>
            <w:r>
              <w:rPr>
                <w:sz w:val="28"/>
              </w:rPr>
              <w:t xml:space="preserve">Вычисление остатка от деления двух полиномов 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sz w:val="28"/>
              </w:rPr>
              <w:t xml:space="preserve">1и </w:t>
            </w:r>
            <w:proofErr w:type="spellStart"/>
            <w:r>
              <w:rPr>
                <w:b/>
                <w:sz w:val="28"/>
                <w:lang w:val="en-US"/>
              </w:rPr>
              <w:t>pol</w:t>
            </w:r>
            <w:proofErr w:type="spellEnd"/>
            <w:r>
              <w:rPr>
                <w:b/>
                <w:sz w:val="28"/>
              </w:rPr>
              <w:t>2</w:t>
            </w:r>
            <w:r>
              <w:rPr>
                <w:sz w:val="28"/>
              </w:rPr>
              <w:t xml:space="preserve"> по переменной </w:t>
            </w:r>
            <w:proofErr w:type="spellStart"/>
            <w:r>
              <w:rPr>
                <w:b/>
                <w:sz w:val="28"/>
              </w:rPr>
              <w:t>x</w:t>
            </w:r>
            <w:proofErr w:type="spellEnd"/>
          </w:p>
        </w:tc>
      </w:tr>
    </w:tbl>
    <w:p w:rsidR="00701083" w:rsidRDefault="00701083">
      <w:pPr>
        <w:ind w:firstLine="540"/>
        <w:jc w:val="both"/>
        <w:rPr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ab/>
        <w:t xml:space="preserve">Определим полином </w:t>
      </w:r>
      <w:proofErr w:type="spellStart"/>
      <w:r>
        <w:rPr>
          <w:sz w:val="28"/>
        </w:rPr>
        <w:t>pol</w:t>
      </w:r>
      <w:proofErr w:type="spellEnd"/>
      <w:r>
        <w:rPr>
          <w:sz w:val="28"/>
        </w:rPr>
        <w:t>: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pol</w:t>
      </w:r>
      <w:proofErr w:type="spellEnd"/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expand((5*y*x^2+x+1)*(x^3-x)+(2*y*x^2+6);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6259" w:dyaOrig="460">
          <v:shape id="_x0000_i1040" type="#_x0000_t75" style="width:312.8pt;height:22.45pt" o:ole="" fillcolor="window">
            <v:imagedata r:id="rId44" o:title=""/>
          </v:shape>
          <o:OLEObject Type="Embed" ProgID="Equation.3" ShapeID="_x0000_i1040" DrawAspect="Content" ObjectID="_1628556729" r:id="rId45"/>
        </w:objec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С помощью команды </w:t>
      </w:r>
      <w:proofErr w:type="spellStart"/>
      <w:r>
        <w:rPr>
          <w:i/>
          <w:sz w:val="28"/>
        </w:rPr>
        <w:t>quo</w:t>
      </w:r>
      <w:proofErr w:type="spellEnd"/>
      <w:r>
        <w:rPr>
          <w:sz w:val="28"/>
        </w:rPr>
        <w:t xml:space="preserve"> разделим один полином на другой, определив при этом целую часть от деления: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quo(</w:t>
      </w:r>
      <w:proofErr w:type="spellStart"/>
      <w:proofErr w:type="gramEnd"/>
      <w:r>
        <w:rPr>
          <w:sz w:val="28"/>
          <w:lang w:val="en-US"/>
        </w:rPr>
        <w:t>pol</w:t>
      </w:r>
      <w:proofErr w:type="spellEnd"/>
      <w:r>
        <w:rPr>
          <w:sz w:val="28"/>
          <w:lang w:val="en-US"/>
        </w:rPr>
        <w:t>, x^3-x, x);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579" w:dyaOrig="460">
          <v:shape id="_x0000_i1041" type="#_x0000_t75" style="width:79.1pt;height:22.45pt" o:ole="" fillcolor="window">
            <v:imagedata r:id="rId46" o:title=""/>
          </v:shape>
          <o:OLEObject Type="Embed" ProgID="Equation.3" ShapeID="_x0000_i1041" DrawAspect="Content" ObjectID="_1628556730" r:id="rId47"/>
        </w:objec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С помощью команды </w:t>
      </w:r>
      <w:proofErr w:type="spellStart"/>
      <w:r>
        <w:rPr>
          <w:i/>
          <w:sz w:val="28"/>
        </w:rPr>
        <w:t>rem</w:t>
      </w:r>
      <w:proofErr w:type="spellEnd"/>
      <w:r>
        <w:rPr>
          <w:sz w:val="28"/>
        </w:rPr>
        <w:t xml:space="preserve"> найдём остаток от этого деления</w:t>
      </w:r>
      <w:proofErr w:type="gramStart"/>
      <w:r>
        <w:rPr>
          <w:sz w:val="28"/>
        </w:rPr>
        <w:t xml:space="preserve">,. </w:t>
      </w:r>
      <w:proofErr w:type="gramEnd"/>
      <w:r>
        <w:rPr>
          <w:sz w:val="28"/>
        </w:rPr>
        <w:t xml:space="preserve">При этом целая часть запишется в переменную </w:t>
      </w:r>
      <w:r>
        <w:rPr>
          <w:sz w:val="28"/>
          <w:lang w:val="en-US"/>
        </w:rPr>
        <w:t>`</w:t>
      </w:r>
      <w:proofErr w:type="spellStart"/>
      <w:r>
        <w:rPr>
          <w:sz w:val="28"/>
        </w:rPr>
        <w:t>k</w:t>
      </w:r>
      <w:proofErr w:type="spellEnd"/>
      <w:r>
        <w:rPr>
          <w:sz w:val="28"/>
          <w:lang w:val="en-US"/>
        </w:rPr>
        <w:t>`: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os</w:t>
      </w:r>
      <w:proofErr w:type="spellEnd"/>
      <w:proofErr w:type="gramStart"/>
      <w:r>
        <w:rPr>
          <w:sz w:val="28"/>
          <w:lang w:val="en-US"/>
        </w:rPr>
        <w:t>:=</w:t>
      </w:r>
      <w:proofErr w:type="spellStart"/>
      <w:proofErr w:type="gramEnd"/>
      <w:r>
        <w:rPr>
          <w:sz w:val="28"/>
          <w:lang w:val="en-US"/>
        </w:rPr>
        <w:t>rem</w:t>
      </w:r>
      <w:proofErr w:type="spellEnd"/>
      <w:r>
        <w:rPr>
          <w:sz w:val="28"/>
          <w:lang w:val="en-US"/>
        </w:rPr>
        <w:t>(</w:t>
      </w:r>
      <w:proofErr w:type="spellStart"/>
      <w:r>
        <w:rPr>
          <w:sz w:val="28"/>
          <w:lang w:val="en-US"/>
        </w:rPr>
        <w:t>pol</w:t>
      </w:r>
      <w:proofErr w:type="spellEnd"/>
      <w:r>
        <w:rPr>
          <w:sz w:val="28"/>
          <w:lang w:val="en-US"/>
        </w:rPr>
        <w:t>, x^3-x, x, `k`); k;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860" w:dyaOrig="460">
          <v:shape id="_x0000_i1042" type="#_x0000_t75" style="width:93.25pt;height:22.45pt" o:ole="" fillcolor="window">
            <v:imagedata r:id="rId48" o:title=""/>
          </v:shape>
          <o:OLEObject Type="Embed" ProgID="Equation.3" ShapeID="_x0000_i1042" DrawAspect="Content" ObjectID="_1628556731" r:id="rId49"/>
        </w:objec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579" w:dyaOrig="460">
          <v:shape id="_x0000_i1043" type="#_x0000_t75" style="width:79.1pt;height:22.45pt" o:ole="" fillcolor="window">
            <v:imagedata r:id="rId50" o:title=""/>
          </v:shape>
          <o:OLEObject Type="Embed" ProgID="Equation.3" ShapeID="_x0000_i1043" DrawAspect="Content" ObjectID="_1628556732" r:id="rId51"/>
        </w:objec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Для нахождения наибольшего общего делителя двух полиномов использ</w:t>
      </w:r>
      <w:r>
        <w:rPr>
          <w:sz w:val="28"/>
        </w:rPr>
        <w:t>у</w:t>
      </w:r>
      <w:r>
        <w:rPr>
          <w:sz w:val="28"/>
        </w:rPr>
        <w:t xml:space="preserve">ем команду </w:t>
      </w:r>
      <w:proofErr w:type="spellStart"/>
      <w:r>
        <w:rPr>
          <w:i/>
          <w:sz w:val="28"/>
        </w:rPr>
        <w:t>gcd</w:t>
      </w:r>
      <w:proofErr w:type="spellEnd"/>
      <w:r>
        <w:rPr>
          <w:i/>
          <w:sz w:val="28"/>
        </w:rPr>
        <w:t>.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gcd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os</w:t>
      </w:r>
      <w:proofErr w:type="spellEnd"/>
      <w:r>
        <w:rPr>
          <w:sz w:val="28"/>
          <w:lang w:val="en-US"/>
        </w:rPr>
        <w:t>, y*x^2+3);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999" w:dyaOrig="460">
          <v:shape id="_x0000_i1044" type="#_x0000_t75" style="width:49.55pt;height:22.45pt" o:ole="" fillcolor="window">
            <v:imagedata r:id="rId52" o:title=""/>
          </v:shape>
          <o:OLEObject Type="Embed" ProgID="Equation.3" ShapeID="_x0000_i1044" DrawAspect="Content" ObjectID="_1628556733" r:id="rId53"/>
        </w:objec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Сгруппируем ранее определённый нами полином по переменной </w:t>
      </w:r>
      <w:proofErr w:type="spellStart"/>
      <w:r>
        <w:rPr>
          <w:b/>
          <w:sz w:val="28"/>
        </w:rPr>
        <w:t>x</w:t>
      </w:r>
      <w:proofErr w:type="spellEnd"/>
      <w:r>
        <w:rPr>
          <w:sz w:val="28"/>
        </w:rPr>
        <w:t xml:space="preserve"> c пом</w:t>
      </w:r>
      <w:r>
        <w:rPr>
          <w:sz w:val="28"/>
        </w:rPr>
        <w:t>о</w:t>
      </w:r>
      <w:r>
        <w:rPr>
          <w:sz w:val="28"/>
        </w:rPr>
        <w:t xml:space="preserve">щью команды </w:t>
      </w:r>
      <w:proofErr w:type="spellStart"/>
      <w:r>
        <w:rPr>
          <w:i/>
          <w:sz w:val="28"/>
        </w:rPr>
        <w:t>collec</w:t>
      </w:r>
      <w:r>
        <w:rPr>
          <w:sz w:val="28"/>
        </w:rPr>
        <w:t>t</w:t>
      </w:r>
      <w:proofErr w:type="spellEnd"/>
      <w:r>
        <w:rPr>
          <w:sz w:val="28"/>
        </w:rPr>
        <w:t xml:space="preserve"> и подставим вместо переменной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y</w:t>
      </w:r>
      <w:r>
        <w:rPr>
          <w:sz w:val="28"/>
        </w:rPr>
        <w:t xml:space="preserve"> число 2.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collect(</w:t>
      </w:r>
      <w:proofErr w:type="spellStart"/>
      <w:proofErr w:type="gramEnd"/>
      <w:r>
        <w:rPr>
          <w:sz w:val="28"/>
          <w:lang w:val="en-US"/>
        </w:rPr>
        <w:t>pol</w:t>
      </w:r>
      <w:proofErr w:type="spellEnd"/>
      <w:r>
        <w:rPr>
          <w:sz w:val="28"/>
          <w:lang w:val="en-US"/>
        </w:rPr>
        <w:t xml:space="preserve">, x); pol1:=subs(y=2, </w:t>
      </w:r>
      <w:proofErr w:type="spellStart"/>
      <w:r>
        <w:rPr>
          <w:sz w:val="28"/>
          <w:lang w:val="en-US"/>
        </w:rPr>
        <w:t>pol</w:t>
      </w:r>
      <w:proofErr w:type="spellEnd"/>
      <w:r>
        <w:rPr>
          <w:sz w:val="28"/>
          <w:lang w:val="en-US"/>
        </w:rPr>
        <w:t>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5640" w:dyaOrig="460">
          <v:shape id="_x0000_i1045" type="#_x0000_t75" style="width:282.1pt;height:22.45pt" o:ole="" fillcolor="window">
            <v:imagedata r:id="rId54" o:title=""/>
          </v:shape>
          <o:OLEObject Type="Embed" ProgID="Equation.3" ShapeID="_x0000_i1045" DrawAspect="Content" ObjectID="_1628556734" r:id="rId55"/>
        </w:object>
      </w:r>
      <w:r>
        <w:rPr>
          <w:sz w:val="28"/>
          <w:lang w:val="en-US"/>
        </w:rPr>
        <w:t xml:space="preserve"> 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4760" w:dyaOrig="460">
          <v:shape id="_x0000_i1046" type="#_x0000_t75" style="width:238.45pt;height:22.45pt" o:ole="" fillcolor="window">
            <v:imagedata r:id="rId56" o:title=""/>
          </v:shape>
          <o:OLEObject Type="Embed" ProgID="Equation.3" ShapeID="_x0000_i1046" DrawAspect="Content" ObjectID="_1628556735" r:id="rId57"/>
        </w:objec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Определим коэффициенты полинома pol1 и далее вычислим для него ди</w:t>
      </w:r>
      <w:r>
        <w:rPr>
          <w:sz w:val="28"/>
        </w:rPr>
        <w:t>с</w:t>
      </w:r>
      <w:r>
        <w:rPr>
          <w:sz w:val="28"/>
        </w:rPr>
        <w:t xml:space="preserve">криминант и степень, используя соответственно команды </w:t>
      </w:r>
      <w:proofErr w:type="spellStart"/>
      <w:r>
        <w:rPr>
          <w:i/>
          <w:sz w:val="28"/>
        </w:rPr>
        <w:t>coeffs</w:t>
      </w:r>
      <w:proofErr w:type="spellEnd"/>
      <w:r>
        <w:rPr>
          <w:i/>
          <w:sz w:val="28"/>
        </w:rPr>
        <w:t xml:space="preserve">, </w:t>
      </w:r>
      <w:proofErr w:type="spellStart"/>
      <w:r>
        <w:rPr>
          <w:i/>
          <w:sz w:val="28"/>
        </w:rPr>
        <w:t>discrim</w:t>
      </w:r>
      <w:proofErr w:type="spellEnd"/>
      <w:r>
        <w:rPr>
          <w:i/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i/>
          <w:sz w:val="28"/>
        </w:rPr>
        <w:t>degree</w:t>
      </w:r>
      <w:proofErr w:type="spellEnd"/>
      <w:r>
        <w:rPr>
          <w:sz w:val="28"/>
        </w:rPr>
        <w:t>.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coeffs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 xml:space="preserve">pol1, x); </w:t>
      </w:r>
      <w:proofErr w:type="spellStart"/>
      <w:r>
        <w:rPr>
          <w:sz w:val="28"/>
          <w:lang w:val="en-US"/>
        </w:rPr>
        <w:t>discrim</w:t>
      </w:r>
      <w:proofErr w:type="spellEnd"/>
      <w:r>
        <w:rPr>
          <w:sz w:val="28"/>
          <w:lang w:val="en-US"/>
        </w:rPr>
        <w:t>(pol1, x); degree(pol1, x);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10, -1, 1, -9, 3, 6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63388974740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5</w:t>
      </w:r>
    </w:p>
    <w:p w:rsidR="00701083" w:rsidRDefault="00284C6B">
      <w:pPr>
        <w:ind w:firstLine="540"/>
        <w:jc w:val="both"/>
        <w:rPr>
          <w:sz w:val="28"/>
        </w:rPr>
      </w:pPr>
      <w:r>
        <w:rPr>
          <w:sz w:val="28"/>
        </w:rPr>
        <w:br w:type="page"/>
      </w:r>
    </w:p>
    <w:p w:rsidR="00701083" w:rsidRDefault="00701083">
      <w:pPr>
        <w:numPr>
          <w:ilvl w:val="1"/>
          <w:numId w:val="12"/>
        </w:numPr>
        <w:jc w:val="center"/>
        <w:rPr>
          <w:b/>
          <w:sz w:val="28"/>
        </w:rPr>
      </w:pPr>
      <w:r>
        <w:rPr>
          <w:b/>
          <w:sz w:val="28"/>
        </w:rPr>
        <w:lastRenderedPageBreak/>
        <w:t>Ограничение на переменные</w:t>
      </w:r>
    </w:p>
    <w:p w:rsidR="00284C6B" w:rsidRDefault="00284C6B">
      <w:pPr>
        <w:numPr>
          <w:ilvl w:val="1"/>
          <w:numId w:val="12"/>
        </w:numPr>
        <w:jc w:val="center"/>
        <w:rPr>
          <w:b/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 xml:space="preserve"> можно наложить различные ограничения на переменные, при этом программа будет предупреждать вас о наложенных ограничениях в различной форме. Пусть переменная “a” будет больше нуля: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assume</w:t>
      </w:r>
      <w:r>
        <w:rPr>
          <w:sz w:val="28"/>
        </w:rPr>
        <w:t>(</w:t>
      </w:r>
      <w:r>
        <w:rPr>
          <w:sz w:val="28"/>
          <w:lang w:val="en-US"/>
        </w:rPr>
        <w:t>a</w:t>
      </w:r>
      <w:r>
        <w:rPr>
          <w:sz w:val="28"/>
        </w:rPr>
        <w:t xml:space="preserve">&gt;0); </w:t>
      </w:r>
      <w:proofErr w:type="spellStart"/>
      <w:r>
        <w:rPr>
          <w:sz w:val="28"/>
          <w:lang w:val="en-US"/>
        </w:rPr>
        <w:t>signum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a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1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re</w:t>
      </w:r>
      <w:r>
        <w:rPr>
          <w:sz w:val="28"/>
        </w:rPr>
        <w:t>(</w:t>
      </w:r>
      <w:r>
        <w:rPr>
          <w:sz w:val="28"/>
          <w:lang w:val="en-US"/>
        </w:rPr>
        <w:t>a</w:t>
      </w:r>
      <w:r>
        <w:rPr>
          <w:sz w:val="28"/>
        </w:rPr>
        <w:t>+1);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  <w:lang w:val="en-US"/>
        </w:rPr>
        <w:t>a</w:t>
      </w:r>
      <w:proofErr w:type="gramEnd"/>
      <w:r>
        <w:rPr>
          <w:sz w:val="28"/>
        </w:rPr>
        <w:t>~+1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</w:rPr>
        <w:tab/>
        <w:t xml:space="preserve">После переменной “a” </w:t>
      </w:r>
      <w:proofErr w:type="spellStart"/>
      <w:r>
        <w:rPr>
          <w:sz w:val="28"/>
        </w:rPr>
        <w:t>ма</w:t>
      </w:r>
      <w:proofErr w:type="spellEnd"/>
      <w:r>
        <w:rPr>
          <w:sz w:val="28"/>
        </w:rPr>
        <w:t xml:space="preserve"> видим символ  “~”, означающий, что на переме</w:t>
      </w:r>
      <w:r>
        <w:rPr>
          <w:sz w:val="28"/>
        </w:rPr>
        <w:t>н</w:t>
      </w:r>
      <w:r>
        <w:rPr>
          <w:sz w:val="28"/>
        </w:rPr>
        <w:t xml:space="preserve">ную наложены ограничения. Предупреждающая надпись может быть и такого рода </w:t>
      </w:r>
      <w:proofErr w:type="gramStart"/>
      <w:r>
        <w:rPr>
          <w:sz w:val="28"/>
        </w:rPr>
        <w:t xml:space="preserve">( </w:t>
      </w:r>
      <w:proofErr w:type="gramEnd"/>
      <w:r>
        <w:rPr>
          <w:sz w:val="28"/>
        </w:rPr>
        <w:t xml:space="preserve">если установить пункт меню </w:t>
      </w:r>
      <w:r>
        <w:rPr>
          <w:sz w:val="28"/>
          <w:lang w:val="en-US"/>
        </w:rPr>
        <w:t>Options/Assumed Variables/Phrase):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assume(</w:t>
      </w:r>
      <w:proofErr w:type="gramEnd"/>
      <w:r>
        <w:rPr>
          <w:sz w:val="28"/>
          <w:lang w:val="en-US"/>
        </w:rPr>
        <w:t xml:space="preserve">n, integer); 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(n*Pi);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740" w:dyaOrig="460">
          <v:shape id="_x0000_i1047" type="#_x0000_t75" style="width:36.6pt;height:22.45pt" o:ole="" fillcolor="window">
            <v:imagedata r:id="rId58" o:title=""/>
          </v:shape>
          <o:OLEObject Type="Embed" ProgID="Equation.3" ShapeID="_x0000_i1047" DrawAspect="Content" ObjectID="_1628556736" r:id="rId59"/>
        </w:object>
      </w:r>
    </w:p>
    <w:p w:rsidR="00701083" w:rsidRDefault="00701083">
      <w:pPr>
        <w:jc w:val="both"/>
        <w:rPr>
          <w:i/>
          <w:sz w:val="28"/>
          <w:lang w:val="en-US"/>
        </w:rPr>
      </w:pPr>
      <w:proofErr w:type="gramStart"/>
      <w:r>
        <w:rPr>
          <w:sz w:val="28"/>
          <w:lang w:val="en-US"/>
        </w:rPr>
        <w:t>with</w:t>
      </w:r>
      <w:proofErr w:type="gramEnd"/>
      <w:r>
        <w:rPr>
          <w:sz w:val="28"/>
          <w:lang w:val="en-US"/>
        </w:rPr>
        <w:t xml:space="preserve"> assumptions on </w:t>
      </w:r>
      <w:r>
        <w:rPr>
          <w:i/>
          <w:sz w:val="28"/>
          <w:lang w:val="en-US"/>
        </w:rPr>
        <w:t>n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 w:rsidP="0041534B">
      <w:pPr>
        <w:numPr>
          <w:ilvl w:val="0"/>
          <w:numId w:val="11"/>
        </w:numPr>
        <w:jc w:val="center"/>
        <w:rPr>
          <w:b/>
          <w:sz w:val="28"/>
        </w:rPr>
      </w:pPr>
      <w:r>
        <w:rPr>
          <w:b/>
          <w:sz w:val="28"/>
        </w:rPr>
        <w:t>НЕКОТОРЫЕ ПРИМЕРЫ МАТЕМАТИЧЕСКОГО АНАЛИЗА</w:t>
      </w:r>
    </w:p>
    <w:p w:rsidR="0041534B" w:rsidRDefault="0041534B" w:rsidP="0041534B">
      <w:pPr>
        <w:ind w:left="360"/>
        <w:jc w:val="center"/>
        <w:rPr>
          <w:b/>
          <w:sz w:val="28"/>
        </w:rPr>
      </w:pPr>
    </w:p>
    <w:p w:rsidR="00701083" w:rsidRDefault="00701083">
      <w:pPr>
        <w:ind w:firstLine="708"/>
        <w:jc w:val="both"/>
        <w:rPr>
          <w:sz w:val="36"/>
        </w:rPr>
      </w:pPr>
      <w:r>
        <w:rPr>
          <w:sz w:val="28"/>
        </w:rPr>
        <w:t xml:space="preserve"> M</w:t>
      </w:r>
      <w:proofErr w:type="spellStart"/>
      <w:r>
        <w:rPr>
          <w:sz w:val="28"/>
          <w:lang w:val="en-US"/>
        </w:rPr>
        <w:t>ap</w:t>
      </w:r>
      <w:r>
        <w:rPr>
          <w:sz w:val="28"/>
        </w:rPr>
        <w:t>le</w:t>
      </w:r>
      <w:proofErr w:type="spellEnd"/>
      <w:r>
        <w:rPr>
          <w:sz w:val="28"/>
        </w:rPr>
        <w:t xml:space="preserve"> позволяет сэкономить время и избежать многих ошибок при вычи</w:t>
      </w:r>
      <w:r>
        <w:rPr>
          <w:sz w:val="28"/>
        </w:rPr>
        <w:t>с</w:t>
      </w:r>
      <w:r>
        <w:rPr>
          <w:sz w:val="28"/>
        </w:rPr>
        <w:t xml:space="preserve">лении таких понятий </w:t>
      </w:r>
      <w:proofErr w:type="spellStart"/>
      <w:r>
        <w:rPr>
          <w:sz w:val="28"/>
        </w:rPr>
        <w:t>матанализа</w:t>
      </w:r>
      <w:proofErr w:type="spellEnd"/>
      <w:r>
        <w:rPr>
          <w:sz w:val="28"/>
        </w:rPr>
        <w:t xml:space="preserve"> как пределы, производные, первообразные функций, интегралы, ряды, дифференциальные уравнения.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Рассмотрим на примерах команду </w:t>
      </w:r>
      <w:r>
        <w:rPr>
          <w:sz w:val="28"/>
          <w:lang w:val="en-US"/>
        </w:rPr>
        <w:t>limit</w:t>
      </w:r>
      <w:r>
        <w:rPr>
          <w:sz w:val="28"/>
        </w:rPr>
        <w:t>, которая позволяет находить пред</w:t>
      </w:r>
      <w:r>
        <w:rPr>
          <w:sz w:val="28"/>
        </w:rPr>
        <w:t>е</w:t>
      </w:r>
      <w:r>
        <w:rPr>
          <w:sz w:val="28"/>
        </w:rPr>
        <w:t>лы функций.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&gt;restart;   f(x</w:t>
      </w:r>
      <w:proofErr w:type="gramStart"/>
      <w:r>
        <w:rPr>
          <w:sz w:val="28"/>
          <w:lang w:val="en-US"/>
        </w:rPr>
        <w:t>):</w:t>
      </w:r>
      <w:proofErr w:type="gramEnd"/>
      <w:r>
        <w:rPr>
          <w:sz w:val="28"/>
          <w:lang w:val="en-US"/>
        </w:rPr>
        <w:t>=(x^3-3*x^2+2*x-5)/(x^2+2):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Limit(</w:t>
      </w:r>
      <w:proofErr w:type="gramEnd"/>
      <w:r>
        <w:rPr>
          <w:sz w:val="28"/>
          <w:lang w:val="en-US"/>
        </w:rPr>
        <w:t>f(x), x= -1)=limit(f(x), x= -1);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2"/>
          <w:sz w:val="28"/>
          <w:lang w:val="en-US"/>
        </w:rPr>
        <w:object w:dxaOrig="3900" w:dyaOrig="859">
          <v:shape id="_x0000_i1048" type="#_x0000_t75" style="width:194.75pt;height:42.5pt" o:ole="" fillcolor="window">
            <v:imagedata r:id="rId60" o:title=""/>
          </v:shape>
          <o:OLEObject Type="Embed" ProgID="Equation.3" ShapeID="_x0000_i1048" DrawAspect="Content" ObjectID="_1628556737" r:id="rId61"/>
        </w:objec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&gt;r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5*sin((3*x)/(x-Pi)): limit(r, X=Pi);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</w:rPr>
        <w:t>-5..5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Последний результат означает, что предел не найден, но значения функции в окрестности указанной точки принимают значения в диапазоне, который в</w:t>
      </w:r>
      <w:r>
        <w:rPr>
          <w:sz w:val="28"/>
        </w:rPr>
        <w:t>ы</w:t>
      </w:r>
      <w:r>
        <w:rPr>
          <w:sz w:val="28"/>
        </w:rPr>
        <w:t xml:space="preserve">числила функция </w:t>
      </w:r>
      <w:r>
        <w:rPr>
          <w:sz w:val="28"/>
          <w:lang w:val="en-US"/>
        </w:rPr>
        <w:t>limit</w:t>
      </w:r>
      <w:r>
        <w:rPr>
          <w:sz w:val="28"/>
        </w:rPr>
        <w:t>. Проверить это можно с помощью графика функции. Н</w:t>
      </w:r>
      <w:r>
        <w:rPr>
          <w:sz w:val="28"/>
        </w:rPr>
        <w:t>а</w:t>
      </w:r>
      <w:r>
        <w:rPr>
          <w:sz w:val="28"/>
        </w:rPr>
        <w:t>пример: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plot</w:t>
      </w:r>
      <w:r>
        <w:rPr>
          <w:sz w:val="28"/>
        </w:rPr>
        <w:t>(</w:t>
      </w:r>
      <w:r>
        <w:rPr>
          <w:sz w:val="28"/>
          <w:lang w:val="en-US"/>
        </w:rPr>
        <w:t>r</w:t>
      </w:r>
      <w:r>
        <w:rPr>
          <w:sz w:val="28"/>
        </w:rPr>
        <w:t xml:space="preserve">, </w:t>
      </w:r>
      <w:r>
        <w:rPr>
          <w:sz w:val="28"/>
          <w:lang w:val="en-US"/>
        </w:rPr>
        <w:t>x</w:t>
      </w:r>
      <w:r>
        <w:rPr>
          <w:sz w:val="28"/>
        </w:rPr>
        <w:t>=</w:t>
      </w:r>
      <w:r>
        <w:rPr>
          <w:sz w:val="28"/>
          <w:lang w:val="en-US"/>
        </w:rPr>
        <w:t>Pi</w:t>
      </w:r>
      <w:r>
        <w:rPr>
          <w:sz w:val="28"/>
        </w:rPr>
        <w:t>-0.3..</w:t>
      </w:r>
      <w:r>
        <w:rPr>
          <w:sz w:val="28"/>
          <w:lang w:val="en-US"/>
        </w:rPr>
        <w:t>Pi</w:t>
      </w:r>
      <w:r>
        <w:rPr>
          <w:sz w:val="28"/>
        </w:rPr>
        <w:t>+0.3);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Иногда  M</w:t>
      </w:r>
      <w:proofErr w:type="spellStart"/>
      <w:r>
        <w:rPr>
          <w:sz w:val="28"/>
          <w:lang w:val="en-US"/>
        </w:rPr>
        <w:t>ap</w:t>
      </w:r>
      <w:r>
        <w:rPr>
          <w:sz w:val="28"/>
        </w:rPr>
        <w:t>le</w:t>
      </w:r>
      <w:proofErr w:type="spellEnd"/>
      <w:r>
        <w:rPr>
          <w:sz w:val="28"/>
        </w:rPr>
        <w:t xml:space="preserve"> не может найти предел, например: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limit(</w:t>
      </w:r>
      <w:proofErr w:type="gramEnd"/>
      <w:r>
        <w:rPr>
          <w:sz w:val="28"/>
          <w:lang w:val="en-US"/>
        </w:rPr>
        <w:t>tan(x), x=infinity);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i/>
          <w:sz w:val="28"/>
          <w:lang w:val="en-US"/>
        </w:rPr>
        <w:t>undefined</w:t>
      </w:r>
      <w:proofErr w:type="gramEnd"/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Можно находить односторонние пределы. Для этого достаточно указать ключевое слово </w:t>
      </w:r>
      <w:r>
        <w:rPr>
          <w:sz w:val="28"/>
          <w:lang w:val="en-US"/>
        </w:rPr>
        <w:t>left</w:t>
      </w:r>
      <w:r>
        <w:rPr>
          <w:sz w:val="28"/>
        </w:rPr>
        <w:t xml:space="preserve"> или </w:t>
      </w:r>
      <w:r>
        <w:rPr>
          <w:sz w:val="28"/>
          <w:lang w:val="en-US"/>
        </w:rPr>
        <w:t>right</w:t>
      </w:r>
      <w:r>
        <w:rPr>
          <w:sz w:val="28"/>
        </w:rPr>
        <w:t>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&gt;g(x):=1/x: </w:t>
      </w:r>
      <w:proofErr w:type="gramStart"/>
      <w:r>
        <w:rPr>
          <w:sz w:val="28"/>
          <w:lang w:val="en-US"/>
        </w:rPr>
        <w:t>Limit(</w:t>
      </w:r>
      <w:proofErr w:type="gramEnd"/>
      <w:r>
        <w:rPr>
          <w:sz w:val="28"/>
          <w:lang w:val="en-US"/>
        </w:rPr>
        <w:t>g(x), x=0, left)=limit(g(x),x=0, left);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0"/>
          <w:sz w:val="28"/>
          <w:lang w:val="en-US"/>
        </w:rPr>
        <w:object w:dxaOrig="1640" w:dyaOrig="800">
          <v:shape id="_x0000_i1049" type="#_x0000_t75" style="width:81.45pt;height:40.15pt" o:ole="" fillcolor="window">
            <v:imagedata r:id="rId62" o:title=""/>
          </v:shape>
          <o:OLEObject Type="Embed" ProgID="Equation.3" ShapeID="_x0000_i1049" DrawAspect="Content" ObjectID="_1628556738" r:id="rId63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проверить правильность нахождения предела можно с помощью графика.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g(x), x= -1..1, view=[-1..1, -50..50],</w:t>
      </w:r>
      <w:proofErr w:type="spellStart"/>
      <w:r>
        <w:rPr>
          <w:sz w:val="28"/>
          <w:lang w:val="en-US"/>
        </w:rPr>
        <w:t>discont</w:t>
      </w:r>
      <w:proofErr w:type="spellEnd"/>
      <w:r>
        <w:rPr>
          <w:sz w:val="28"/>
          <w:lang w:val="en-US"/>
        </w:rPr>
        <w:t>=true, color=blue, labels=[`x`, `g(x)`]);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Можно также находить пределы для функций нескольких аргументов: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Limit(x+1/y, {x=0, y=infinity});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</w:rPr>
        <w:t>0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Для M</w:t>
      </w:r>
      <w:proofErr w:type="spellStart"/>
      <w:r>
        <w:rPr>
          <w:sz w:val="28"/>
          <w:lang w:val="en-US"/>
        </w:rPr>
        <w:t>ap</w:t>
      </w:r>
      <w:r>
        <w:rPr>
          <w:sz w:val="28"/>
        </w:rPr>
        <w:t>le</w:t>
      </w:r>
      <w:proofErr w:type="spellEnd"/>
      <w:r>
        <w:rPr>
          <w:sz w:val="28"/>
        </w:rPr>
        <w:t xml:space="preserve"> не составит труда найти предел для функции с неизвестными параметрами: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limit(</w:t>
      </w:r>
      <w:proofErr w:type="gramEnd"/>
      <w:r>
        <w:rPr>
          <w:sz w:val="28"/>
          <w:lang w:val="en-US"/>
        </w:rPr>
        <w:t>a*x, x=infinity);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1640" w:dyaOrig="400">
          <v:shape id="_x0000_i1050" type="#_x0000_t75" style="width:81.45pt;height:20.05pt" o:ole="" fillcolor="window">
            <v:imagedata r:id="rId64" o:title=""/>
          </v:shape>
          <o:OLEObject Type="Embed" ProgID="Equation.3" ShapeID="_x0000_i1050" DrawAspect="Content" ObjectID="_1628556739" r:id="rId65"/>
        </w:object>
      </w:r>
      <w:r>
        <w:rPr>
          <w:sz w:val="28"/>
        </w:rPr>
        <w:t xml:space="preserve">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Чтобы </w:t>
      </w:r>
      <w:proofErr w:type="spellStart"/>
      <w:r>
        <w:rPr>
          <w:sz w:val="28"/>
        </w:rPr>
        <w:t>продиффиренцировать</w:t>
      </w:r>
      <w:proofErr w:type="spellEnd"/>
      <w:r>
        <w:rPr>
          <w:sz w:val="28"/>
        </w:rPr>
        <w:t xml:space="preserve"> функцию, достаточно воспользоваться к</w:t>
      </w:r>
      <w:r>
        <w:rPr>
          <w:sz w:val="28"/>
        </w:rPr>
        <w:t>о</w:t>
      </w:r>
      <w:r>
        <w:rPr>
          <w:sz w:val="28"/>
        </w:rPr>
        <w:t xml:space="preserve">мандой </w:t>
      </w:r>
      <w:proofErr w:type="spellStart"/>
      <w:r>
        <w:rPr>
          <w:sz w:val="28"/>
        </w:rPr>
        <w:t>diff</w:t>
      </w:r>
      <w:proofErr w:type="spellEnd"/>
      <w:r>
        <w:rPr>
          <w:sz w:val="28"/>
        </w:rPr>
        <w:t>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&gt;restart: f(x):=</w:t>
      </w:r>
      <w:proofErr w:type="spellStart"/>
      <w:proofErr w:type="gramStart"/>
      <w:r>
        <w:rPr>
          <w:sz w:val="28"/>
          <w:lang w:val="en-US"/>
        </w:rPr>
        <w:t>ln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sqrt</w:t>
      </w:r>
      <w:proofErr w:type="spellEnd"/>
      <w:r>
        <w:rPr>
          <w:sz w:val="28"/>
          <w:lang w:val="en-US"/>
        </w:rPr>
        <w:t>(exp(3*x)/(1+exp(3*x)))): simplify(diff(f(x), x);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2"/>
          <w:sz w:val="28"/>
          <w:lang w:val="en-US"/>
        </w:rPr>
        <w:object w:dxaOrig="1320" w:dyaOrig="820">
          <v:shape id="_x0000_i1051" type="#_x0000_t75" style="width:66.1pt;height:41.3pt" o:ole="" fillcolor="window">
            <v:imagedata r:id="rId66" o:title=""/>
          </v:shape>
          <o:OLEObject Type="Embed" ProgID="Equation.3" ShapeID="_x0000_i1051" DrawAspect="Content" ObjectID="_1628556740" r:id="rId67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Можно взять частные производные от функции многих переменных: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diff(</w:t>
      </w:r>
      <w:proofErr w:type="gramEnd"/>
      <w:r>
        <w:rPr>
          <w:sz w:val="28"/>
          <w:lang w:val="en-US"/>
        </w:rPr>
        <w:t>f(x, y), x, y);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1740" w:dyaOrig="920">
          <v:shape id="_x0000_i1052" type="#_x0000_t75" style="width:87.35pt;height:46.05pt" o:ole="" fillcolor="window">
            <v:imagedata r:id="rId68" o:title=""/>
          </v:shape>
          <o:OLEObject Type="Embed" ProgID="Equation.3" ShapeID="_x0000_i1052" DrawAspect="Content" ObjectID="_1628556741" r:id="rId69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При помощи оператора формирования последовательности</w:t>
      </w:r>
      <w:proofErr w:type="gramStart"/>
      <w:r>
        <w:rPr>
          <w:sz w:val="28"/>
        </w:rPr>
        <w:t xml:space="preserve"> ($) </w:t>
      </w:r>
      <w:proofErr w:type="gramEnd"/>
      <w:r>
        <w:rPr>
          <w:sz w:val="28"/>
        </w:rPr>
        <w:t>можно брать производные высоких порядков.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Diff(</w:t>
      </w:r>
      <w:proofErr w:type="gramEnd"/>
      <w:r>
        <w:rPr>
          <w:sz w:val="28"/>
          <w:lang w:val="en-US"/>
        </w:rPr>
        <w:t>sin(x), x$3)=diff(sin(x), x$3);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2"/>
          <w:sz w:val="28"/>
          <w:lang w:val="en-US"/>
        </w:rPr>
        <w:object w:dxaOrig="2720" w:dyaOrig="859">
          <v:shape id="_x0000_i1053" type="#_x0000_t75" style="width:135.75pt;height:42.5pt" o:ole="" fillcolor="window">
            <v:imagedata r:id="rId70" o:title=""/>
          </v:shape>
          <o:OLEObject Type="Embed" ProgID="Equation.3" ShapeID="_x0000_i1053" DrawAspect="Content" ObjectID="_1628556742" r:id="rId71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Взять интеграл от какой-либо функции можно при помощи оператора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restart</w:t>
      </w:r>
      <w:r>
        <w:rPr>
          <w:sz w:val="28"/>
        </w:rPr>
        <w:t>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Неопределённый интеграл: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</w:rPr>
        <w:t>((3*</w:t>
      </w:r>
      <w:r>
        <w:rPr>
          <w:sz w:val="28"/>
          <w:lang w:val="en-US"/>
        </w:rPr>
        <w:t>x</w:t>
      </w:r>
      <w:r>
        <w:rPr>
          <w:sz w:val="28"/>
        </w:rPr>
        <w:t>^2+8)/(</w:t>
      </w:r>
      <w:r>
        <w:rPr>
          <w:sz w:val="28"/>
          <w:lang w:val="en-US"/>
        </w:rPr>
        <w:t>x</w:t>
      </w:r>
      <w:r>
        <w:rPr>
          <w:sz w:val="28"/>
        </w:rPr>
        <w:t>^3+4*</w:t>
      </w:r>
      <w:r>
        <w:rPr>
          <w:sz w:val="28"/>
          <w:lang w:val="en-US"/>
        </w:rPr>
        <w:t>x</w:t>
      </w:r>
      <w:r>
        <w:rPr>
          <w:sz w:val="28"/>
        </w:rPr>
        <w:t>^2+4*</w:t>
      </w:r>
      <w:r>
        <w:rPr>
          <w:sz w:val="28"/>
          <w:lang w:val="en-US"/>
        </w:rPr>
        <w:t>x</w:t>
      </w:r>
      <w:r>
        <w:rPr>
          <w:sz w:val="28"/>
        </w:rPr>
        <w:t xml:space="preserve">), </w:t>
      </w:r>
      <w:r>
        <w:rPr>
          <w:sz w:val="28"/>
          <w:lang w:val="en-US"/>
        </w:rPr>
        <w:t>x</w:t>
      </w:r>
      <w:r>
        <w:rPr>
          <w:sz w:val="28"/>
        </w:rPr>
        <w:t>)=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</w:rPr>
        <w:t>((3*</w:t>
      </w:r>
      <w:r>
        <w:rPr>
          <w:sz w:val="28"/>
          <w:lang w:val="en-US"/>
        </w:rPr>
        <w:t>x</w:t>
      </w:r>
      <w:r>
        <w:rPr>
          <w:sz w:val="28"/>
        </w:rPr>
        <w:t>^2+8)/(</w:t>
      </w:r>
      <w:r>
        <w:rPr>
          <w:sz w:val="28"/>
          <w:lang w:val="en-US"/>
        </w:rPr>
        <w:t>x</w:t>
      </w:r>
      <w:r>
        <w:rPr>
          <w:sz w:val="28"/>
        </w:rPr>
        <w:t>^3+4*</w:t>
      </w:r>
      <w:r>
        <w:rPr>
          <w:sz w:val="28"/>
          <w:lang w:val="en-US"/>
        </w:rPr>
        <w:t>x</w:t>
      </w:r>
      <w:r>
        <w:rPr>
          <w:sz w:val="28"/>
        </w:rPr>
        <w:t>^2+4*</w:t>
      </w:r>
      <w:r>
        <w:rPr>
          <w:sz w:val="28"/>
          <w:lang w:val="en-US"/>
        </w:rPr>
        <w:t>x</w:t>
      </w:r>
      <w:r>
        <w:rPr>
          <w:sz w:val="28"/>
        </w:rPr>
        <w:t xml:space="preserve">), </w:t>
      </w:r>
      <w:r>
        <w:rPr>
          <w:sz w:val="28"/>
          <w:lang w:val="en-US"/>
        </w:rPr>
        <w:t>x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450204">
        <w:rPr>
          <w:position w:val="-32"/>
          <w:sz w:val="28"/>
          <w:lang w:val="en-US"/>
        </w:rPr>
        <w:object w:dxaOrig="5920" w:dyaOrig="859">
          <v:shape id="_x0000_i1054" type="#_x0000_t75" style="width:378.9pt;height:47.2pt" o:ole="" fillcolor="window">
            <v:imagedata r:id="rId72" o:title=""/>
          </v:shape>
          <o:OLEObject Type="Embed" ProgID="Equation.3" ShapeID="_x0000_i1054" DrawAspect="Content" ObjectID="_1628556743" r:id="rId73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Определённый интеграл: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sin</w:t>
      </w:r>
      <w:r>
        <w:rPr>
          <w:sz w:val="28"/>
        </w:rPr>
        <w:t>(</w:t>
      </w:r>
      <w:r>
        <w:rPr>
          <w:sz w:val="28"/>
          <w:lang w:val="en-US"/>
        </w:rPr>
        <w:t>phi</w:t>
      </w:r>
      <w:r>
        <w:rPr>
          <w:sz w:val="28"/>
        </w:rPr>
        <w:t>)^3*</w:t>
      </w:r>
      <w:proofErr w:type="spellStart"/>
      <w:r>
        <w:rPr>
          <w:sz w:val="28"/>
          <w:lang w:val="en-US"/>
        </w:rPr>
        <w:t>sqrt</w:t>
      </w:r>
      <w:proofErr w:type="spellEnd"/>
      <w:r>
        <w:rPr>
          <w:sz w:val="28"/>
        </w:rPr>
        <w:t>(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phi</w:t>
      </w:r>
      <w:r>
        <w:rPr>
          <w:sz w:val="28"/>
        </w:rPr>
        <w:t xml:space="preserve">)), </w:t>
      </w:r>
      <w:r>
        <w:rPr>
          <w:sz w:val="28"/>
          <w:lang w:val="en-US"/>
        </w:rPr>
        <w:t>phi</w:t>
      </w:r>
      <w:r>
        <w:rPr>
          <w:sz w:val="28"/>
        </w:rPr>
        <w:t>=0..</w:t>
      </w:r>
      <w:r>
        <w:rPr>
          <w:sz w:val="28"/>
          <w:lang w:val="en-US"/>
        </w:rPr>
        <w:t>Pi</w:t>
      </w:r>
      <w:r>
        <w:rPr>
          <w:sz w:val="28"/>
        </w:rPr>
        <w:t>/2)=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sin</w:t>
      </w:r>
      <w:r>
        <w:rPr>
          <w:sz w:val="28"/>
        </w:rPr>
        <w:t>(</w:t>
      </w:r>
      <w:r>
        <w:rPr>
          <w:sz w:val="28"/>
          <w:lang w:val="en-US"/>
        </w:rPr>
        <w:t>phi</w:t>
      </w:r>
      <w:r>
        <w:rPr>
          <w:sz w:val="28"/>
        </w:rPr>
        <w:t>)^3*</w:t>
      </w:r>
      <w:proofErr w:type="spellStart"/>
      <w:r>
        <w:rPr>
          <w:sz w:val="28"/>
          <w:lang w:val="en-US"/>
        </w:rPr>
        <w:t>sqrt</w:t>
      </w:r>
      <w:proofErr w:type="spellEnd"/>
      <w:r>
        <w:rPr>
          <w:sz w:val="28"/>
        </w:rPr>
        <w:t>(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phi</w:t>
      </w:r>
      <w:r>
        <w:rPr>
          <w:sz w:val="28"/>
        </w:rPr>
        <w:t xml:space="preserve">)), </w:t>
      </w:r>
      <w:r>
        <w:rPr>
          <w:sz w:val="28"/>
          <w:lang w:val="en-US"/>
        </w:rPr>
        <w:t>phi</w:t>
      </w:r>
      <w:r>
        <w:rPr>
          <w:sz w:val="28"/>
        </w:rPr>
        <w:t>=0..</w:t>
      </w:r>
      <w:r>
        <w:rPr>
          <w:sz w:val="28"/>
          <w:lang w:val="en-US"/>
        </w:rPr>
        <w:t>Pi</w:t>
      </w:r>
      <w:r>
        <w:rPr>
          <w:sz w:val="28"/>
        </w:rPr>
        <w:t>/2);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450204">
        <w:rPr>
          <w:position w:val="-38"/>
          <w:sz w:val="28"/>
          <w:lang w:val="en-US"/>
        </w:rPr>
        <w:object w:dxaOrig="3480" w:dyaOrig="1180">
          <v:shape id="_x0000_i1055" type="#_x0000_t75" style="width:173.5pt;height:59pt" o:ole="" fillcolor="window">
            <v:imagedata r:id="rId74" o:title=""/>
          </v:shape>
          <o:OLEObject Type="Embed" ProgID="Equation.3" ShapeID="_x0000_i1055" DrawAspect="Content" ObjectID="_1628556744" r:id="rId7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Несобственные интегралы (первого и второго рода):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1/(x^2+2*x+2), x= - infinity..</w:t>
      </w:r>
      <w:proofErr w:type="gramStart"/>
      <w:r>
        <w:rPr>
          <w:sz w:val="28"/>
          <w:lang w:val="en-US"/>
        </w:rPr>
        <w:t>infinity</w:t>
      </w:r>
      <w:proofErr w:type="gramEnd"/>
      <w:r>
        <w:rPr>
          <w:sz w:val="28"/>
          <w:lang w:val="en-US"/>
        </w:rPr>
        <w:t xml:space="preserve">)= 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(1/(x^2+2*x+2), x= - infinity..</w:t>
      </w:r>
      <w:proofErr w:type="gramStart"/>
      <w:r>
        <w:rPr>
          <w:sz w:val="28"/>
          <w:lang w:val="en-US"/>
        </w:rPr>
        <w:t>infinity</w:t>
      </w:r>
      <w:proofErr w:type="gramEnd"/>
      <w:r>
        <w:rPr>
          <w:sz w:val="28"/>
          <w:lang w:val="en-US"/>
        </w:rPr>
        <w:t>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2960" w:dyaOrig="920">
          <v:shape id="_x0000_i1056" type="#_x0000_t75" style="width:147.55pt;height:46.05pt" o:ole="" fillcolor="window">
            <v:imagedata r:id="rId76" o:title=""/>
          </v:shape>
          <o:OLEObject Type="Embed" ProgID="Equation.3" ShapeID="_x0000_i1056" DrawAspect="Content" ObjectID="_1628556745" r:id="rId77"/>
        </w:objec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1/(x-1)^2, x=0..2)=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(1/(x-1)^2, x=0..2);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2079" w:dyaOrig="920">
          <v:shape id="_x0000_i1057" type="#_x0000_t75" style="width:103.85pt;height:46.05pt" o:ole="" fillcolor="window">
            <v:imagedata r:id="rId78" o:title=""/>
          </v:shape>
          <o:OLEObject Type="Embed" ProgID="Equation.3" ShapeID="_x0000_i1057" DrawAspect="Content" ObjectID="_1628556746" r:id="rId79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В тех случаях, когда интеграл не может быть вычислен в численной форме, поможет функция </w:t>
      </w:r>
      <w:proofErr w:type="spellStart"/>
      <w:r>
        <w:rPr>
          <w:sz w:val="28"/>
        </w:rPr>
        <w:t>evalf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r>
        <w:rPr>
          <w:sz w:val="28"/>
          <w:lang w:val="en-US"/>
        </w:rPr>
        <w:t>ww</w:t>
      </w:r>
      <w:proofErr w:type="spellEnd"/>
      <w:proofErr w:type="gramStart"/>
      <w:r>
        <w:rPr>
          <w:sz w:val="28"/>
          <w:lang w:val="en-US"/>
        </w:rPr>
        <w:t>:=</w:t>
      </w:r>
      <w:proofErr w:type="spellStart"/>
      <w:proofErr w:type="gramEnd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(exp(-x^3), x=0..1);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8"/>
          <w:sz w:val="28"/>
          <w:lang w:val="en-US"/>
        </w:rPr>
        <w:object w:dxaOrig="2060" w:dyaOrig="920">
          <v:shape id="_x0000_i1058" type="#_x0000_t75" style="width:102.7pt;height:46.05pt" o:ole="" fillcolor="window">
            <v:imagedata r:id="rId80" o:title=""/>
          </v:shape>
          <o:OLEObject Type="Embed" ProgID="Equation.3" ShapeID="_x0000_i1058" DrawAspect="Content" ObjectID="_1628556747" r:id="rId81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  <w:lang w:val="en-US"/>
        </w:rPr>
        <w:t>evalf</w:t>
      </w:r>
      <w:proofErr w:type="spellEnd"/>
      <w:r>
        <w:rPr>
          <w:sz w:val="28"/>
        </w:rPr>
        <w:t>(</w:t>
      </w:r>
      <w:proofErr w:type="spellStart"/>
      <w:r>
        <w:rPr>
          <w:sz w:val="28"/>
          <w:lang w:val="en-US"/>
        </w:rPr>
        <w:t>ww</w:t>
      </w:r>
      <w:proofErr w:type="spellEnd"/>
      <w:r>
        <w:rPr>
          <w:sz w:val="28"/>
        </w:rPr>
        <w:t>, 5);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.80751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В M</w:t>
      </w:r>
      <w:r>
        <w:rPr>
          <w:sz w:val="28"/>
          <w:lang w:val="en-US"/>
        </w:rPr>
        <w:t>a</w:t>
      </w:r>
      <w:proofErr w:type="spellStart"/>
      <w:r>
        <w:rPr>
          <w:sz w:val="28"/>
        </w:rPr>
        <w:t>ple</w:t>
      </w:r>
      <w:proofErr w:type="spellEnd"/>
      <w:r>
        <w:rPr>
          <w:sz w:val="28"/>
        </w:rPr>
        <w:t xml:space="preserve"> можно при помощи команды </w:t>
      </w:r>
      <w:proofErr w:type="spellStart"/>
      <w:r>
        <w:rPr>
          <w:sz w:val="28"/>
        </w:rPr>
        <w:t>sum</w:t>
      </w:r>
      <w:proofErr w:type="spellEnd"/>
      <w:r>
        <w:rPr>
          <w:sz w:val="28"/>
        </w:rPr>
        <w:t xml:space="preserve"> находить предел сходимости р</w:t>
      </w:r>
      <w:r>
        <w:rPr>
          <w:sz w:val="28"/>
        </w:rPr>
        <w:t>я</w:t>
      </w:r>
      <w:r>
        <w:rPr>
          <w:sz w:val="28"/>
        </w:rPr>
        <w:t>да.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&gt;sum(7^(3*n)/(2*n-5)!, n=3..infnity)=</w:t>
      </w:r>
      <w:proofErr w:type="spellStart"/>
      <w:r>
        <w:rPr>
          <w:sz w:val="28"/>
          <w:lang w:val="en-US"/>
        </w:rPr>
        <w:t>evalf</w:t>
      </w:r>
      <w:proofErr w:type="spellEnd"/>
      <w:r>
        <w:rPr>
          <w:sz w:val="28"/>
          <w:lang w:val="en-US"/>
        </w:rPr>
        <w:t>(sum((7^(3*n)/(2*n-5)!, n=3..infnity));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6"/>
          <w:sz w:val="28"/>
          <w:lang w:val="en-US"/>
        </w:rPr>
        <w:object w:dxaOrig="4300" w:dyaOrig="900">
          <v:shape id="_x0000_i1059" type="#_x0000_t75" style="width:214.8pt;height:44.85pt" o:ole="" fillcolor="window">
            <v:imagedata r:id="rId82" o:title=""/>
          </v:shape>
          <o:OLEObject Type="Embed" ProgID="Equation.3" ShapeID="_x0000_i1059" DrawAspect="Content" ObjectID="_1628556748" r:id="rId83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Полезной может оказаться и функция </w:t>
      </w:r>
      <w:r>
        <w:rPr>
          <w:sz w:val="28"/>
          <w:lang w:val="en-US"/>
        </w:rPr>
        <w:t>product</w:t>
      </w:r>
      <w:r>
        <w:rPr>
          <w:sz w:val="28"/>
        </w:rPr>
        <w:t>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product(</w:t>
      </w:r>
      <w:proofErr w:type="gramEnd"/>
      <w:r>
        <w:rPr>
          <w:sz w:val="28"/>
          <w:lang w:val="en-US"/>
        </w:rPr>
        <w:t>a[k], k=0..n);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4"/>
          <w:sz w:val="28"/>
          <w:lang w:val="en-US"/>
        </w:rPr>
        <w:object w:dxaOrig="760" w:dyaOrig="840">
          <v:shape id="_x0000_i1060" type="#_x0000_t75" style="width:37.75pt;height:42.5pt" o:ole="" fillcolor="window">
            <v:imagedata r:id="rId84" o:title=""/>
          </v:shape>
          <o:OLEObject Type="Embed" ProgID="Equation.3" ShapeID="_x0000_i1060" DrawAspect="Content" ObjectID="_1628556749" r:id="rId8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Достаточно просто производить различные операции над кусочно-аналитическими функциями. Их можно интегрировать, дифференцировать, и д</w:t>
      </w:r>
      <w:r>
        <w:rPr>
          <w:sz w:val="28"/>
        </w:rPr>
        <w:t>а</w:t>
      </w:r>
      <w:r>
        <w:rPr>
          <w:sz w:val="28"/>
        </w:rPr>
        <w:t>же использовать их в дифференциальных уравнениях.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&gt;p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>piecewise(x&lt;0, -1, x&gt;1, 2*x, x^2);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64"/>
          <w:sz w:val="28"/>
          <w:lang w:val="en-US"/>
        </w:rPr>
        <w:object w:dxaOrig="1980" w:dyaOrig="1440">
          <v:shape id="_x0000_i1061" type="#_x0000_t75" style="width:99.15pt;height:1in" o:ole="" fillcolor="window">
            <v:imagedata r:id="rId86" o:title=""/>
          </v:shape>
          <o:OLEObject Type="Embed" ProgID="Equation.3" ShapeID="_x0000_i1061" DrawAspect="Content" ObjectID="_1628556750" r:id="rId87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Построим график вышеописанной функции: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plot</w:t>
      </w:r>
      <w:r>
        <w:rPr>
          <w:sz w:val="28"/>
        </w:rPr>
        <w:t>(</w:t>
      </w:r>
      <w:r>
        <w:rPr>
          <w:sz w:val="28"/>
          <w:lang w:val="en-US"/>
        </w:rPr>
        <w:t>p</w:t>
      </w:r>
      <w:r>
        <w:rPr>
          <w:sz w:val="28"/>
        </w:rPr>
        <w:t xml:space="preserve">, </w:t>
      </w:r>
      <w:r>
        <w:rPr>
          <w:sz w:val="28"/>
          <w:lang w:val="en-US"/>
        </w:rPr>
        <w:t>x</w:t>
      </w:r>
      <w:r>
        <w:rPr>
          <w:sz w:val="28"/>
        </w:rPr>
        <w:t>= -1..2);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Интегрировать и дифференцировать </w:t>
      </w:r>
      <w:proofErr w:type="spellStart"/>
      <w:r>
        <w:rPr>
          <w:sz w:val="28"/>
        </w:rPr>
        <w:t>кусочную</w:t>
      </w:r>
      <w:proofErr w:type="spellEnd"/>
      <w:r>
        <w:rPr>
          <w:sz w:val="28"/>
        </w:rPr>
        <w:t xml:space="preserve"> функцию можно </w:t>
      </w:r>
      <w:proofErr w:type="gramStart"/>
      <w:r>
        <w:rPr>
          <w:sz w:val="28"/>
        </w:rPr>
        <w:t>также, как</w:t>
      </w:r>
      <w:proofErr w:type="gramEnd"/>
      <w:r>
        <w:rPr>
          <w:sz w:val="28"/>
        </w:rPr>
        <w:t xml:space="preserve"> и обычные функции: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p, x);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08"/>
          <w:sz w:val="28"/>
          <w:lang w:val="en-US"/>
        </w:rPr>
        <w:object w:dxaOrig="1980" w:dyaOrig="2320">
          <v:shape id="_x0000_i1062" type="#_x0000_t75" style="width:99.15pt;height:115.65pt" o:ole="" fillcolor="window">
            <v:imagedata r:id="rId88" o:title=""/>
          </v:shape>
          <o:OLEObject Type="Embed" ProgID="Equation.3" ShapeID="_x0000_i1062" DrawAspect="Content" ObjectID="_1628556751" r:id="rId89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А теперь попробуем решить дифференциальное уравнение, в которое вх</w:t>
      </w:r>
      <w:r>
        <w:rPr>
          <w:sz w:val="28"/>
        </w:rPr>
        <w:t>о</w:t>
      </w:r>
      <w:r>
        <w:rPr>
          <w:sz w:val="28"/>
        </w:rPr>
        <w:t xml:space="preserve">дит функция </w:t>
      </w:r>
      <w:proofErr w:type="spellStart"/>
      <w:r>
        <w:rPr>
          <w:sz w:val="28"/>
        </w:rPr>
        <w:t>p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>).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dsolve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{diff(y(x), x)+p*y(x), y(o)= -2}, y(x));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88"/>
          <w:sz w:val="28"/>
          <w:lang w:val="en-US"/>
        </w:rPr>
        <w:object w:dxaOrig="3440" w:dyaOrig="1920">
          <v:shape id="_x0000_i1063" type="#_x0000_t75" style="width:172.35pt;height:95.6pt" o:ole="" fillcolor="window">
            <v:imagedata r:id="rId90" o:title=""/>
          </v:shape>
          <o:OLEObject Type="Embed" ProgID="Equation.3" ShapeID="_x0000_i1063" DrawAspect="Content" ObjectID="_1628556752" r:id="rId91"/>
        </w:object>
      </w:r>
    </w:p>
    <w:p w:rsidR="00701083" w:rsidRDefault="00701083">
      <w:pPr>
        <w:rPr>
          <w:sz w:val="28"/>
          <w:lang w:val="en-US"/>
        </w:rPr>
      </w:pPr>
    </w:p>
    <w:p w:rsidR="00701083" w:rsidRDefault="00701083">
      <w:pPr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701083" w:rsidRDefault="00701083">
      <w:pPr>
        <w:jc w:val="center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701083" w:rsidRDefault="00701083" w:rsidP="0041534B">
      <w:pPr>
        <w:numPr>
          <w:ilvl w:val="0"/>
          <w:numId w:val="11"/>
        </w:numPr>
        <w:jc w:val="center"/>
        <w:rPr>
          <w:b/>
          <w:sz w:val="28"/>
          <w:szCs w:val="28"/>
        </w:rPr>
      </w:pPr>
      <w:r w:rsidRPr="0041534B">
        <w:rPr>
          <w:b/>
          <w:sz w:val="28"/>
          <w:szCs w:val="28"/>
        </w:rPr>
        <w:lastRenderedPageBreak/>
        <w:t>ИНТЕГРАЛЬНЫЕ ПРЕОБРАЗОВАНИЯ</w:t>
      </w:r>
    </w:p>
    <w:p w:rsidR="0041534B" w:rsidRPr="0041534B" w:rsidRDefault="0041534B" w:rsidP="0041534B">
      <w:pPr>
        <w:ind w:left="360"/>
        <w:jc w:val="center"/>
        <w:rPr>
          <w:b/>
          <w:sz w:val="28"/>
          <w:szCs w:val="28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Интегральные преобразования особенно полезны при решении дифференц</w:t>
      </w:r>
      <w:r>
        <w:rPr>
          <w:sz w:val="28"/>
        </w:rPr>
        <w:t>и</w:t>
      </w:r>
      <w:r>
        <w:rPr>
          <w:sz w:val="28"/>
        </w:rPr>
        <w:t xml:space="preserve">альных уравнений. Библиотека </w:t>
      </w:r>
      <w:proofErr w:type="spellStart"/>
      <w:r>
        <w:rPr>
          <w:sz w:val="28"/>
          <w:lang w:val="en-US"/>
        </w:rPr>
        <w:t>inttrans</w:t>
      </w:r>
      <w:proofErr w:type="spellEnd"/>
      <w:r>
        <w:rPr>
          <w:sz w:val="28"/>
        </w:rPr>
        <w:t xml:space="preserve"> содержит наиболее часто встречающиеся функции. </w:t>
      </w:r>
      <w:proofErr w:type="gramStart"/>
      <w:r>
        <w:rPr>
          <w:sz w:val="28"/>
        </w:rPr>
        <w:t>Выражение</w:t>
      </w:r>
      <w:proofErr w:type="gramEnd"/>
      <w:r>
        <w:rPr>
          <w:sz w:val="28"/>
        </w:rPr>
        <w:t xml:space="preserve"> над которым происходит преобразование, может включать в себя полиномы, экспоненты, тригонометрические функции, </w:t>
      </w:r>
      <w:proofErr w:type="spellStart"/>
      <w:r>
        <w:rPr>
          <w:sz w:val="28"/>
        </w:rPr>
        <w:t>дельта-функцию</w:t>
      </w:r>
      <w:proofErr w:type="spellEnd"/>
      <w:r>
        <w:rPr>
          <w:sz w:val="28"/>
        </w:rPr>
        <w:t xml:space="preserve"> Дирака (</w:t>
      </w:r>
      <w:r>
        <w:rPr>
          <w:sz w:val="28"/>
          <w:lang w:val="en-US"/>
        </w:rPr>
        <w:t>Dirac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 xml:space="preserve">)), функцию </w:t>
      </w:r>
      <w:proofErr w:type="spellStart"/>
      <w:r>
        <w:rPr>
          <w:sz w:val="28"/>
        </w:rPr>
        <w:t>Хевисайда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Heaviside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>)), а также интегралы и прои</w:t>
      </w:r>
      <w:r>
        <w:rPr>
          <w:sz w:val="28"/>
        </w:rPr>
        <w:t>з</w:t>
      </w:r>
      <w:r>
        <w:rPr>
          <w:sz w:val="28"/>
        </w:rPr>
        <w:t>водные. Кроме того, предусмотрена возможность расширения таблицы интегр</w:t>
      </w:r>
      <w:r>
        <w:rPr>
          <w:sz w:val="28"/>
        </w:rPr>
        <w:t>а</w:t>
      </w:r>
      <w:r>
        <w:rPr>
          <w:sz w:val="28"/>
        </w:rPr>
        <w:t xml:space="preserve">лов равенствами пользователя. Это достигается с помощью функции </w:t>
      </w:r>
      <w:proofErr w:type="spellStart"/>
      <w:r>
        <w:rPr>
          <w:sz w:val="28"/>
          <w:lang w:val="en-US"/>
        </w:rPr>
        <w:t>addtable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После подключения библиотеки </w:t>
      </w:r>
      <w:proofErr w:type="spellStart"/>
      <w:r>
        <w:rPr>
          <w:sz w:val="28"/>
          <w:lang w:val="en-US"/>
        </w:rPr>
        <w:t>inttrans</w:t>
      </w:r>
      <w:proofErr w:type="spellEnd"/>
      <w:r>
        <w:rPr>
          <w:sz w:val="28"/>
        </w:rPr>
        <w:t xml:space="preserve"> командой </w:t>
      </w:r>
      <w:r>
        <w:rPr>
          <w:sz w:val="28"/>
          <w:lang w:val="en-US"/>
        </w:rPr>
        <w:t>with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inttrans</w:t>
      </w:r>
      <w:proofErr w:type="spellEnd"/>
      <w:r>
        <w:rPr>
          <w:sz w:val="28"/>
        </w:rPr>
        <w:t>) становятся доступными следующие функции:</w:t>
      </w:r>
    </w:p>
    <w:p w:rsidR="00701083" w:rsidRDefault="00701083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652"/>
        <w:gridCol w:w="5812"/>
      </w:tblGrid>
      <w:tr w:rsidR="00701083">
        <w:tc>
          <w:tcPr>
            <w:tcW w:w="3652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КОМАНДА</w:t>
            </w:r>
          </w:p>
        </w:tc>
        <w:tc>
          <w:tcPr>
            <w:tcW w:w="5812" w:type="dxa"/>
            <w:tcBorders>
              <w:top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ОПИСАНИЕ</w:t>
            </w:r>
          </w:p>
        </w:tc>
      </w:tr>
      <w:tr w:rsidR="00701083">
        <w:tc>
          <w:tcPr>
            <w:tcW w:w="3652" w:type="dxa"/>
            <w:tcBorders>
              <w:top w:val="thickThin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addtable</w:t>
            </w:r>
            <w:proofErr w:type="spellEnd"/>
            <w:r>
              <w:rPr>
                <w:sz w:val="28"/>
                <w:lang w:val="en-US"/>
              </w:rPr>
              <w:t>(</w:t>
            </w:r>
            <w:proofErr w:type="spellStart"/>
            <w:r>
              <w:rPr>
                <w:sz w:val="28"/>
                <w:lang w:val="en-US"/>
              </w:rPr>
              <w:t>tname</w:t>
            </w:r>
            <w:proofErr w:type="spellEnd"/>
            <w:r>
              <w:rPr>
                <w:sz w:val="28"/>
                <w:lang w:val="en-US"/>
              </w:rPr>
              <w:t>, f(t), F(s), t, s)</w:t>
            </w:r>
          </w:p>
        </w:tc>
        <w:tc>
          <w:tcPr>
            <w:tcW w:w="5812" w:type="dxa"/>
            <w:tcBorders>
              <w:top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ind w:right="-250"/>
              <w:rPr>
                <w:sz w:val="28"/>
              </w:rPr>
            </w:pPr>
            <w:r>
              <w:rPr>
                <w:sz w:val="28"/>
              </w:rPr>
              <w:t>Добавление к таблице интегральных преобраз</w:t>
            </w:r>
            <w:r>
              <w:rPr>
                <w:sz w:val="28"/>
              </w:rPr>
              <w:t>о</w:t>
            </w:r>
            <w:r>
              <w:rPr>
                <w:sz w:val="28"/>
              </w:rPr>
              <w:t>ваний (</w:t>
            </w:r>
            <w:proofErr w:type="spellStart"/>
            <w:r>
              <w:rPr>
                <w:sz w:val="28"/>
                <w:lang w:val="en-US"/>
              </w:rPr>
              <w:t>tname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  <w:lang w:val="en-US"/>
              </w:rPr>
              <w:t>fourier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  <w:lang w:val="en-US"/>
              </w:rPr>
              <w:t>invlaplace</w:t>
            </w:r>
            <w:proofErr w:type="spellEnd"/>
            <w:r>
              <w:rPr>
                <w:sz w:val="28"/>
              </w:rPr>
              <w:t xml:space="preserve">,…) собственных равенств </w:t>
            </w:r>
          </w:p>
          <w:p w:rsidR="00701083" w:rsidRDefault="00701083">
            <w:pPr>
              <w:ind w:right="-250"/>
              <w:rPr>
                <w:sz w:val="28"/>
              </w:rPr>
            </w:pP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fourier</w:t>
            </w:r>
            <w:proofErr w:type="spellEnd"/>
            <w:r>
              <w:rPr>
                <w:sz w:val="28"/>
                <w:lang w:val="en-US"/>
              </w:rPr>
              <w:t>(f(t), t, u)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Преобразование Фурье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</w:t>
            </w:r>
            <w:r>
              <w:rPr>
                <w:sz w:val="28"/>
              </w:rPr>
              <w:t>и</w:t>
            </w:r>
            <w:r>
              <w:rPr>
                <w:sz w:val="28"/>
              </w:rPr>
              <w:t xml:space="preserve">тельно переменной </w:t>
            </w:r>
            <w:r>
              <w:rPr>
                <w:b/>
                <w:sz w:val="28"/>
                <w:lang w:val="en-US"/>
              </w:rPr>
              <w:t>t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fouriercos</w:t>
            </w:r>
            <w:proofErr w:type="spellEnd"/>
            <w:r>
              <w:rPr>
                <w:sz w:val="28"/>
                <w:lang w:val="en-US"/>
              </w:rPr>
              <w:t>(f(t), t, u)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Тригонометрическое преобразование Фурье по косинусу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относительно пер</w:t>
            </w:r>
            <w:r>
              <w:rPr>
                <w:sz w:val="28"/>
              </w:rPr>
              <w:t>е</w:t>
            </w:r>
            <w:r>
              <w:rPr>
                <w:sz w:val="28"/>
              </w:rPr>
              <w:t>менной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lang w:val="en-US"/>
              </w:rPr>
              <w:t>t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fouriersin</w:t>
            </w:r>
            <w:proofErr w:type="spellEnd"/>
            <w:r>
              <w:rPr>
                <w:sz w:val="28"/>
                <w:lang w:val="en-US"/>
              </w:rPr>
              <w:t>(f(t), t, u)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Тригонометрическое преобразование Фурье по синусу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относительно пер</w:t>
            </w:r>
            <w:r>
              <w:rPr>
                <w:sz w:val="28"/>
              </w:rPr>
              <w:t>е</w:t>
            </w:r>
            <w:r>
              <w:rPr>
                <w:sz w:val="28"/>
              </w:rPr>
              <w:t xml:space="preserve">менной </w:t>
            </w:r>
            <w:r>
              <w:rPr>
                <w:b/>
                <w:sz w:val="28"/>
                <w:lang w:val="en-US"/>
              </w:rPr>
              <w:t>t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hankel</w:t>
            </w:r>
            <w:proofErr w:type="spellEnd"/>
            <w:r>
              <w:rPr>
                <w:sz w:val="28"/>
                <w:lang w:val="en-US"/>
              </w:rPr>
              <w:t>(f(t), t, h)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Преобразование Ханкеля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</w:t>
            </w:r>
            <w:r>
              <w:rPr>
                <w:sz w:val="28"/>
              </w:rPr>
              <w:t>о</w:t>
            </w:r>
            <w:r>
              <w:rPr>
                <w:sz w:val="28"/>
              </w:rPr>
              <w:t xml:space="preserve">сительно переменной 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sz w:val="28"/>
              </w:rPr>
              <w:t xml:space="preserve"> 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Hilbert(f(t), t, h)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Преобразование Гильберта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</w:t>
            </w:r>
            <w:r>
              <w:rPr>
                <w:sz w:val="28"/>
              </w:rPr>
              <w:t>о</w:t>
            </w:r>
            <w:r>
              <w:rPr>
                <w:sz w:val="28"/>
              </w:rPr>
              <w:t xml:space="preserve">сительно переменной 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sz w:val="28"/>
              </w:rPr>
              <w:t xml:space="preserve"> 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invfourier</w:t>
            </w:r>
            <w:proofErr w:type="spellEnd"/>
            <w:r>
              <w:rPr>
                <w:sz w:val="28"/>
                <w:lang w:val="en-US"/>
              </w:rPr>
              <w:t>(f(u), u, t)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Обратное преобразование Фурье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u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относительно переменной </w:t>
            </w:r>
            <w:r>
              <w:rPr>
                <w:b/>
                <w:sz w:val="28"/>
                <w:lang w:val="en-US"/>
              </w:rPr>
              <w:t>u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invhilbert</w:t>
            </w:r>
            <w:proofErr w:type="spellEnd"/>
            <w:r>
              <w:rPr>
                <w:sz w:val="28"/>
                <w:lang w:val="en-US"/>
              </w:rPr>
              <w:t>(f(h), h, t)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Обратное преобразование Гильберта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h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относительно переменной </w:t>
            </w:r>
            <w:r>
              <w:rPr>
                <w:b/>
                <w:sz w:val="28"/>
                <w:lang w:val="en-US"/>
              </w:rPr>
              <w:t>h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invlaplace</w:t>
            </w:r>
            <w:proofErr w:type="spellEnd"/>
            <w:r>
              <w:rPr>
                <w:sz w:val="28"/>
                <w:lang w:val="en-US"/>
              </w:rPr>
              <w:t>(f(s), s, t)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Обратное преобразование Лапласа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s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относительно переменной </w:t>
            </w:r>
            <w:r>
              <w:rPr>
                <w:b/>
                <w:sz w:val="28"/>
                <w:lang w:val="en-US"/>
              </w:rPr>
              <w:t>s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smartTag w:uri="urn:schemas-microsoft-com:office:smarttags" w:element="place">
              <w:r>
                <w:rPr>
                  <w:sz w:val="28"/>
                  <w:lang w:val="en-US"/>
                </w:rPr>
                <w:t>laplace</w:t>
              </w:r>
            </w:smartTag>
            <w:proofErr w:type="spellEnd"/>
            <w:r>
              <w:rPr>
                <w:sz w:val="28"/>
                <w:lang w:val="en-US"/>
              </w:rPr>
              <w:t>(f(t), t, s)</w:t>
            </w:r>
          </w:p>
        </w:tc>
        <w:tc>
          <w:tcPr>
            <w:tcW w:w="5812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Преобразование Лапласа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b/>
                <w:sz w:val="28"/>
              </w:rPr>
              <w:t>)</w:t>
            </w:r>
            <w:r>
              <w:rPr>
                <w:sz w:val="28"/>
              </w:rPr>
              <w:t xml:space="preserve"> относ</w:t>
            </w:r>
            <w:r>
              <w:rPr>
                <w:sz w:val="28"/>
              </w:rPr>
              <w:t>и</w:t>
            </w:r>
            <w:r>
              <w:rPr>
                <w:sz w:val="28"/>
              </w:rPr>
              <w:t xml:space="preserve">тельно переменной 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sz w:val="28"/>
              </w:rPr>
              <w:t xml:space="preserve"> </w:t>
            </w:r>
          </w:p>
        </w:tc>
      </w:tr>
      <w:tr w:rsidR="00701083">
        <w:tc>
          <w:tcPr>
            <w:tcW w:w="3652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mellin</w:t>
            </w:r>
            <w:proofErr w:type="spellEnd"/>
            <w:r>
              <w:rPr>
                <w:sz w:val="28"/>
                <w:lang w:val="en-US"/>
              </w:rPr>
              <w:t>(f(t), t, m)</w:t>
            </w:r>
          </w:p>
        </w:tc>
        <w:tc>
          <w:tcPr>
            <w:tcW w:w="5812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Преобразование </w:t>
            </w:r>
            <w:proofErr w:type="spellStart"/>
            <w:r>
              <w:rPr>
                <w:sz w:val="28"/>
              </w:rPr>
              <w:t>Меллина</w:t>
            </w:r>
            <w:proofErr w:type="spellEnd"/>
            <w:r>
              <w:rPr>
                <w:sz w:val="28"/>
              </w:rPr>
              <w:t xml:space="preserve"> функции </w:t>
            </w:r>
            <w:r>
              <w:rPr>
                <w:b/>
                <w:sz w:val="28"/>
                <w:lang w:val="en-US"/>
              </w:rPr>
              <w:t>f</w:t>
            </w:r>
            <w:r>
              <w:rPr>
                <w:b/>
                <w:sz w:val="28"/>
              </w:rPr>
              <w:t>(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sz w:val="28"/>
              </w:rPr>
              <w:t>) отн</w:t>
            </w:r>
            <w:r>
              <w:rPr>
                <w:sz w:val="28"/>
              </w:rPr>
              <w:t>о</w:t>
            </w:r>
            <w:r>
              <w:rPr>
                <w:sz w:val="28"/>
              </w:rPr>
              <w:t xml:space="preserve">сительно переменной </w:t>
            </w:r>
            <w:r>
              <w:rPr>
                <w:b/>
                <w:sz w:val="28"/>
                <w:lang w:val="en-US"/>
              </w:rPr>
              <w:t>t</w:t>
            </w:r>
            <w:r>
              <w:rPr>
                <w:sz w:val="28"/>
              </w:rPr>
              <w:t xml:space="preserve"> </w:t>
            </w:r>
          </w:p>
        </w:tc>
      </w:tr>
    </w:tbl>
    <w:p w:rsidR="00701083" w:rsidRDefault="00701083">
      <w:pPr>
        <w:rPr>
          <w:sz w:val="28"/>
        </w:rPr>
      </w:pPr>
      <w:r>
        <w:rPr>
          <w:sz w:val="28"/>
        </w:rPr>
        <w:tab/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Для выполнения стандартного преобразования Лапласа над функцией </w:t>
      </w:r>
      <w:r>
        <w:rPr>
          <w:sz w:val="28"/>
          <w:lang w:val="en-US"/>
        </w:rPr>
        <w:t>f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 xml:space="preserve">) относительно переменной </w:t>
      </w:r>
      <w:r>
        <w:rPr>
          <w:sz w:val="28"/>
          <w:lang w:val="en-US"/>
        </w:rPr>
        <w:t>t</w:t>
      </w:r>
      <w:r>
        <w:rPr>
          <w:sz w:val="28"/>
        </w:rPr>
        <w:t xml:space="preserve"> используется команда </w:t>
      </w:r>
      <w:proofErr w:type="spellStart"/>
      <w:r>
        <w:rPr>
          <w:sz w:val="28"/>
          <w:lang w:val="en-US"/>
        </w:rPr>
        <w:t>laplace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f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 xml:space="preserve">), </w:t>
      </w:r>
      <w:r>
        <w:rPr>
          <w:sz w:val="28"/>
          <w:lang w:val="en-US"/>
        </w:rPr>
        <w:t>t</w:t>
      </w:r>
      <w:r>
        <w:rPr>
          <w:sz w:val="28"/>
        </w:rPr>
        <w:t xml:space="preserve">, </w:t>
      </w:r>
      <w:r>
        <w:rPr>
          <w:sz w:val="28"/>
          <w:lang w:val="en-US"/>
        </w:rPr>
        <w:t>s</w:t>
      </w:r>
      <w:r>
        <w:rPr>
          <w:sz w:val="28"/>
        </w:rPr>
        <w:t xml:space="preserve">), где </w:t>
      </w:r>
      <w:r>
        <w:rPr>
          <w:sz w:val="28"/>
          <w:lang w:val="en-US"/>
        </w:rPr>
        <w:t>s</w:t>
      </w:r>
      <w:r>
        <w:rPr>
          <w:sz w:val="28"/>
        </w:rPr>
        <w:t xml:space="preserve"> – пар</w:t>
      </w:r>
      <w:r>
        <w:rPr>
          <w:sz w:val="28"/>
        </w:rPr>
        <w:t>а</w:t>
      </w:r>
      <w:r>
        <w:rPr>
          <w:sz w:val="28"/>
        </w:rPr>
        <w:t>метр.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laplase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t^3+cos(t)=y(t), t, s);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2"/>
          <w:sz w:val="28"/>
          <w:lang w:val="en-US"/>
        </w:rPr>
        <w:object w:dxaOrig="3700" w:dyaOrig="780">
          <v:shape id="_x0000_i1064" type="#_x0000_t75" style="width:185.3pt;height:38.95pt" o:ole="" fillcolor="window">
            <v:imagedata r:id="rId92" o:title=""/>
          </v:shape>
          <o:OLEObject Type="Embed" ProgID="Equation.3" ShapeID="_x0000_i1064" DrawAspect="Content" ObjectID="_1628556753" r:id="rId93"/>
        </w:object>
      </w:r>
      <w:r>
        <w:rPr>
          <w:sz w:val="28"/>
        </w:rPr>
        <w:tab/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Выполнив обратное преобразование Лапласа, получаем исходный резул</w:t>
      </w:r>
      <w:r>
        <w:rPr>
          <w:sz w:val="28"/>
        </w:rPr>
        <w:t>ь</w:t>
      </w:r>
      <w:r>
        <w:rPr>
          <w:sz w:val="28"/>
        </w:rPr>
        <w:t>тат.</w:t>
      </w:r>
    </w:p>
    <w:p w:rsidR="00701083" w:rsidRDefault="00701083">
      <w:pPr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invlaplace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</w:rPr>
        <w:t>%</w:t>
      </w:r>
      <w:r>
        <w:rPr>
          <w:sz w:val="28"/>
          <w:lang w:val="en-US"/>
        </w:rPr>
        <w:t>, s, t);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12"/>
          <w:sz w:val="28"/>
          <w:lang w:val="en-US"/>
        </w:rPr>
        <w:object w:dxaOrig="2140" w:dyaOrig="460">
          <v:shape id="_x0000_i1065" type="#_x0000_t75" style="width:107.4pt;height:22.45pt" o:ole="" fillcolor="window">
            <v:imagedata r:id="rId94" o:title=""/>
          </v:shape>
          <o:OLEObject Type="Embed" ProgID="Equation.3" ShapeID="_x0000_i1065" DrawAspect="Content" ObjectID="_1628556754" r:id="rId95"/>
        </w:objec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Тригонометрические преобразования Фурье выполняются следующей к</w:t>
      </w:r>
      <w:r>
        <w:rPr>
          <w:sz w:val="28"/>
        </w:rPr>
        <w:t>о</w:t>
      </w:r>
      <w:r>
        <w:rPr>
          <w:sz w:val="28"/>
        </w:rPr>
        <w:t>мандой: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fouriercos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1/t^2+3), t, s);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450204">
        <w:rPr>
          <w:position w:val="-30"/>
          <w:sz w:val="28"/>
          <w:lang w:val="en-US"/>
        </w:rPr>
        <w:object w:dxaOrig="2340" w:dyaOrig="800">
          <v:shape id="_x0000_i1066" type="#_x0000_t75" style="width:116.85pt;height:40.15pt" o:ole="" fillcolor="window">
            <v:imagedata r:id="rId96" o:title=""/>
          </v:shape>
          <o:OLEObject Type="Embed" ProgID="Equation.3" ShapeID="_x0000_i1066" DrawAspect="Content" ObjectID="_1628556755" r:id="rId97"/>
        </w:objec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fouriersin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f(t), t, s);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spellStart"/>
      <w:proofErr w:type="gramStart"/>
      <w:r>
        <w:rPr>
          <w:sz w:val="28"/>
          <w:lang w:val="en-US"/>
        </w:rPr>
        <w:t>fouriersin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f(t), t, s)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proofErr w:type="spellStart"/>
      <w:r>
        <w:rPr>
          <w:sz w:val="28"/>
        </w:rPr>
        <w:t>Изпоследнего</w:t>
      </w:r>
      <w:proofErr w:type="spellEnd"/>
      <w:r>
        <w:rPr>
          <w:sz w:val="28"/>
        </w:rPr>
        <w:t xml:space="preserve"> выражения мы видим, что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 xml:space="preserve"> не смог преобразовать функцию </w:t>
      </w:r>
      <w:proofErr w:type="spellStart"/>
      <w:r>
        <w:rPr>
          <w:sz w:val="28"/>
        </w:rPr>
        <w:t>f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 xml:space="preserve">), т.к. не нашёл соответствующего правила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встроенной таблице и</w:t>
      </w:r>
      <w:r>
        <w:rPr>
          <w:sz w:val="28"/>
        </w:rPr>
        <w:t>н</w:t>
      </w:r>
      <w:r>
        <w:rPr>
          <w:sz w:val="28"/>
        </w:rPr>
        <w:t xml:space="preserve">тегралов. Мы можем определить сами изображение данной функции и записать его в таблицу </w:t>
      </w:r>
      <w:r>
        <w:rPr>
          <w:sz w:val="28"/>
          <w:lang w:val="en-US"/>
        </w:rPr>
        <w:t>M</w:t>
      </w:r>
      <w:proofErr w:type="spellStart"/>
      <w:r>
        <w:rPr>
          <w:sz w:val="28"/>
        </w:rPr>
        <w:t>aple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addtable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fouriersin</w:t>
      </w:r>
      <w:proofErr w:type="spellEnd"/>
      <w:r>
        <w:rPr>
          <w:sz w:val="28"/>
          <w:lang w:val="en-US"/>
        </w:rPr>
        <w:t>, f(t), F(s), t, s);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Теперь снова выполнив, предыдущее преобразование мы видим, что опр</w:t>
      </w:r>
      <w:r>
        <w:rPr>
          <w:sz w:val="28"/>
        </w:rPr>
        <w:t>е</w:t>
      </w:r>
      <w:r>
        <w:rPr>
          <w:sz w:val="28"/>
        </w:rPr>
        <w:t xml:space="preserve">делённое нами правило включено в таблицу и </w:t>
      </w:r>
      <w:proofErr w:type="spellStart"/>
      <w:r>
        <w:rPr>
          <w:sz w:val="28"/>
        </w:rPr>
        <w:t>сним</w:t>
      </w:r>
      <w:proofErr w:type="spellEnd"/>
      <w:r>
        <w:rPr>
          <w:sz w:val="28"/>
        </w:rPr>
        <w:t xml:space="preserve"> можно </w:t>
      </w:r>
      <w:proofErr w:type="gramStart"/>
      <w:r>
        <w:rPr>
          <w:sz w:val="28"/>
        </w:rPr>
        <w:t>выполнять</w:t>
      </w:r>
      <w:proofErr w:type="gramEnd"/>
      <w:r>
        <w:rPr>
          <w:sz w:val="28"/>
        </w:rPr>
        <w:t xml:space="preserve"> различные операции.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spellStart"/>
      <w:proofErr w:type="gramStart"/>
      <w:r>
        <w:rPr>
          <w:sz w:val="28"/>
          <w:lang w:val="en-US"/>
        </w:rPr>
        <w:t>fouriersin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f(x), x, z);</w:t>
      </w:r>
    </w:p>
    <w:p w:rsidR="00701083" w:rsidRDefault="00701083">
      <w:pPr>
        <w:ind w:firstLine="540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proofErr w:type="gramStart"/>
      <w:r>
        <w:rPr>
          <w:sz w:val="28"/>
          <w:lang w:val="en-US"/>
        </w:rPr>
        <w:t>F(</w:t>
      </w:r>
      <w:proofErr w:type="gramEnd"/>
      <w:r>
        <w:rPr>
          <w:sz w:val="28"/>
          <w:lang w:val="en-US"/>
        </w:rPr>
        <w:t>z)</w:t>
      </w:r>
    </w:p>
    <w:p w:rsidR="00701083" w:rsidRDefault="00701083">
      <w:pPr>
        <w:ind w:firstLine="540"/>
        <w:jc w:val="both"/>
        <w:rPr>
          <w:sz w:val="28"/>
          <w:lang w:val="en-US"/>
        </w:rPr>
      </w:pPr>
    </w:p>
    <w:p w:rsidR="00701083" w:rsidRDefault="00701083">
      <w:pPr>
        <w:ind w:firstLine="540"/>
        <w:jc w:val="both"/>
        <w:rPr>
          <w:sz w:val="28"/>
          <w:lang w:val="en-US"/>
        </w:rPr>
      </w:pPr>
    </w:p>
    <w:p w:rsidR="00701083" w:rsidRPr="0041534B" w:rsidRDefault="00701083">
      <w:pPr>
        <w:numPr>
          <w:ilvl w:val="0"/>
          <w:numId w:val="15"/>
        </w:numPr>
        <w:jc w:val="center"/>
        <w:rPr>
          <w:b/>
          <w:sz w:val="28"/>
          <w:szCs w:val="28"/>
          <w:lang w:val="en-US"/>
        </w:rPr>
      </w:pPr>
      <w:r w:rsidRPr="0041534B">
        <w:rPr>
          <w:b/>
          <w:sz w:val="28"/>
          <w:szCs w:val="28"/>
          <w:lang w:val="en-US"/>
        </w:rPr>
        <w:t>Г</w:t>
      </w:r>
      <w:r w:rsidR="00F72F19" w:rsidRPr="0041534B">
        <w:rPr>
          <w:b/>
          <w:sz w:val="28"/>
          <w:szCs w:val="28"/>
        </w:rPr>
        <w:t>Р</w:t>
      </w:r>
      <w:r w:rsidRPr="0041534B">
        <w:rPr>
          <w:b/>
          <w:sz w:val="28"/>
          <w:szCs w:val="28"/>
        </w:rPr>
        <w:t xml:space="preserve">АФИКА </w:t>
      </w:r>
      <w:r w:rsidRPr="0041534B">
        <w:rPr>
          <w:b/>
          <w:sz w:val="28"/>
          <w:szCs w:val="28"/>
          <w:lang w:val="en-US"/>
        </w:rPr>
        <w:t>MAPLE</w:t>
      </w:r>
    </w:p>
    <w:p w:rsidR="0041534B" w:rsidRDefault="0041534B" w:rsidP="0041534B">
      <w:pPr>
        <w:jc w:val="center"/>
        <w:rPr>
          <w:sz w:val="36"/>
          <w:lang w:val="en-US"/>
        </w:rPr>
      </w:pP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Maple</w:t>
      </w:r>
      <w:r>
        <w:rPr>
          <w:sz w:val="28"/>
        </w:rPr>
        <w:t xml:space="preserve"> можно размещать графику сразу в рабочем документе. </w:t>
      </w:r>
      <w:proofErr w:type="gramStart"/>
      <w:r>
        <w:rPr>
          <w:sz w:val="28"/>
        </w:rPr>
        <w:t>Разумеется</w:t>
      </w:r>
      <w:proofErr w:type="gramEnd"/>
      <w:r>
        <w:rPr>
          <w:sz w:val="28"/>
        </w:rPr>
        <w:t xml:space="preserve"> при необходимости её можно построить и в рабочем окне. После построения графика параметры изображения можно изменить с помощью специального м</w:t>
      </w:r>
      <w:r>
        <w:rPr>
          <w:sz w:val="28"/>
        </w:rPr>
        <w:t>е</w:t>
      </w:r>
      <w:r>
        <w:rPr>
          <w:sz w:val="28"/>
        </w:rPr>
        <w:t>ню пиктограмм или всплывающего меню, которое вызывается нажатием правой кнопки мыши.</w:t>
      </w:r>
    </w:p>
    <w:p w:rsidR="00701083" w:rsidRDefault="00701083">
      <w:pPr>
        <w:ind w:firstLine="540"/>
        <w:jc w:val="both"/>
        <w:rPr>
          <w:sz w:val="28"/>
        </w:rPr>
      </w:pPr>
      <w:r>
        <w:rPr>
          <w:sz w:val="28"/>
        </w:rPr>
        <w:t>С помощью «мыши» можно узнать точные координаты интересующей то</w:t>
      </w:r>
      <w:r>
        <w:rPr>
          <w:sz w:val="28"/>
        </w:rPr>
        <w:t>ч</w:t>
      </w:r>
      <w:r>
        <w:rPr>
          <w:sz w:val="28"/>
        </w:rPr>
        <w:t>ки, просто указав на неё и нажав левую кнопку. А при построении трёхмерных графиков можно визуально «крутить» оси координат, просматривая сложные участки поверхности с разных точек зрения.</w:t>
      </w:r>
    </w:p>
    <w:p w:rsidR="00701083" w:rsidRDefault="00701083">
      <w:pPr>
        <w:ind w:firstLine="540"/>
        <w:jc w:val="both"/>
        <w:rPr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</w:p>
    <w:p w:rsidR="00701083" w:rsidRDefault="00701083">
      <w:pPr>
        <w:ind w:firstLine="540"/>
        <w:jc w:val="both"/>
        <w:rPr>
          <w:sz w:val="28"/>
        </w:rPr>
      </w:pPr>
    </w:p>
    <w:p w:rsidR="00701083" w:rsidRDefault="00701083">
      <w:pPr>
        <w:numPr>
          <w:ilvl w:val="1"/>
          <w:numId w:val="15"/>
        </w:numPr>
        <w:jc w:val="center"/>
        <w:rPr>
          <w:b/>
          <w:sz w:val="28"/>
        </w:rPr>
      </w:pPr>
      <w:r>
        <w:rPr>
          <w:b/>
          <w:sz w:val="28"/>
        </w:rPr>
        <w:t xml:space="preserve">Графика 2D.  </w:t>
      </w:r>
    </w:p>
    <w:p w:rsidR="0041534B" w:rsidRDefault="0041534B" w:rsidP="0041534B">
      <w:pPr>
        <w:jc w:val="center"/>
        <w:rPr>
          <w:b/>
          <w:sz w:val="28"/>
        </w:rPr>
      </w:pPr>
    </w:p>
    <w:p w:rsidR="00701083" w:rsidRDefault="00701083">
      <w:pPr>
        <w:numPr>
          <w:ilvl w:val="2"/>
          <w:numId w:val="15"/>
        </w:numPr>
        <w:jc w:val="center"/>
        <w:rPr>
          <w:b/>
          <w:sz w:val="28"/>
        </w:rPr>
      </w:pPr>
      <w:r>
        <w:rPr>
          <w:b/>
          <w:sz w:val="28"/>
        </w:rPr>
        <w:t>Задание областей</w:t>
      </w:r>
    </w:p>
    <w:p w:rsidR="00701083" w:rsidRDefault="00701083">
      <w:pPr>
        <w:jc w:val="both"/>
        <w:rPr>
          <w:sz w:val="28"/>
        </w:rPr>
      </w:pPr>
      <w:r>
        <w:rPr>
          <w:sz w:val="36"/>
        </w:rPr>
        <w:lastRenderedPageBreak/>
        <w:tab/>
      </w:r>
      <w:r>
        <w:rPr>
          <w:sz w:val="28"/>
        </w:rPr>
        <w:t xml:space="preserve">Область – это окно </w:t>
      </w:r>
      <w:proofErr w:type="spellStart"/>
      <w:r>
        <w:rPr>
          <w:sz w:val="28"/>
        </w:rPr>
        <w:t>декартововой</w:t>
      </w:r>
      <w:proofErr w:type="spellEnd"/>
      <w:r>
        <w:rPr>
          <w:sz w:val="28"/>
        </w:rPr>
        <w:t xml:space="preserve"> системы координат, в котором строится график.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Синтаксис определения области: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>x</w:t>
      </w:r>
      <w:r>
        <w:rPr>
          <w:sz w:val="28"/>
        </w:rPr>
        <w:t xml:space="preserve"> = нижняя граница</w:t>
      </w:r>
      <w:proofErr w:type="gramStart"/>
      <w:r>
        <w:rPr>
          <w:sz w:val="28"/>
        </w:rPr>
        <w:t>..</w:t>
      </w:r>
      <w:proofErr w:type="gramEnd"/>
      <w:r>
        <w:rPr>
          <w:sz w:val="28"/>
        </w:rPr>
        <w:t>верхняя граница.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Числа, определяющие границы, должны быть действительными. </w:t>
      </w:r>
    </w:p>
    <w:p w:rsidR="00701083" w:rsidRDefault="00701083">
      <w:pPr>
        <w:jc w:val="both"/>
        <w:rPr>
          <w:sz w:val="28"/>
        </w:rPr>
      </w:pPr>
      <w:proofErr w:type="gramStart"/>
      <w:r>
        <w:rPr>
          <w:i/>
          <w:sz w:val="28"/>
          <w:lang w:val="en-US"/>
        </w:rPr>
        <w:t>Plot</w:t>
      </w:r>
      <w:r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f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x</w:t>
      </w:r>
      <w:r>
        <w:rPr>
          <w:i/>
          <w:sz w:val="28"/>
        </w:rPr>
        <w:t xml:space="preserve"> =</w:t>
      </w:r>
      <w:r>
        <w:rPr>
          <w:i/>
          <w:sz w:val="28"/>
          <w:lang w:val="en-US"/>
        </w:rPr>
        <w:t>low</w:t>
      </w:r>
      <w:r>
        <w:rPr>
          <w:i/>
          <w:sz w:val="28"/>
        </w:rPr>
        <w:t>..</w:t>
      </w:r>
      <w:proofErr w:type="gramStart"/>
      <w:r>
        <w:rPr>
          <w:i/>
          <w:sz w:val="28"/>
          <w:lang w:val="en-US"/>
        </w:rPr>
        <w:t>hi</w:t>
      </w:r>
      <w:proofErr w:type="gramEnd"/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y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low</w:t>
      </w:r>
      <w:r>
        <w:rPr>
          <w:i/>
          <w:sz w:val="28"/>
        </w:rPr>
        <w:t>..</w:t>
      </w:r>
      <w:proofErr w:type="gramStart"/>
      <w:r>
        <w:rPr>
          <w:i/>
          <w:sz w:val="28"/>
          <w:lang w:val="en-US"/>
        </w:rPr>
        <w:t>hi</w:t>
      </w:r>
      <w:proofErr w:type="gramEnd"/>
      <w:r>
        <w:rPr>
          <w:i/>
          <w:sz w:val="28"/>
        </w:rPr>
        <w:t>)</w:t>
      </w:r>
      <w:r>
        <w:rPr>
          <w:sz w:val="28"/>
        </w:rPr>
        <w:t xml:space="preserve"> – пример задания.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Области можно задавать с использованием констант.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 xml:space="preserve">Например: </w:t>
      </w:r>
      <w:r>
        <w:rPr>
          <w:sz w:val="28"/>
          <w:lang w:val="en-US"/>
        </w:rPr>
        <w:t>infinity</w:t>
      </w:r>
      <w:r>
        <w:rPr>
          <w:sz w:val="28"/>
        </w:rPr>
        <w:t xml:space="preserve">, </w:t>
      </w:r>
      <w:r>
        <w:rPr>
          <w:sz w:val="28"/>
          <w:lang w:val="en-US"/>
        </w:rPr>
        <w:t>Pi</w:t>
      </w:r>
      <w:r>
        <w:rPr>
          <w:sz w:val="28"/>
        </w:rPr>
        <w:t xml:space="preserve">, </w:t>
      </w:r>
      <w:r>
        <w:rPr>
          <w:sz w:val="28"/>
          <w:lang w:val="en-US"/>
        </w:rPr>
        <w:t>exp</w:t>
      </w:r>
      <w:r>
        <w:rPr>
          <w:sz w:val="28"/>
        </w:rPr>
        <w:t>(8), и т.д.  По умолчанию выбирается диапазон-10..10 для оси абсцисс. Если указан один диапазон, то считается, что он для оси аб</w:t>
      </w:r>
      <w:r>
        <w:rPr>
          <w:sz w:val="28"/>
        </w:rPr>
        <w:t>с</w:t>
      </w:r>
      <w:r>
        <w:rPr>
          <w:sz w:val="28"/>
        </w:rPr>
        <w:t xml:space="preserve">цисс, а для оси ординат область изменения выбирается автоматически. 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sin(x), x=0..Pi, y=0..0.5);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>Или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plot</w:t>
      </w:r>
      <w:r>
        <w:rPr>
          <w:sz w:val="28"/>
        </w:rPr>
        <w:t>(</w:t>
      </w:r>
      <w:r>
        <w:rPr>
          <w:sz w:val="28"/>
          <w:lang w:val="en-US"/>
        </w:rPr>
        <w:t>exp</w:t>
      </w:r>
      <w:r>
        <w:rPr>
          <w:sz w:val="28"/>
        </w:rPr>
        <w:t>, 0..</w:t>
      </w:r>
      <w:r>
        <w:rPr>
          <w:sz w:val="28"/>
          <w:lang w:val="en-US"/>
        </w:rPr>
        <w:t>infinity</w:t>
      </w:r>
      <w:r>
        <w:rPr>
          <w:sz w:val="28"/>
        </w:rPr>
        <w:t>);</w:t>
      </w:r>
    </w:p>
    <w:p w:rsidR="00701083" w:rsidRDefault="00701083">
      <w:pPr>
        <w:jc w:val="both"/>
        <w:rPr>
          <w:sz w:val="36"/>
        </w:rPr>
      </w:pPr>
    </w:p>
    <w:p w:rsidR="0041534B" w:rsidRDefault="0041534B">
      <w:pPr>
        <w:jc w:val="both"/>
        <w:rPr>
          <w:sz w:val="36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8.1.2  Стили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36"/>
        </w:rPr>
        <w:tab/>
      </w:r>
      <w:r>
        <w:rPr>
          <w:sz w:val="28"/>
        </w:rPr>
        <w:t xml:space="preserve">При построении можно выбрать стиль (тип) интерполирования. Задаётся стиль с помощью ключевого слова </w:t>
      </w:r>
      <w:proofErr w:type="spellStart"/>
      <w:r>
        <w:rPr>
          <w:i/>
          <w:sz w:val="28"/>
        </w:rPr>
        <w:t>style</w:t>
      </w:r>
      <w:proofErr w:type="spellEnd"/>
      <w:r>
        <w:rPr>
          <w:i/>
          <w:sz w:val="28"/>
        </w:rPr>
        <w:t>:</w:t>
      </w:r>
      <w:r>
        <w:rPr>
          <w:sz w:val="28"/>
        </w:rPr>
        <w:t xml:space="preserve"> </w:t>
      </w:r>
      <w:r>
        <w:rPr>
          <w:sz w:val="28"/>
          <w:lang w:val="en-US"/>
        </w:rPr>
        <w:t>plot</w:t>
      </w:r>
      <w:r>
        <w:rPr>
          <w:sz w:val="28"/>
        </w:rPr>
        <w:t>(</w:t>
      </w:r>
      <w:r>
        <w:rPr>
          <w:sz w:val="28"/>
          <w:lang w:val="en-US"/>
        </w:rPr>
        <w:t>f</w:t>
      </w:r>
      <w:r>
        <w:rPr>
          <w:sz w:val="28"/>
        </w:rPr>
        <w:t xml:space="preserve">, </w:t>
      </w:r>
      <w:r>
        <w:rPr>
          <w:sz w:val="28"/>
          <w:lang w:val="en-US"/>
        </w:rPr>
        <w:t>h</w:t>
      </w:r>
      <w:r>
        <w:rPr>
          <w:sz w:val="28"/>
        </w:rPr>
        <w:t xml:space="preserve">, </w:t>
      </w:r>
      <w:r>
        <w:rPr>
          <w:sz w:val="28"/>
          <w:lang w:val="en-US"/>
        </w:rPr>
        <w:t>v</w:t>
      </w:r>
      <w:r>
        <w:rPr>
          <w:sz w:val="28"/>
        </w:rPr>
        <w:t xml:space="preserve">, </w:t>
      </w:r>
      <w:r>
        <w:rPr>
          <w:sz w:val="28"/>
          <w:lang w:val="en-US"/>
        </w:rPr>
        <w:t>style</w:t>
      </w:r>
      <w:r>
        <w:rPr>
          <w:sz w:val="28"/>
        </w:rPr>
        <w:t>=</w:t>
      </w:r>
      <w:r>
        <w:rPr>
          <w:sz w:val="28"/>
          <w:lang w:val="en-US"/>
        </w:rPr>
        <w:t>x</w:t>
      </w:r>
      <w:r>
        <w:rPr>
          <w:sz w:val="28"/>
        </w:rPr>
        <w:t>).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Существуют три стиля: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>POINT</w:t>
      </w:r>
      <w:r>
        <w:rPr>
          <w:sz w:val="28"/>
        </w:rPr>
        <w:t xml:space="preserve"> - построение по точкам;  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>LINE</w:t>
      </w:r>
      <w:r>
        <w:rPr>
          <w:sz w:val="28"/>
        </w:rPr>
        <w:t xml:space="preserve"> - линейная интерполяция;</w:t>
      </w:r>
    </w:p>
    <w:p w:rsidR="00701083" w:rsidRDefault="00701083">
      <w:pPr>
        <w:jc w:val="both"/>
        <w:rPr>
          <w:sz w:val="28"/>
        </w:rPr>
      </w:pPr>
      <w:proofErr w:type="gramStart"/>
      <w:r>
        <w:rPr>
          <w:sz w:val="28"/>
          <w:lang w:val="en-US"/>
        </w:rPr>
        <w:t>PATCH</w:t>
      </w:r>
      <w:r>
        <w:rPr>
          <w:sz w:val="28"/>
        </w:rPr>
        <w:t xml:space="preserve"> - стиль для многоугольников.</w:t>
      </w:r>
      <w:proofErr w:type="gramEnd"/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Стиль </w:t>
      </w:r>
      <w:r>
        <w:rPr>
          <w:i/>
          <w:sz w:val="28"/>
          <w:lang w:val="en-US"/>
        </w:rPr>
        <w:t>point</w:t>
      </w:r>
      <w:r>
        <w:rPr>
          <w:sz w:val="28"/>
        </w:rPr>
        <w:t xml:space="preserve"> – график будет строиться по точкам. Точки могут быть заданы парами в виде списка: [[x1, y1], [x2, </w:t>
      </w:r>
      <w:r>
        <w:rPr>
          <w:sz w:val="28"/>
          <w:lang w:val="en-US"/>
        </w:rPr>
        <w:t>y</w:t>
      </w:r>
      <w:r>
        <w:rPr>
          <w:sz w:val="28"/>
        </w:rPr>
        <w:t>2], …,[</w:t>
      </w:r>
      <w:proofErr w:type="spellStart"/>
      <w:r>
        <w:rPr>
          <w:sz w:val="28"/>
          <w:lang w:val="en-US"/>
        </w:rPr>
        <w:t>xn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yn</w:t>
      </w:r>
      <w:proofErr w:type="spellEnd"/>
      <w:r>
        <w:rPr>
          <w:sz w:val="28"/>
        </w:rPr>
        <w:t>]]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&gt;plot(x^3, x= - 1</w:t>
      </w:r>
      <w:proofErr w:type="gramStart"/>
      <w:r>
        <w:rPr>
          <w:sz w:val="28"/>
          <w:lang w:val="en-US"/>
        </w:rPr>
        <w:t>..1</w:t>
      </w:r>
      <w:proofErr w:type="gramEnd"/>
      <w:r>
        <w:rPr>
          <w:sz w:val="28"/>
          <w:lang w:val="en-US"/>
        </w:rPr>
        <w:t>, style=point);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Стиль </w:t>
      </w:r>
      <w:proofErr w:type="spellStart"/>
      <w:r>
        <w:rPr>
          <w:i/>
          <w:sz w:val="28"/>
        </w:rPr>
        <w:t>line</w:t>
      </w:r>
      <w:proofErr w:type="spellEnd"/>
      <w:r>
        <w:rPr>
          <w:sz w:val="28"/>
        </w:rPr>
        <w:t xml:space="preserve"> – точки будут </w:t>
      </w:r>
      <w:proofErr w:type="gramStart"/>
      <w:r>
        <w:rPr>
          <w:sz w:val="28"/>
        </w:rPr>
        <w:t>соединятся</w:t>
      </w:r>
      <w:proofErr w:type="gramEnd"/>
      <w:r>
        <w:rPr>
          <w:sz w:val="28"/>
        </w:rPr>
        <w:t xml:space="preserve"> прямыми. Данный стиль выбирается по умолчанию.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Стиль </w:t>
      </w:r>
      <w:proofErr w:type="spellStart"/>
      <w:r>
        <w:rPr>
          <w:i/>
          <w:sz w:val="28"/>
        </w:rPr>
        <w:t>patch</w:t>
      </w:r>
      <w:proofErr w:type="spellEnd"/>
      <w:r>
        <w:rPr>
          <w:sz w:val="28"/>
        </w:rPr>
        <w:t xml:space="preserve"> – применяется для построения раскрашенных многоугольн</w:t>
      </w:r>
      <w:r>
        <w:rPr>
          <w:sz w:val="28"/>
        </w:rPr>
        <w:t>и</w:t>
      </w:r>
      <w:r>
        <w:rPr>
          <w:sz w:val="28"/>
        </w:rPr>
        <w:t>ков.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[</w:t>
      </w:r>
      <w:proofErr w:type="spellStart"/>
      <w:r>
        <w:rPr>
          <w:sz w:val="28"/>
          <w:lang w:val="en-US"/>
        </w:rPr>
        <w:t>seq</w:t>
      </w:r>
      <w:proofErr w:type="spellEnd"/>
      <w:r>
        <w:rPr>
          <w:sz w:val="28"/>
          <w:lang w:val="en-US"/>
        </w:rPr>
        <w:t>([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(2*Pi*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/5), sin(2*Pi*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/5)],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>=1..5), [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(2*Pi/5), sin(2*Pi/5)]], style=patch, color=green);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8.1.3  Параметры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Параметры перечисляются в команде </w:t>
      </w:r>
      <w:r>
        <w:rPr>
          <w:sz w:val="28"/>
          <w:lang w:val="en-US"/>
        </w:rPr>
        <w:t>plot</w:t>
      </w:r>
      <w:r>
        <w:rPr>
          <w:sz w:val="28"/>
        </w:rPr>
        <w:t xml:space="preserve"> после указания областей в форме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&lt;имя параметра&gt;=&lt;значение&gt;.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Список параметров приведен в таблице.</w:t>
      </w:r>
    </w:p>
    <w:p w:rsidR="00701083" w:rsidRDefault="00701083">
      <w:pPr>
        <w:jc w:val="both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70"/>
        <w:gridCol w:w="3358"/>
        <w:gridCol w:w="4243"/>
      </w:tblGrid>
      <w:tr w:rsidR="00701083">
        <w:tc>
          <w:tcPr>
            <w:tcW w:w="1970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ПАРАМЕТРЫ</w:t>
            </w:r>
          </w:p>
        </w:tc>
        <w:tc>
          <w:tcPr>
            <w:tcW w:w="3358" w:type="dxa"/>
            <w:tcBorders>
              <w:top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ЗНАЧЕНИЯ</w:t>
            </w:r>
          </w:p>
        </w:tc>
        <w:tc>
          <w:tcPr>
            <w:tcW w:w="4243" w:type="dxa"/>
            <w:tcBorders>
              <w:top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701083">
        <w:tc>
          <w:tcPr>
            <w:tcW w:w="1970" w:type="dxa"/>
            <w:tcBorders>
              <w:top w:val="thickThin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</w:t>
            </w:r>
            <w:proofErr w:type="spellStart"/>
            <w:r>
              <w:rPr>
                <w:sz w:val="28"/>
              </w:rPr>
              <w:t>daptive</w:t>
            </w:r>
            <w:proofErr w:type="spellEnd"/>
          </w:p>
        </w:tc>
        <w:tc>
          <w:tcPr>
            <w:tcW w:w="3358" w:type="dxa"/>
            <w:tcBorders>
              <w:top w:val="thickThin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true, false</w:t>
            </w:r>
          </w:p>
        </w:tc>
        <w:tc>
          <w:tcPr>
            <w:tcW w:w="4243" w:type="dxa"/>
            <w:tcBorders>
              <w:top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использование адаптивного а</w:t>
            </w:r>
            <w:r>
              <w:rPr>
                <w:sz w:val="28"/>
              </w:rPr>
              <w:t>л</w:t>
            </w:r>
            <w:r>
              <w:rPr>
                <w:sz w:val="28"/>
              </w:rPr>
              <w:t>горитма построения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axes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FRAME, BOXED, NO</w:t>
            </w:r>
            <w:r>
              <w:rPr>
                <w:sz w:val="28"/>
                <w:lang w:val="en-US"/>
              </w:rPr>
              <w:t>R</w:t>
            </w:r>
            <w:r>
              <w:rPr>
                <w:sz w:val="28"/>
                <w:lang w:val="en-US"/>
              </w:rPr>
              <w:t>MAL, NONE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тип координатных осей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axesfont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[family, style, size]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шрифт для осей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color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Зарезервированное слово или процедура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цвет графика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cords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имя системы координат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тип системы координат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discont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</w:t>
            </w:r>
            <w:proofErr w:type="spellStart"/>
            <w:r>
              <w:rPr>
                <w:sz w:val="28"/>
              </w:rPr>
              <w:t>rue</w:t>
            </w:r>
            <w:proofErr w:type="spellEnd"/>
            <w:r>
              <w:rPr>
                <w:sz w:val="28"/>
              </w:rPr>
              <w:t>,</w:t>
            </w:r>
            <w:r>
              <w:rPr>
                <w:sz w:val="28"/>
                <w:lang w:val="en-US"/>
              </w:rPr>
              <w:t xml:space="preserve"> false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для построения выражений с разрывами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font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[family, style, size]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шрифт для текса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labelfont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[family, style, size]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шрифт для меток осей 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labels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[str1, str2]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названия осей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linestyle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тип линий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numpoints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точки по оси абсцисс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resolution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горизонтальное разрешение ус</w:t>
            </w:r>
            <w:r>
              <w:rPr>
                <w:sz w:val="28"/>
              </w:rPr>
              <w:t>т</w:t>
            </w:r>
            <w:r>
              <w:rPr>
                <w:sz w:val="28"/>
              </w:rPr>
              <w:t>ройства вывода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sample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[x1, x2,…</w:t>
            </w:r>
            <w:r>
              <w:rPr>
                <w:sz w:val="28"/>
                <w:lang w:val="en-US"/>
              </w:rPr>
              <w:t>,</w:t>
            </w:r>
            <w:proofErr w:type="spellStart"/>
            <w:r>
              <w:rPr>
                <w:sz w:val="28"/>
                <w:lang w:val="en-US"/>
              </w:rPr>
              <w:t>xn</w:t>
            </w:r>
            <w:proofErr w:type="spellEnd"/>
            <w:r>
              <w:rPr>
                <w:sz w:val="28"/>
                <w:lang w:val="en-US"/>
              </w:rPr>
              <w:t>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 xml:space="preserve">Список </w:t>
            </w:r>
            <w:proofErr w:type="gramStart"/>
            <w:r>
              <w:rPr>
                <w:sz w:val="28"/>
              </w:rPr>
              <w:t>точек</w:t>
            </w:r>
            <w:proofErr w:type="gramEnd"/>
            <w:r>
              <w:rPr>
                <w:sz w:val="28"/>
              </w:rPr>
              <w:t xml:space="preserve"> в которых будет построена функция (</w:t>
            </w:r>
            <w:proofErr w:type="spellStart"/>
            <w:r>
              <w:rPr>
                <w:sz w:val="28"/>
              </w:rPr>
              <w:t>adaptive=false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scaling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CONSTRAINED, U</w:t>
            </w:r>
            <w:r>
              <w:rPr>
                <w:sz w:val="28"/>
                <w:lang w:val="en-US"/>
              </w:rPr>
              <w:t>N</w:t>
            </w:r>
            <w:r>
              <w:rPr>
                <w:sz w:val="28"/>
                <w:lang w:val="en-US"/>
              </w:rPr>
              <w:t>CONSTRAINED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масштабирование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style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POINT, LINE, PATCH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тип интерполяции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symbol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BOX, CROSS, CIRCLE, POINT, DIAMOND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символ точек чертежа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thickness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0, 1, 2, 3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толщина линий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title</w:t>
            </w:r>
          </w:p>
        </w:tc>
        <w:tc>
          <w:tcPr>
            <w:tcW w:w="3358" w:type="dxa"/>
          </w:tcPr>
          <w:p w:rsidR="00701083" w:rsidRDefault="00284C6B">
            <w:pPr>
              <w:rPr>
                <w:sz w:val="28"/>
              </w:rPr>
            </w:pPr>
            <w:r>
              <w:rPr>
                <w:sz w:val="28"/>
              </w:rPr>
              <w:t>С</w:t>
            </w:r>
            <w:r w:rsidR="00701083">
              <w:rPr>
                <w:sz w:val="28"/>
              </w:rPr>
              <w:t>трока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заголовок чертежа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titlefont</w:t>
            </w:r>
            <w:proofErr w:type="spellEnd"/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[family, style, size]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шрифт для заголовка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view</w:t>
            </w:r>
          </w:p>
        </w:tc>
        <w:tc>
          <w:tcPr>
            <w:tcW w:w="3358" w:type="dxa"/>
          </w:tcPr>
          <w:p w:rsidR="00701083" w:rsidRDefault="00701083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[x1..x2, y1..y2]</w:t>
            </w:r>
          </w:p>
        </w:tc>
        <w:tc>
          <w:tcPr>
            <w:tcW w:w="4243" w:type="dxa"/>
            <w:tcBorders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окно координатной плоскости</w:t>
            </w:r>
          </w:p>
        </w:tc>
      </w:tr>
      <w:tr w:rsidR="00701083">
        <w:tc>
          <w:tcPr>
            <w:tcW w:w="1970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xtickmarks</w:t>
            </w:r>
            <w:proofErr w:type="spellEnd"/>
          </w:p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ytickmarks</w:t>
            </w:r>
            <w:proofErr w:type="spellEnd"/>
          </w:p>
        </w:tc>
        <w:tc>
          <w:tcPr>
            <w:tcW w:w="3358" w:type="dxa"/>
            <w:tcBorders>
              <w:bottom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  <w:tc>
          <w:tcPr>
            <w:tcW w:w="4243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rPr>
                <w:sz w:val="28"/>
              </w:rPr>
            </w:pPr>
            <w:r>
              <w:rPr>
                <w:sz w:val="28"/>
              </w:rPr>
              <w:t>количество отметок на осях         X и Y</w:t>
            </w:r>
          </w:p>
        </w:tc>
      </w:tr>
    </w:tbl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</w:rPr>
        <w:t>Пример</w:t>
      </w:r>
      <w:r>
        <w:rPr>
          <w:sz w:val="28"/>
          <w:lang w:val="en-US"/>
        </w:rPr>
        <w:t>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sin, sample=[0.5, 1, 2, 3, 4, 5, 6, 7, 8, 9], adaptive=false);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 xml:space="preserve">8.1.4  </w:t>
      </w:r>
      <w:proofErr w:type="spellStart"/>
      <w:r>
        <w:rPr>
          <w:b/>
          <w:sz w:val="28"/>
        </w:rPr>
        <w:t>Кусочные</w:t>
      </w:r>
      <w:proofErr w:type="spellEnd"/>
      <w:r>
        <w:rPr>
          <w:b/>
          <w:sz w:val="28"/>
        </w:rPr>
        <w:t xml:space="preserve"> функции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Для построения </w:t>
      </w:r>
      <w:proofErr w:type="spellStart"/>
      <w:r>
        <w:rPr>
          <w:sz w:val="28"/>
        </w:rPr>
        <w:t>кусочной</w:t>
      </w:r>
      <w:proofErr w:type="spellEnd"/>
      <w:r>
        <w:rPr>
          <w:sz w:val="28"/>
        </w:rPr>
        <w:t xml:space="preserve"> функции надо просто определить описывающую её процедуру, а затем как обычно воспользоваться командой </w:t>
      </w:r>
      <w:proofErr w:type="spellStart"/>
      <w:r>
        <w:rPr>
          <w:sz w:val="28"/>
        </w:rPr>
        <w:t>plot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&gt;w</w:t>
      </w:r>
      <w:proofErr w:type="gramStart"/>
      <w:r>
        <w:rPr>
          <w:sz w:val="28"/>
          <w:lang w:val="en-US"/>
        </w:rPr>
        <w:t>:=</w:t>
      </w:r>
      <w:proofErr w:type="gramEnd"/>
      <w:r>
        <w:rPr>
          <w:sz w:val="28"/>
          <w:lang w:val="en-US"/>
        </w:rPr>
        <w:t xml:space="preserve">proc(x) if x&lt;0 then – x </w:t>
      </w:r>
      <w:proofErr w:type="spellStart"/>
      <w:r>
        <w:rPr>
          <w:sz w:val="28"/>
          <w:lang w:val="en-US"/>
        </w:rPr>
        <w:t>elif</w:t>
      </w:r>
      <w:proofErr w:type="spellEnd"/>
      <w:r>
        <w:rPr>
          <w:sz w:val="28"/>
          <w:lang w:val="en-US"/>
        </w:rPr>
        <w:t xml:space="preserve"> (x&gt;0) and (x&lt;4) then x else – x+8 </w:t>
      </w:r>
      <w:proofErr w:type="spellStart"/>
      <w:r>
        <w:rPr>
          <w:sz w:val="28"/>
          <w:lang w:val="en-US"/>
        </w:rPr>
        <w:t>fi</w:t>
      </w:r>
      <w:proofErr w:type="spellEnd"/>
      <w:r>
        <w:rPr>
          <w:sz w:val="28"/>
          <w:lang w:val="en-US"/>
        </w:rPr>
        <w:t xml:space="preserve"> end: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plot</w:t>
      </w:r>
      <w:r>
        <w:rPr>
          <w:sz w:val="28"/>
        </w:rPr>
        <w:t>(</w:t>
      </w:r>
      <w:r>
        <w:rPr>
          <w:sz w:val="28"/>
          <w:lang w:val="en-US"/>
        </w:rPr>
        <w:t>w</w:t>
      </w:r>
      <w:r>
        <w:rPr>
          <w:sz w:val="28"/>
        </w:rPr>
        <w:t xml:space="preserve">, -5..6, </w:t>
      </w:r>
      <w:r>
        <w:rPr>
          <w:sz w:val="28"/>
          <w:lang w:val="en-US"/>
        </w:rPr>
        <w:t>color</w:t>
      </w:r>
      <w:r>
        <w:rPr>
          <w:sz w:val="28"/>
        </w:rPr>
        <w:t>=</w:t>
      </w:r>
      <w:r>
        <w:rPr>
          <w:sz w:val="28"/>
          <w:lang w:val="en-US"/>
        </w:rPr>
        <w:t>red</w:t>
      </w:r>
      <w:r>
        <w:rPr>
          <w:sz w:val="28"/>
        </w:rPr>
        <w:t>);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8.1.5  Параметрическая графика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При построении параметрических функций используется следующий си</w:t>
      </w:r>
      <w:r>
        <w:rPr>
          <w:sz w:val="28"/>
        </w:rPr>
        <w:t>н</w:t>
      </w:r>
      <w:r>
        <w:rPr>
          <w:sz w:val="28"/>
        </w:rPr>
        <w:t xml:space="preserve">таксис команды </w:t>
      </w:r>
      <w:proofErr w:type="spellStart"/>
      <w:r>
        <w:rPr>
          <w:sz w:val="28"/>
        </w:rPr>
        <w:t>plot</w:t>
      </w:r>
      <w:proofErr w:type="spellEnd"/>
      <w:r>
        <w:rPr>
          <w:sz w:val="28"/>
        </w:rPr>
        <w:t>: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  <w:lang w:val="en-US"/>
        </w:rPr>
        <w:t>Plot</w:t>
      </w:r>
      <w:r>
        <w:rPr>
          <w:sz w:val="28"/>
        </w:rPr>
        <w:t>(</w:t>
      </w:r>
      <w:proofErr w:type="gramEnd"/>
      <w:r>
        <w:rPr>
          <w:sz w:val="28"/>
        </w:rPr>
        <w:t>[</w:t>
      </w:r>
      <w:r>
        <w:rPr>
          <w:sz w:val="28"/>
          <w:lang w:val="en-US"/>
        </w:rPr>
        <w:t>x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 xml:space="preserve">), </w:t>
      </w:r>
      <w:r>
        <w:rPr>
          <w:sz w:val="28"/>
          <w:lang w:val="en-US"/>
        </w:rPr>
        <w:t>y</w:t>
      </w:r>
      <w:r>
        <w:rPr>
          <w:sz w:val="28"/>
        </w:rPr>
        <w:t>(</w:t>
      </w:r>
      <w:r>
        <w:rPr>
          <w:sz w:val="28"/>
          <w:lang w:val="en-US"/>
        </w:rPr>
        <w:t>t</w:t>
      </w:r>
      <w:r>
        <w:rPr>
          <w:sz w:val="28"/>
        </w:rPr>
        <w:t xml:space="preserve">), </w:t>
      </w:r>
      <w:r>
        <w:rPr>
          <w:sz w:val="28"/>
          <w:lang w:val="en-US"/>
        </w:rPr>
        <w:t>t</w:t>
      </w:r>
      <w:r>
        <w:rPr>
          <w:sz w:val="28"/>
        </w:rPr>
        <w:t xml:space="preserve">=(диапазон изменения </w:t>
      </w:r>
      <w:r>
        <w:rPr>
          <w:sz w:val="28"/>
          <w:lang w:val="en-US"/>
        </w:rPr>
        <w:t>t</w:t>
      </w:r>
      <w:r>
        <w:rPr>
          <w:sz w:val="28"/>
        </w:rPr>
        <w:t xml:space="preserve">], </w:t>
      </w:r>
      <w:r>
        <w:rPr>
          <w:sz w:val="28"/>
          <w:lang w:val="en-US"/>
        </w:rPr>
        <w:t>h</w:t>
      </w:r>
      <w:r>
        <w:rPr>
          <w:sz w:val="28"/>
        </w:rPr>
        <w:t xml:space="preserve">, </w:t>
      </w:r>
      <w:r>
        <w:rPr>
          <w:sz w:val="28"/>
          <w:lang w:val="en-US"/>
        </w:rPr>
        <w:t>v</w:t>
      </w:r>
      <w:r>
        <w:rPr>
          <w:sz w:val="28"/>
        </w:rPr>
        <w:t xml:space="preserve">, </w:t>
      </w:r>
      <w:r>
        <w:rPr>
          <w:sz w:val="28"/>
          <w:lang w:val="en-US"/>
        </w:rPr>
        <w:t>options</w:t>
      </w:r>
      <w:r>
        <w:rPr>
          <w:sz w:val="28"/>
        </w:rPr>
        <w:t>)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[(t^2-1)/(t^2+1), 2*t/(t^2+1), t= - infinity..</w:t>
      </w:r>
      <w:proofErr w:type="gramStart"/>
      <w:r>
        <w:rPr>
          <w:sz w:val="28"/>
          <w:lang w:val="en-US"/>
        </w:rPr>
        <w:t>infinity</w:t>
      </w:r>
      <w:proofErr w:type="gramEnd"/>
      <w:r>
        <w:rPr>
          <w:sz w:val="28"/>
          <w:lang w:val="en-US"/>
        </w:rPr>
        <w:t>]);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8.1.6  Построение графиков в различных системах координат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При необходимости можно выбрать систему координат, отличную </w:t>
      </w:r>
      <w:proofErr w:type="gramStart"/>
      <w:r>
        <w:rPr>
          <w:sz w:val="28"/>
        </w:rPr>
        <w:t>от</w:t>
      </w:r>
      <w:proofErr w:type="gramEnd"/>
      <w:r>
        <w:rPr>
          <w:sz w:val="28"/>
        </w:rPr>
        <w:t xml:space="preserve"> д</w:t>
      </w:r>
      <w:r>
        <w:rPr>
          <w:sz w:val="28"/>
        </w:rPr>
        <w:t>е</w:t>
      </w:r>
      <w:r>
        <w:rPr>
          <w:sz w:val="28"/>
        </w:rPr>
        <w:t xml:space="preserve">картовой. Всего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 xml:space="preserve">  может использовать 15 типов систем координат </w:t>
      </w:r>
      <w:proofErr w:type="gramStart"/>
      <w:r>
        <w:rPr>
          <w:sz w:val="28"/>
        </w:rPr>
        <w:t xml:space="preserve">( </w:t>
      </w:r>
      <w:proofErr w:type="gramEnd"/>
      <w:r>
        <w:rPr>
          <w:sz w:val="28"/>
        </w:rPr>
        <w:t xml:space="preserve">для двухмерного построения), которые задаются параметром </w:t>
      </w:r>
      <w:proofErr w:type="spellStart"/>
      <w:r>
        <w:rPr>
          <w:sz w:val="28"/>
        </w:rPr>
        <w:t>coords=</w:t>
      </w:r>
      <w:proofErr w:type="spellEnd"/>
      <w:r>
        <w:rPr>
          <w:sz w:val="28"/>
        </w:rPr>
        <w:t>”имя коорд</w:t>
      </w:r>
      <w:r>
        <w:rPr>
          <w:sz w:val="28"/>
        </w:rPr>
        <w:t>и</w:t>
      </w:r>
      <w:r>
        <w:rPr>
          <w:sz w:val="28"/>
        </w:rPr>
        <w:t>нат”.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Приведем пример построения в полярных координатах:</w:t>
      </w: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 xml:space="preserve">[1-cos(t), t, t=0..2*Pi], </w:t>
      </w:r>
      <w:proofErr w:type="spellStart"/>
      <w:r>
        <w:rPr>
          <w:sz w:val="28"/>
          <w:lang w:val="en-US"/>
        </w:rPr>
        <w:t>coords</w:t>
      </w:r>
      <w:proofErr w:type="spellEnd"/>
      <w:r>
        <w:rPr>
          <w:sz w:val="28"/>
          <w:lang w:val="en-US"/>
        </w:rPr>
        <w:t>=polar);</w:t>
      </w: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both"/>
        <w:rPr>
          <w:sz w:val="28"/>
          <w:lang w:val="en-US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8.1.7  Анимация 2D графиков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В M</w:t>
      </w:r>
      <w:proofErr w:type="spellStart"/>
      <w:r>
        <w:rPr>
          <w:sz w:val="28"/>
          <w:lang w:val="en-US"/>
        </w:rPr>
        <w:t>aple</w:t>
      </w:r>
      <w:proofErr w:type="spellEnd"/>
      <w:r>
        <w:rPr>
          <w:sz w:val="28"/>
        </w:rPr>
        <w:t xml:space="preserve"> возможна анимация двухмерных графиков. Причем, в отличие от предыдущих версий это можно сделать не только в отдельном окне, но и в самом документе. При этом пользователь может продолжать свою работу! 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with</w:t>
      </w:r>
      <w:r>
        <w:rPr>
          <w:sz w:val="28"/>
        </w:rPr>
        <w:t>(</w:t>
      </w:r>
      <w:r>
        <w:rPr>
          <w:sz w:val="28"/>
          <w:lang w:val="en-US"/>
        </w:rPr>
        <w:t>plots</w:t>
      </w:r>
      <w:r>
        <w:rPr>
          <w:sz w:val="28"/>
        </w:rPr>
        <w:t>):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animate</w:t>
      </w:r>
      <w:r>
        <w:rPr>
          <w:sz w:val="28"/>
        </w:rPr>
        <w:t>({</w:t>
      </w:r>
      <w:r>
        <w:rPr>
          <w:sz w:val="28"/>
          <w:lang w:val="en-US"/>
        </w:rPr>
        <w:t>x</w:t>
      </w:r>
      <w:r>
        <w:rPr>
          <w:sz w:val="28"/>
        </w:rPr>
        <w:t>-</w:t>
      </w:r>
      <w:r>
        <w:rPr>
          <w:sz w:val="28"/>
          <w:lang w:val="en-US"/>
        </w:rPr>
        <w:t>x</w:t>
      </w:r>
      <w:r>
        <w:rPr>
          <w:sz w:val="28"/>
        </w:rPr>
        <w:t>^3/</w:t>
      </w:r>
      <w:r>
        <w:rPr>
          <w:sz w:val="28"/>
          <w:lang w:val="en-US"/>
        </w:rPr>
        <w:t>u</w:t>
      </w:r>
      <w:r>
        <w:rPr>
          <w:sz w:val="28"/>
        </w:rPr>
        <w:t xml:space="preserve">, </w:t>
      </w:r>
      <w:r>
        <w:rPr>
          <w:sz w:val="28"/>
          <w:lang w:val="en-US"/>
        </w:rPr>
        <w:t>sin</w:t>
      </w:r>
      <w:r>
        <w:rPr>
          <w:sz w:val="28"/>
        </w:rPr>
        <w:t>(</w:t>
      </w:r>
      <w:r>
        <w:rPr>
          <w:sz w:val="28"/>
          <w:lang w:val="en-US"/>
        </w:rPr>
        <w:t>u</w:t>
      </w:r>
      <w:r>
        <w:rPr>
          <w:sz w:val="28"/>
        </w:rPr>
        <w:t>*</w:t>
      </w:r>
      <w:r>
        <w:rPr>
          <w:sz w:val="28"/>
          <w:lang w:val="en-US"/>
        </w:rPr>
        <w:t>x</w:t>
      </w:r>
      <w:r>
        <w:rPr>
          <w:sz w:val="28"/>
        </w:rPr>
        <w:t xml:space="preserve">)}, </w:t>
      </w:r>
      <w:r>
        <w:rPr>
          <w:sz w:val="28"/>
          <w:lang w:val="en-US"/>
        </w:rPr>
        <w:t>x</w:t>
      </w:r>
      <w:r>
        <w:rPr>
          <w:sz w:val="28"/>
        </w:rPr>
        <w:t>=0..</w:t>
      </w:r>
      <w:r>
        <w:rPr>
          <w:sz w:val="28"/>
          <w:lang w:val="en-US"/>
        </w:rPr>
        <w:t>Pi</w:t>
      </w:r>
      <w:r>
        <w:rPr>
          <w:sz w:val="28"/>
        </w:rPr>
        <w:t xml:space="preserve">/2, </w:t>
      </w:r>
      <w:r>
        <w:rPr>
          <w:sz w:val="28"/>
          <w:lang w:val="en-US"/>
        </w:rPr>
        <w:t>u</w:t>
      </w:r>
      <w:r>
        <w:rPr>
          <w:sz w:val="28"/>
        </w:rPr>
        <w:t xml:space="preserve">=1..16, </w:t>
      </w:r>
      <w:r>
        <w:rPr>
          <w:sz w:val="28"/>
          <w:lang w:val="en-US"/>
        </w:rPr>
        <w:t>color</w:t>
      </w:r>
      <w:r>
        <w:rPr>
          <w:sz w:val="28"/>
        </w:rPr>
        <w:t>=</w:t>
      </w:r>
      <w:r>
        <w:rPr>
          <w:sz w:val="28"/>
          <w:lang w:val="en-US"/>
        </w:rPr>
        <w:t>red</w:t>
      </w:r>
      <w:r>
        <w:rPr>
          <w:sz w:val="28"/>
        </w:rPr>
        <w:t>);</w:t>
      </w:r>
    </w:p>
    <w:p w:rsidR="00701083" w:rsidRPr="001D0342" w:rsidRDefault="00701083">
      <w:pPr>
        <w:jc w:val="both"/>
        <w:rPr>
          <w:sz w:val="28"/>
        </w:rPr>
      </w:pPr>
      <w:r>
        <w:rPr>
          <w:sz w:val="28"/>
        </w:rPr>
        <w:tab/>
        <w:t>Синтаксис</w:t>
      </w:r>
      <w:r w:rsidRPr="001D0342">
        <w:rPr>
          <w:sz w:val="28"/>
        </w:rPr>
        <w:t xml:space="preserve"> </w:t>
      </w:r>
      <w:r>
        <w:rPr>
          <w:sz w:val="28"/>
        </w:rPr>
        <w:t>команды</w:t>
      </w:r>
      <w:r w:rsidRPr="001D0342">
        <w:rPr>
          <w:sz w:val="28"/>
        </w:rPr>
        <w:t xml:space="preserve"> </w:t>
      </w:r>
      <w:r>
        <w:rPr>
          <w:sz w:val="28"/>
          <w:lang w:val="en-US"/>
        </w:rPr>
        <w:t>animate</w:t>
      </w:r>
      <w:r w:rsidRPr="001D0342">
        <w:rPr>
          <w:sz w:val="28"/>
        </w:rPr>
        <w:t>:</w:t>
      </w:r>
    </w:p>
    <w:p w:rsidR="00701083" w:rsidRPr="001D0342" w:rsidRDefault="00701083">
      <w:pPr>
        <w:jc w:val="both"/>
        <w:rPr>
          <w:sz w:val="28"/>
        </w:rPr>
      </w:pPr>
      <w:r w:rsidRPr="001D0342">
        <w:rPr>
          <w:sz w:val="28"/>
        </w:rPr>
        <w:tab/>
      </w:r>
      <w:proofErr w:type="gramStart"/>
      <w:r>
        <w:rPr>
          <w:sz w:val="28"/>
          <w:lang w:val="en-US"/>
        </w:rPr>
        <w:t>Animate</w:t>
      </w:r>
      <w:r w:rsidRPr="001D0342">
        <w:rPr>
          <w:sz w:val="28"/>
        </w:rPr>
        <w:t>(</w:t>
      </w:r>
      <w:proofErr w:type="gramEnd"/>
      <w:r w:rsidRPr="001D0342">
        <w:rPr>
          <w:sz w:val="28"/>
        </w:rPr>
        <w:t>{</w:t>
      </w:r>
      <w:r>
        <w:rPr>
          <w:sz w:val="28"/>
          <w:lang w:val="en-US"/>
        </w:rPr>
        <w:t>F</w:t>
      </w:r>
      <w:r w:rsidRPr="001D0342">
        <w:rPr>
          <w:sz w:val="28"/>
        </w:rPr>
        <w:t xml:space="preserve">, </w:t>
      </w:r>
      <w:r>
        <w:rPr>
          <w:sz w:val="28"/>
          <w:lang w:val="en-US"/>
        </w:rPr>
        <w:t>x</w:t>
      </w:r>
      <w:r w:rsidRPr="001D0342">
        <w:rPr>
          <w:sz w:val="28"/>
        </w:rPr>
        <w:t xml:space="preserve">, </w:t>
      </w:r>
      <w:r>
        <w:rPr>
          <w:sz w:val="28"/>
          <w:lang w:val="en-US"/>
        </w:rPr>
        <w:t>t</w:t>
      </w:r>
      <w:r w:rsidRPr="001D0342">
        <w:rPr>
          <w:sz w:val="28"/>
        </w:rPr>
        <w:t>,…</w:t>
      </w:r>
      <w:r w:rsidR="001B5E09" w:rsidRPr="001D0342">
        <w:rPr>
          <w:sz w:val="28"/>
        </w:rPr>
        <w:t>}</w:t>
      </w:r>
      <w:r w:rsidRPr="001D0342">
        <w:rPr>
          <w:sz w:val="28"/>
        </w:rPr>
        <w:t>).</w:t>
      </w:r>
    </w:p>
    <w:p w:rsidR="00701083" w:rsidRDefault="00701083">
      <w:pPr>
        <w:jc w:val="both"/>
        <w:rPr>
          <w:sz w:val="28"/>
        </w:rPr>
      </w:pPr>
      <w:r w:rsidRPr="001D0342">
        <w:rPr>
          <w:sz w:val="28"/>
        </w:rPr>
        <w:tab/>
      </w:r>
      <w:r>
        <w:rPr>
          <w:sz w:val="28"/>
        </w:rPr>
        <w:t>Здесь F=F(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 xml:space="preserve">) – функция двух переменных; 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 xml:space="preserve"> – диапазоны изменения 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>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При анимации происходит следующее: изменяются значения </w:t>
      </w:r>
      <w:r>
        <w:rPr>
          <w:sz w:val="28"/>
          <w:lang w:val="en-US"/>
        </w:rPr>
        <w:t>t</w:t>
      </w:r>
      <w:r>
        <w:rPr>
          <w:sz w:val="28"/>
        </w:rPr>
        <w:t xml:space="preserve"> и при фи</w:t>
      </w:r>
      <w:r>
        <w:rPr>
          <w:sz w:val="28"/>
        </w:rPr>
        <w:t>к</w:t>
      </w:r>
      <w:r>
        <w:rPr>
          <w:sz w:val="28"/>
        </w:rPr>
        <w:t xml:space="preserve">сированных значениях </w:t>
      </w:r>
      <w:r>
        <w:rPr>
          <w:sz w:val="28"/>
          <w:lang w:val="en-US"/>
        </w:rPr>
        <w:t>t</w:t>
      </w:r>
      <w:r>
        <w:rPr>
          <w:sz w:val="28"/>
        </w:rPr>
        <w:t xml:space="preserve"> строится график F(</w:t>
      </w:r>
      <w:proofErr w:type="spellStart"/>
      <w:r>
        <w:rPr>
          <w:sz w:val="28"/>
        </w:rPr>
        <w:t>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</w:t>
      </w:r>
      <w:proofErr w:type="spellEnd"/>
      <w:r>
        <w:rPr>
          <w:sz w:val="28"/>
        </w:rPr>
        <w:t xml:space="preserve">). Количество выводимых кадров можно устанавливать параметром </w:t>
      </w:r>
      <w:proofErr w:type="spellStart"/>
      <w:r>
        <w:rPr>
          <w:sz w:val="28"/>
        </w:rPr>
        <w:t>frames</w:t>
      </w:r>
      <w:proofErr w:type="spellEnd"/>
      <w:r>
        <w:rPr>
          <w:sz w:val="28"/>
        </w:rPr>
        <w:t xml:space="preserve"> (по умолчанию </w:t>
      </w:r>
      <w:proofErr w:type="spellStart"/>
      <w:r>
        <w:rPr>
          <w:sz w:val="28"/>
        </w:rPr>
        <w:t>frames</w:t>
      </w:r>
      <w:proofErr w:type="spellEnd"/>
      <w:r>
        <w:rPr>
          <w:sz w:val="28"/>
        </w:rPr>
        <w:t xml:space="preserve"> = 16).</w:t>
      </w:r>
    </w:p>
    <w:p w:rsidR="00701083" w:rsidRDefault="00701083">
      <w:pPr>
        <w:jc w:val="both"/>
        <w:rPr>
          <w:sz w:val="28"/>
        </w:rPr>
      </w:pP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8.1.8  Совмещение графиков</w:t>
      </w:r>
    </w:p>
    <w:p w:rsidR="00284C6B" w:rsidRDefault="00284C6B">
      <w:pPr>
        <w:jc w:val="center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Можно построить несколько графиков на одной координатной плоскости. Для этого достаточно указать в команде </w:t>
      </w:r>
      <w:proofErr w:type="spellStart"/>
      <w:r>
        <w:rPr>
          <w:sz w:val="28"/>
        </w:rPr>
        <w:t>plot</w:t>
      </w:r>
      <w:proofErr w:type="spellEnd"/>
      <w:r>
        <w:rPr>
          <w:sz w:val="28"/>
        </w:rPr>
        <w:t xml:space="preserve"> множество или список  функций, т.е. записать через запятую функции и заключить их в фигурные или квадратные скобки. В этом случае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 xml:space="preserve"> автоматически выбирает разные цвета для графиков.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lastRenderedPageBreak/>
        <w:tab/>
        <w:t>Допустимо совмещать обычную и параметрическую графику.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>&gt;</w:t>
      </w:r>
      <w:r>
        <w:rPr>
          <w:sz w:val="28"/>
          <w:lang w:val="en-US"/>
        </w:rPr>
        <w:t>plot</w:t>
      </w:r>
      <w:r>
        <w:rPr>
          <w:sz w:val="28"/>
        </w:rPr>
        <w:t>({</w:t>
      </w:r>
      <w:r>
        <w:rPr>
          <w:sz w:val="28"/>
          <w:lang w:val="en-US"/>
        </w:rPr>
        <w:t>x</w:t>
      </w:r>
      <w:r>
        <w:rPr>
          <w:sz w:val="28"/>
        </w:rPr>
        <w:t>, [</w:t>
      </w:r>
      <w:r>
        <w:rPr>
          <w:sz w:val="28"/>
          <w:lang w:val="en-US"/>
        </w:rPr>
        <w:t>x</w:t>
      </w:r>
      <w:r>
        <w:rPr>
          <w:sz w:val="28"/>
        </w:rPr>
        <w:t xml:space="preserve">^2, </w:t>
      </w:r>
      <w:r>
        <w:rPr>
          <w:sz w:val="28"/>
          <w:lang w:val="en-US"/>
        </w:rPr>
        <w:t>x</w:t>
      </w:r>
      <w:r>
        <w:rPr>
          <w:sz w:val="28"/>
        </w:rPr>
        <w:t xml:space="preserve">, </w:t>
      </w:r>
      <w:r>
        <w:rPr>
          <w:sz w:val="28"/>
          <w:lang w:val="en-US"/>
        </w:rPr>
        <w:t>x</w:t>
      </w:r>
      <w:r>
        <w:rPr>
          <w:sz w:val="28"/>
        </w:rPr>
        <w:t xml:space="preserve">=0..1]}, </w:t>
      </w:r>
      <w:r>
        <w:rPr>
          <w:sz w:val="28"/>
          <w:lang w:val="en-US"/>
        </w:rPr>
        <w:t>x</w:t>
      </w:r>
      <w:r>
        <w:rPr>
          <w:sz w:val="28"/>
        </w:rPr>
        <w:t>=0..1);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>При необходимости для каждой функции можно указать конкретный цвет  и стиль построения.</w:t>
      </w: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  <w:lang w:val="en-US"/>
        </w:rPr>
      </w:pPr>
      <w:r>
        <w:rPr>
          <w:sz w:val="28"/>
          <w:lang w:val="en-US"/>
        </w:rPr>
        <w:t>&gt;</w:t>
      </w:r>
      <w:proofErr w:type="gramStart"/>
      <w:r>
        <w:rPr>
          <w:sz w:val="28"/>
          <w:lang w:val="en-US"/>
        </w:rPr>
        <w:t>plot(</w:t>
      </w:r>
      <w:proofErr w:type="gramEnd"/>
      <w:r>
        <w:rPr>
          <w:sz w:val="28"/>
          <w:lang w:val="en-US"/>
        </w:rPr>
        <w:t>[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 xml:space="preserve">(x), </w:t>
      </w:r>
      <w:proofErr w:type="spellStart"/>
      <w:r>
        <w:rPr>
          <w:sz w:val="28"/>
          <w:lang w:val="en-US"/>
        </w:rPr>
        <w:t>cos</w:t>
      </w:r>
      <w:proofErr w:type="spellEnd"/>
      <w:r>
        <w:rPr>
          <w:sz w:val="28"/>
          <w:lang w:val="en-US"/>
        </w:rPr>
        <w:t>(x+0.1)], x=0..2, color=[red, blue], style=[point, line], sy</w:t>
      </w:r>
      <w:r>
        <w:rPr>
          <w:sz w:val="28"/>
          <w:lang w:val="en-US"/>
        </w:rPr>
        <w:t>m</w:t>
      </w:r>
      <w:r>
        <w:rPr>
          <w:sz w:val="28"/>
          <w:lang w:val="en-US"/>
        </w:rPr>
        <w:t>bol=diamond);</w:t>
      </w:r>
    </w:p>
    <w:p w:rsidR="00701083" w:rsidRDefault="00701083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Уважаемый читатель, данное методическое пособие является лишь вво</w:t>
      </w:r>
      <w:r>
        <w:rPr>
          <w:sz w:val="28"/>
        </w:rPr>
        <w:t>д</w:t>
      </w:r>
      <w:r>
        <w:rPr>
          <w:sz w:val="28"/>
        </w:rPr>
        <w:t xml:space="preserve">ным курсом в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>. Для того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чтобы продолжить дальнейшее совершенствов</w:t>
      </w:r>
      <w:r>
        <w:rPr>
          <w:sz w:val="28"/>
        </w:rPr>
        <w:t>а</w:t>
      </w:r>
      <w:r>
        <w:rPr>
          <w:sz w:val="28"/>
        </w:rPr>
        <w:t>ние вам необходимо будет обратиться дополнительно к специализированной л</w:t>
      </w:r>
      <w:r>
        <w:rPr>
          <w:sz w:val="28"/>
        </w:rPr>
        <w:t>и</w:t>
      </w:r>
      <w:r>
        <w:rPr>
          <w:sz w:val="28"/>
        </w:rPr>
        <w:t>тературе.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ab/>
        <w:t xml:space="preserve">В заключение приведём обзор библиотек </w:t>
      </w:r>
      <w:proofErr w:type="spellStart"/>
      <w:r>
        <w:rPr>
          <w:sz w:val="28"/>
        </w:rPr>
        <w:t>Maple</w:t>
      </w:r>
      <w:proofErr w:type="spellEnd"/>
      <w:r w:rsidR="00284C6B">
        <w:rPr>
          <w:sz w:val="28"/>
        </w:rPr>
        <w:t>:</w:t>
      </w:r>
    </w:p>
    <w:p w:rsidR="00701083" w:rsidRDefault="00701083">
      <w:pPr>
        <w:jc w:val="both"/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448"/>
        <w:gridCol w:w="7123"/>
      </w:tblGrid>
      <w:tr w:rsidR="00701083">
        <w:tc>
          <w:tcPr>
            <w:tcW w:w="2448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701083" w:rsidRDefault="00701083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DEtools</w:t>
            </w:r>
            <w:proofErr w:type="spellEnd"/>
          </w:p>
        </w:tc>
        <w:tc>
          <w:tcPr>
            <w:tcW w:w="7123" w:type="dxa"/>
            <w:tcBorders>
              <w:top w:val="thinThick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Средства работы с дифференциальными выражениями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Domains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Библиотека для создания сложных алгоритмов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GF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284C6B">
            <w:pPr>
              <w:jc w:val="both"/>
              <w:rPr>
                <w:sz w:val="28"/>
              </w:rPr>
            </w:pPr>
            <w:r>
              <w:rPr>
                <w:sz w:val="28"/>
              </w:rPr>
              <w:t>Поля Галуа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GaussInt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Гауссовы целые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LREtools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Работа с линейными рекуррентными выражениями 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combinat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Комбинаторик</w:t>
            </w:r>
            <w:proofErr w:type="gramStart"/>
            <w:r>
              <w:rPr>
                <w:sz w:val="28"/>
              </w:rPr>
              <w:t>а(</w:t>
            </w:r>
            <w:proofErr w:type="gramEnd"/>
            <w:r>
              <w:rPr>
                <w:sz w:val="28"/>
              </w:rPr>
              <w:t>функции)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combstruct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Комбинаторика (структуры)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difforms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Дифференциальные формы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finance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Финансовая математика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geometry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Евклидова геометрия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grobner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Базис </w:t>
            </w:r>
            <w:proofErr w:type="spellStart"/>
            <w:r>
              <w:rPr>
                <w:sz w:val="28"/>
              </w:rPr>
              <w:t>Гробнера</w:t>
            </w:r>
            <w:proofErr w:type="spellEnd"/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group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Теория групп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inttrans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Интегральные преобразования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liesymm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Симметрия</w:t>
            </w:r>
            <w:proofErr w:type="gramStart"/>
            <w:r>
              <w:rPr>
                <w:sz w:val="28"/>
              </w:rPr>
              <w:t xml:space="preserve">  Л</w:t>
            </w:r>
            <w:proofErr w:type="gramEnd"/>
            <w:r>
              <w:rPr>
                <w:sz w:val="28"/>
              </w:rPr>
              <w:t>и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linalg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Линейная алгебра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logic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Булева логика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networks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Теория графов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numapprox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Численная аппроксимация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numtheory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Теория чисел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orthopoly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Ортогональные полиномы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padic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proofErr w:type="gramStart"/>
            <w:r>
              <w:rPr>
                <w:sz w:val="28"/>
              </w:rPr>
              <w:t>Р</w:t>
            </w:r>
            <w:proofErr w:type="gramEnd"/>
            <w:r>
              <w:rPr>
                <w:sz w:val="28"/>
              </w:rPr>
              <w:t xml:space="preserve"> – адические числа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plots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Графическая библиотека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plottools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Графические примитивы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powseries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Степенные ряды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process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Мультизадачность (</w:t>
            </w:r>
            <w:proofErr w:type="spellStart"/>
            <w:r>
              <w:rPr>
                <w:sz w:val="28"/>
              </w:rPr>
              <w:t>Unix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simmplex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Оптимизация линейных систем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stats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Статистика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student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Общеупотребительные математические функции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sumtools</w:t>
            </w:r>
            <w:proofErr w:type="spellEnd"/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Суммы и ряды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tensor</w:t>
            </w:r>
          </w:p>
        </w:tc>
        <w:tc>
          <w:tcPr>
            <w:tcW w:w="7123" w:type="dxa"/>
            <w:tcBorders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Тензоры</w:t>
            </w:r>
          </w:p>
        </w:tc>
      </w:tr>
      <w:tr w:rsidR="00701083">
        <w:tc>
          <w:tcPr>
            <w:tcW w:w="2448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lastRenderedPageBreak/>
              <w:t>totorder</w:t>
            </w:r>
            <w:proofErr w:type="spellEnd"/>
          </w:p>
        </w:tc>
        <w:tc>
          <w:tcPr>
            <w:tcW w:w="7123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:rsidR="00701083" w:rsidRDefault="00701083">
            <w:pPr>
              <w:jc w:val="both"/>
              <w:rPr>
                <w:sz w:val="28"/>
              </w:rPr>
            </w:pPr>
            <w:r>
              <w:rPr>
                <w:sz w:val="28"/>
              </w:rPr>
              <w:t>Наложение ограничений на переменные</w:t>
            </w:r>
          </w:p>
        </w:tc>
      </w:tr>
    </w:tbl>
    <w:p w:rsidR="00701083" w:rsidRDefault="00701083">
      <w:pPr>
        <w:jc w:val="both"/>
        <w:rPr>
          <w:sz w:val="28"/>
        </w:rPr>
      </w:pPr>
    </w:p>
    <w:p w:rsidR="00701083" w:rsidRDefault="00701083">
      <w:pPr>
        <w:jc w:val="both"/>
        <w:rPr>
          <w:sz w:val="28"/>
        </w:rPr>
      </w:pPr>
    </w:p>
    <w:p w:rsidR="00701083" w:rsidRDefault="00701083">
      <w:pPr>
        <w:numPr>
          <w:ilvl w:val="0"/>
          <w:numId w:val="16"/>
        </w:numPr>
        <w:ind w:right="-600"/>
        <w:jc w:val="center"/>
        <w:rPr>
          <w:b/>
          <w:sz w:val="28"/>
        </w:rPr>
      </w:pPr>
      <w:r>
        <w:rPr>
          <w:b/>
          <w:sz w:val="28"/>
        </w:rPr>
        <w:t>ХОД РАБОТЫ</w:t>
      </w:r>
    </w:p>
    <w:p w:rsidR="00701083" w:rsidRDefault="00701083">
      <w:pPr>
        <w:ind w:left="-180" w:right="-600"/>
        <w:rPr>
          <w:sz w:val="28"/>
        </w:rPr>
      </w:pPr>
      <w:r>
        <w:rPr>
          <w:sz w:val="28"/>
        </w:rPr>
        <w:t xml:space="preserve">1. Запустить </w:t>
      </w:r>
      <w:r>
        <w:rPr>
          <w:sz w:val="28"/>
          <w:lang w:val="en-US"/>
        </w:rPr>
        <w:t>MAPLE.</w:t>
      </w:r>
    </w:p>
    <w:p w:rsidR="00701083" w:rsidRDefault="00701083">
      <w:pPr>
        <w:ind w:left="-180" w:right="20"/>
        <w:jc w:val="both"/>
        <w:rPr>
          <w:sz w:val="28"/>
        </w:rPr>
      </w:pPr>
      <w:r>
        <w:rPr>
          <w:sz w:val="28"/>
        </w:rPr>
        <w:t xml:space="preserve">2. Ознакомиться с назначением окон, панелей и кнопок  </w:t>
      </w:r>
      <w:r>
        <w:rPr>
          <w:sz w:val="28"/>
          <w:lang w:val="en-US"/>
        </w:rPr>
        <w:t>Maple</w:t>
      </w:r>
      <w:r>
        <w:rPr>
          <w:sz w:val="28"/>
        </w:rPr>
        <w:t>.</w:t>
      </w:r>
    </w:p>
    <w:p w:rsidR="00701083" w:rsidRDefault="00701083">
      <w:pPr>
        <w:ind w:left="-180" w:right="20"/>
        <w:jc w:val="both"/>
        <w:rPr>
          <w:sz w:val="28"/>
        </w:rPr>
      </w:pPr>
      <w:r>
        <w:rPr>
          <w:sz w:val="28"/>
        </w:rPr>
        <w:t>3. Начертить (</w:t>
      </w:r>
      <w:r>
        <w:rPr>
          <w:i/>
          <w:sz w:val="28"/>
        </w:rPr>
        <w:t>не копируя</w:t>
      </w:r>
      <w:r>
        <w:rPr>
          <w:sz w:val="28"/>
        </w:rPr>
        <w:t xml:space="preserve">) командное окно </w:t>
      </w:r>
      <w:r>
        <w:rPr>
          <w:sz w:val="28"/>
          <w:lang w:val="en-US"/>
        </w:rPr>
        <w:t>Maple</w:t>
      </w:r>
      <w:r>
        <w:rPr>
          <w:sz w:val="28"/>
        </w:rPr>
        <w:t xml:space="preserve"> и меню команд </w:t>
      </w:r>
      <w:r>
        <w:rPr>
          <w:b/>
          <w:sz w:val="28"/>
          <w:lang w:val="en-US"/>
        </w:rPr>
        <w:t>File</w:t>
      </w:r>
      <w:r>
        <w:rPr>
          <w:sz w:val="28"/>
        </w:rPr>
        <w:t xml:space="preserve"> </w:t>
      </w:r>
      <w:proofErr w:type="gramStart"/>
      <w:r>
        <w:rPr>
          <w:sz w:val="28"/>
        </w:rPr>
        <w:t>с</w:t>
      </w:r>
      <w:proofErr w:type="gramEnd"/>
      <w:r>
        <w:rPr>
          <w:sz w:val="28"/>
        </w:rPr>
        <w:t xml:space="preserve"> </w:t>
      </w:r>
    </w:p>
    <w:p w:rsidR="00701083" w:rsidRDefault="00701083">
      <w:pPr>
        <w:ind w:left="-180" w:right="20"/>
        <w:jc w:val="both"/>
        <w:rPr>
          <w:sz w:val="28"/>
        </w:rPr>
      </w:pPr>
      <w:r>
        <w:rPr>
          <w:sz w:val="28"/>
        </w:rPr>
        <w:t xml:space="preserve">    переводом на русский язык</w:t>
      </w:r>
    </w:p>
    <w:p w:rsidR="00701083" w:rsidRPr="00E9378C" w:rsidRDefault="00701083">
      <w:pPr>
        <w:ind w:left="-180" w:right="-600"/>
        <w:jc w:val="both"/>
        <w:rPr>
          <w:sz w:val="28"/>
        </w:rPr>
      </w:pPr>
      <w:r>
        <w:rPr>
          <w:sz w:val="28"/>
        </w:rPr>
        <w:t>4. Выполнить по одному примеру из каждого пункта настоящей методички.</w:t>
      </w:r>
    </w:p>
    <w:p w:rsidR="00701083" w:rsidRPr="00E9378C" w:rsidRDefault="00701083">
      <w:pPr>
        <w:ind w:left="-180" w:right="-600"/>
        <w:jc w:val="both"/>
        <w:rPr>
          <w:sz w:val="28"/>
        </w:rPr>
      </w:pPr>
      <w:r w:rsidRPr="00E9378C">
        <w:rPr>
          <w:sz w:val="28"/>
        </w:rPr>
        <w:t>5</w:t>
      </w:r>
      <w:r>
        <w:rPr>
          <w:sz w:val="28"/>
        </w:rPr>
        <w:t>. Выполнить описание одной из указанных преподавателем библиотек</w:t>
      </w:r>
      <w:r w:rsidRPr="00E9378C">
        <w:rPr>
          <w:sz w:val="28"/>
        </w:rPr>
        <w:t xml:space="preserve"> </w:t>
      </w:r>
      <w:r>
        <w:rPr>
          <w:sz w:val="28"/>
          <w:lang w:val="en-US"/>
        </w:rPr>
        <w:t>Maple</w:t>
      </w:r>
    </w:p>
    <w:p w:rsidR="00701083" w:rsidRDefault="00701083">
      <w:pPr>
        <w:ind w:left="-180" w:right="-600"/>
        <w:jc w:val="both"/>
        <w:rPr>
          <w:sz w:val="28"/>
        </w:rPr>
      </w:pPr>
      <w:r w:rsidRPr="00E9378C">
        <w:rPr>
          <w:sz w:val="28"/>
        </w:rPr>
        <w:t xml:space="preserve">    (назначение, возможности, ограничения).</w:t>
      </w:r>
    </w:p>
    <w:p w:rsidR="00701083" w:rsidRDefault="00701083">
      <w:pPr>
        <w:ind w:left="-180" w:right="-600"/>
        <w:jc w:val="both"/>
        <w:rPr>
          <w:sz w:val="28"/>
        </w:rPr>
      </w:pPr>
      <w:r>
        <w:rPr>
          <w:sz w:val="28"/>
        </w:rPr>
        <w:t>6. Оформить отчёт.  Защитить работу.</w:t>
      </w:r>
    </w:p>
    <w:p w:rsidR="00701083" w:rsidRDefault="00701083">
      <w:pPr>
        <w:tabs>
          <w:tab w:val="num" w:pos="700"/>
        </w:tabs>
        <w:ind w:left="200" w:right="20" w:hanging="300"/>
        <w:jc w:val="both"/>
        <w:rPr>
          <w:sz w:val="28"/>
        </w:rPr>
      </w:pPr>
    </w:p>
    <w:p w:rsidR="00701083" w:rsidRDefault="00701083">
      <w:pPr>
        <w:tabs>
          <w:tab w:val="num" w:pos="700"/>
        </w:tabs>
        <w:ind w:left="200" w:right="20" w:hanging="300"/>
        <w:jc w:val="both"/>
        <w:rPr>
          <w:sz w:val="28"/>
        </w:rPr>
      </w:pPr>
    </w:p>
    <w:p w:rsidR="00701083" w:rsidRDefault="00701083">
      <w:pPr>
        <w:pStyle w:val="1"/>
        <w:widowControl/>
        <w:shd w:val="clear" w:color="auto" w:fill="auto"/>
        <w:autoSpaceDE/>
        <w:autoSpaceDN/>
        <w:adjustRightInd/>
        <w:spacing w:before="240" w:after="60"/>
        <w:ind w:left="0"/>
        <w:rPr>
          <w:b/>
        </w:rPr>
      </w:pPr>
      <w:r>
        <w:rPr>
          <w:b/>
        </w:rPr>
        <w:t>11.  СОДЕРЖАНИЕ ОТЧЁТА</w:t>
      </w:r>
    </w:p>
    <w:p w:rsidR="000A02FA" w:rsidRPr="000A02FA" w:rsidRDefault="000A02FA" w:rsidP="000A02FA"/>
    <w:p w:rsidR="00701083" w:rsidRDefault="00701083">
      <w:pPr>
        <w:ind w:left="300" w:hanging="300"/>
        <w:jc w:val="both"/>
        <w:rPr>
          <w:sz w:val="28"/>
        </w:rPr>
      </w:pPr>
      <w:r>
        <w:rPr>
          <w:sz w:val="28"/>
        </w:rPr>
        <w:t>1. Цель работы.</w:t>
      </w:r>
    </w:p>
    <w:p w:rsidR="00701083" w:rsidRDefault="00701083">
      <w:pPr>
        <w:tabs>
          <w:tab w:val="left" w:pos="8800"/>
        </w:tabs>
        <w:ind w:left="300" w:hanging="300"/>
        <w:jc w:val="both"/>
        <w:rPr>
          <w:sz w:val="28"/>
        </w:rPr>
      </w:pPr>
      <w:r>
        <w:rPr>
          <w:sz w:val="28"/>
        </w:rPr>
        <w:t xml:space="preserve">2. Задачи </w:t>
      </w:r>
      <w:r>
        <w:rPr>
          <w:sz w:val="28"/>
          <w:lang w:val="en-US"/>
        </w:rPr>
        <w:t>Maple</w:t>
      </w:r>
      <w:r>
        <w:rPr>
          <w:sz w:val="28"/>
        </w:rPr>
        <w:t>.</w:t>
      </w:r>
    </w:p>
    <w:p w:rsidR="00701083" w:rsidRPr="00E9378C" w:rsidRDefault="00701083">
      <w:pPr>
        <w:tabs>
          <w:tab w:val="left" w:pos="8800"/>
        </w:tabs>
        <w:ind w:left="300" w:hanging="300"/>
        <w:jc w:val="both"/>
        <w:rPr>
          <w:sz w:val="28"/>
        </w:rPr>
      </w:pPr>
      <w:r>
        <w:rPr>
          <w:sz w:val="28"/>
        </w:rPr>
        <w:t>3.Результаты работы по пунктам 3, 4, 5 настоящих  методических указаний.</w:t>
      </w:r>
    </w:p>
    <w:p w:rsidR="00701083" w:rsidRDefault="00701083">
      <w:pPr>
        <w:ind w:left="300" w:hanging="300"/>
        <w:jc w:val="both"/>
        <w:rPr>
          <w:sz w:val="28"/>
        </w:rPr>
      </w:pPr>
      <w:r>
        <w:rPr>
          <w:sz w:val="28"/>
        </w:rPr>
        <w:t>4. Развернутый вывод по работе.</w:t>
      </w:r>
    </w:p>
    <w:p w:rsidR="00701083" w:rsidRPr="00E9378C" w:rsidRDefault="00701083">
      <w:pPr>
        <w:spacing w:line="360" w:lineRule="auto"/>
        <w:jc w:val="both"/>
        <w:rPr>
          <w:sz w:val="28"/>
        </w:rPr>
      </w:pPr>
    </w:p>
    <w:p w:rsidR="00701083" w:rsidRDefault="00701083">
      <w:pPr>
        <w:spacing w:line="360" w:lineRule="auto"/>
        <w:jc w:val="both"/>
        <w:rPr>
          <w:sz w:val="28"/>
        </w:rPr>
      </w:pPr>
    </w:p>
    <w:p w:rsidR="00701083" w:rsidRDefault="00701083">
      <w:pPr>
        <w:jc w:val="center"/>
        <w:rPr>
          <w:b/>
          <w:sz w:val="28"/>
        </w:rPr>
      </w:pPr>
      <w:r>
        <w:rPr>
          <w:b/>
          <w:sz w:val="28"/>
        </w:rPr>
        <w:t>12. КОНТРОЛЬНЫЕ ВОПРОСЫ</w:t>
      </w:r>
    </w:p>
    <w:p w:rsidR="00701083" w:rsidRDefault="00701083">
      <w:pPr>
        <w:jc w:val="both"/>
        <w:rPr>
          <w:b/>
          <w:sz w:val="28"/>
        </w:rPr>
      </w:pPr>
    </w:p>
    <w:p w:rsidR="00701083" w:rsidRDefault="00701083">
      <w:pPr>
        <w:jc w:val="both"/>
        <w:rPr>
          <w:sz w:val="28"/>
        </w:rPr>
      </w:pPr>
      <w:r>
        <w:rPr>
          <w:sz w:val="28"/>
        </w:rPr>
        <w:t xml:space="preserve">1. Что такое </w:t>
      </w:r>
      <w:r>
        <w:rPr>
          <w:sz w:val="28"/>
          <w:lang w:val="en-US"/>
        </w:rPr>
        <w:t>MAPLE</w:t>
      </w:r>
      <w:r>
        <w:rPr>
          <w:sz w:val="28"/>
        </w:rPr>
        <w:t>?</w:t>
      </w:r>
    </w:p>
    <w:p w:rsidR="00701083" w:rsidRDefault="00701083">
      <w:pPr>
        <w:jc w:val="both"/>
        <w:rPr>
          <w:sz w:val="28"/>
        </w:rPr>
      </w:pPr>
      <w:r>
        <w:rPr>
          <w:sz w:val="28"/>
        </w:rPr>
        <w:t xml:space="preserve">2. Пояснить назначение элементов </w:t>
      </w:r>
      <w:r>
        <w:rPr>
          <w:color w:val="000000"/>
          <w:sz w:val="28"/>
        </w:rPr>
        <w:t xml:space="preserve">интерфейса </w:t>
      </w:r>
      <w:proofErr w:type="spellStart"/>
      <w:r>
        <w:rPr>
          <w:color w:val="000000"/>
          <w:sz w:val="28"/>
        </w:rPr>
        <w:t>Maple</w:t>
      </w:r>
      <w:proofErr w:type="spellEnd"/>
      <w:r>
        <w:rPr>
          <w:color w:val="000000"/>
          <w:sz w:val="28"/>
        </w:rPr>
        <w:t>.</w:t>
      </w:r>
    </w:p>
    <w:p w:rsidR="00701083" w:rsidRDefault="00701083">
      <w:pPr>
        <w:jc w:val="both"/>
        <w:rPr>
          <w:color w:val="000000"/>
          <w:sz w:val="28"/>
        </w:rPr>
      </w:pPr>
      <w:r>
        <w:rPr>
          <w:sz w:val="28"/>
        </w:rPr>
        <w:t xml:space="preserve">3. </w:t>
      </w:r>
      <w:r>
        <w:rPr>
          <w:color w:val="000000"/>
          <w:sz w:val="28"/>
        </w:rPr>
        <w:t xml:space="preserve">Синтаксис языка </w:t>
      </w:r>
      <w:proofErr w:type="spellStart"/>
      <w:r>
        <w:rPr>
          <w:color w:val="000000"/>
          <w:sz w:val="28"/>
        </w:rPr>
        <w:t>Maple</w:t>
      </w:r>
      <w:proofErr w:type="spellEnd"/>
      <w:r>
        <w:rPr>
          <w:color w:val="000000"/>
          <w:sz w:val="28"/>
        </w:rPr>
        <w:t>.</w:t>
      </w:r>
    </w:p>
    <w:p w:rsidR="00701083" w:rsidRDefault="00701083">
      <w:pPr>
        <w:jc w:val="both"/>
        <w:rPr>
          <w:color w:val="000000"/>
          <w:sz w:val="28"/>
        </w:rPr>
      </w:pPr>
      <w:r>
        <w:rPr>
          <w:color w:val="000000"/>
          <w:sz w:val="28"/>
        </w:rPr>
        <w:t>4. Символы и переменные.</w:t>
      </w:r>
    </w:p>
    <w:p w:rsidR="00701083" w:rsidRDefault="00701083">
      <w:pPr>
        <w:jc w:val="both"/>
        <w:rPr>
          <w:sz w:val="28"/>
        </w:rPr>
      </w:pPr>
      <w:r>
        <w:rPr>
          <w:color w:val="000000"/>
          <w:sz w:val="28"/>
        </w:rPr>
        <w:t>5. Константы и внутренние функции.</w:t>
      </w:r>
    </w:p>
    <w:p w:rsidR="00701083" w:rsidRDefault="00701083">
      <w:pPr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6. Типы </w:t>
      </w:r>
      <w:proofErr w:type="spellStart"/>
      <w:r>
        <w:rPr>
          <w:color w:val="000000"/>
          <w:sz w:val="28"/>
        </w:rPr>
        <w:t>даннх</w:t>
      </w:r>
      <w:proofErr w:type="spellEnd"/>
      <w:r>
        <w:rPr>
          <w:color w:val="000000"/>
          <w:sz w:val="28"/>
        </w:rPr>
        <w:t>.</w:t>
      </w:r>
    </w:p>
    <w:p w:rsidR="00701083" w:rsidRDefault="00701083">
      <w:pPr>
        <w:jc w:val="both"/>
        <w:rPr>
          <w:color w:val="000000"/>
          <w:sz w:val="28"/>
        </w:rPr>
      </w:pPr>
      <w:r>
        <w:rPr>
          <w:sz w:val="28"/>
        </w:rPr>
        <w:t xml:space="preserve">7. </w:t>
      </w:r>
      <w:r>
        <w:rPr>
          <w:color w:val="000000"/>
          <w:sz w:val="28"/>
        </w:rPr>
        <w:t>Основные математические операции.</w:t>
      </w:r>
    </w:p>
    <w:p w:rsidR="00701083" w:rsidRDefault="00701083">
      <w:pPr>
        <w:jc w:val="both"/>
        <w:rPr>
          <w:color w:val="000000"/>
          <w:sz w:val="28"/>
        </w:rPr>
      </w:pPr>
      <w:r>
        <w:rPr>
          <w:sz w:val="28"/>
        </w:rPr>
        <w:t xml:space="preserve">8. </w:t>
      </w:r>
      <w:r>
        <w:rPr>
          <w:color w:val="000000"/>
          <w:sz w:val="28"/>
        </w:rPr>
        <w:t>Интегральные преобразования.</w:t>
      </w:r>
    </w:p>
    <w:p w:rsidR="00701083" w:rsidRPr="00E9378C" w:rsidRDefault="00701083">
      <w:pPr>
        <w:jc w:val="both"/>
        <w:rPr>
          <w:color w:val="000000"/>
          <w:sz w:val="28"/>
        </w:rPr>
      </w:pPr>
      <w:r>
        <w:rPr>
          <w:sz w:val="28"/>
        </w:rPr>
        <w:t xml:space="preserve">9. </w:t>
      </w:r>
      <w:r>
        <w:rPr>
          <w:color w:val="000000"/>
          <w:sz w:val="28"/>
        </w:rPr>
        <w:t xml:space="preserve">Графика в </w:t>
      </w:r>
      <w:r>
        <w:rPr>
          <w:color w:val="000000"/>
          <w:sz w:val="28"/>
          <w:lang w:val="en-US"/>
        </w:rPr>
        <w:t>Maple</w:t>
      </w:r>
      <w:r w:rsidRPr="00E9378C">
        <w:rPr>
          <w:color w:val="000000"/>
          <w:sz w:val="28"/>
        </w:rPr>
        <w:t>.</w:t>
      </w:r>
    </w:p>
    <w:p w:rsidR="00701083" w:rsidRDefault="00701083">
      <w:pPr>
        <w:jc w:val="both"/>
        <w:rPr>
          <w:sz w:val="28"/>
        </w:rPr>
      </w:pPr>
      <w:r w:rsidRPr="00E9378C">
        <w:rPr>
          <w:color w:val="000000"/>
          <w:sz w:val="28"/>
        </w:rPr>
        <w:t xml:space="preserve">10. </w:t>
      </w:r>
      <w:r>
        <w:rPr>
          <w:color w:val="000000"/>
          <w:sz w:val="28"/>
        </w:rPr>
        <w:t xml:space="preserve">Обзор библиотек </w:t>
      </w:r>
      <w:r>
        <w:rPr>
          <w:color w:val="000000"/>
          <w:sz w:val="28"/>
          <w:lang w:val="en-US"/>
        </w:rPr>
        <w:t>Maple</w:t>
      </w:r>
      <w:r w:rsidRPr="00E9378C">
        <w:rPr>
          <w:color w:val="000000"/>
          <w:sz w:val="28"/>
        </w:rPr>
        <w:t>.</w:t>
      </w:r>
    </w:p>
    <w:p w:rsidR="00701083" w:rsidRDefault="00701083">
      <w:pPr>
        <w:tabs>
          <w:tab w:val="num" w:pos="700"/>
        </w:tabs>
        <w:ind w:left="200" w:right="-600" w:hanging="300"/>
        <w:jc w:val="both"/>
        <w:rPr>
          <w:sz w:val="28"/>
        </w:rPr>
      </w:pPr>
      <w:r>
        <w:rPr>
          <w:sz w:val="28"/>
        </w:rPr>
        <w:t xml:space="preserve"> 11. Каким образом можно получить справку о той или иной команде.</w:t>
      </w:r>
    </w:p>
    <w:p w:rsidR="00701083" w:rsidRPr="00E9378C" w:rsidRDefault="00701083">
      <w:pPr>
        <w:tabs>
          <w:tab w:val="num" w:pos="700"/>
        </w:tabs>
        <w:ind w:right="-600"/>
        <w:jc w:val="both"/>
        <w:rPr>
          <w:sz w:val="28"/>
        </w:rPr>
      </w:pPr>
    </w:p>
    <w:p w:rsidR="00701083" w:rsidRPr="004E0D0F" w:rsidRDefault="0080705E" w:rsidP="004E0D0F">
      <w:pPr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 w:rsidR="004E0D0F">
        <w:rPr>
          <w:b/>
          <w:sz w:val="28"/>
        </w:rPr>
        <w:t xml:space="preserve">13. </w:t>
      </w:r>
      <w:r w:rsidR="00701083" w:rsidRPr="004E0D0F">
        <w:rPr>
          <w:b/>
          <w:sz w:val="28"/>
        </w:rPr>
        <w:t>СПИСОК ЛИТЕРАТУРЫ</w:t>
      </w:r>
    </w:p>
    <w:p w:rsidR="00701083" w:rsidRDefault="00701083"/>
    <w:p w:rsidR="00252FB1" w:rsidRDefault="00701083">
      <w:pPr>
        <w:ind w:right="20"/>
        <w:jc w:val="both"/>
        <w:rPr>
          <w:sz w:val="28"/>
        </w:rPr>
      </w:pPr>
      <w:r>
        <w:rPr>
          <w:sz w:val="28"/>
        </w:rPr>
        <w:t xml:space="preserve">1. Прохоров Г.В. «Математический пакет </w:t>
      </w:r>
      <w:proofErr w:type="spellStart"/>
      <w:r>
        <w:rPr>
          <w:sz w:val="28"/>
        </w:rPr>
        <w:t>Maple</w:t>
      </w:r>
      <w:proofErr w:type="spellEnd"/>
      <w:r>
        <w:rPr>
          <w:sz w:val="28"/>
        </w:rPr>
        <w:t xml:space="preserve"> V </w:t>
      </w:r>
      <w:proofErr w:type="spellStart"/>
      <w:r>
        <w:rPr>
          <w:sz w:val="28"/>
        </w:rPr>
        <w:t>Release</w:t>
      </w:r>
      <w:proofErr w:type="spellEnd"/>
      <w:r>
        <w:rPr>
          <w:sz w:val="28"/>
        </w:rPr>
        <w:t xml:space="preserve"> 4», руководство пол</w:t>
      </w:r>
      <w:r>
        <w:rPr>
          <w:sz w:val="28"/>
        </w:rPr>
        <w:t>ь</w:t>
      </w:r>
      <w:r>
        <w:rPr>
          <w:sz w:val="28"/>
        </w:rPr>
        <w:t>зователя</w:t>
      </w:r>
      <w:r w:rsidRPr="00E9378C">
        <w:rPr>
          <w:sz w:val="28"/>
        </w:rPr>
        <w:t>/</w:t>
      </w:r>
      <w:r>
        <w:rPr>
          <w:sz w:val="28"/>
        </w:rPr>
        <w:t xml:space="preserve"> Прохоров Г.В., </w:t>
      </w:r>
      <w:proofErr w:type="spellStart"/>
      <w:r>
        <w:rPr>
          <w:sz w:val="28"/>
        </w:rPr>
        <w:t>Колбеев</w:t>
      </w:r>
      <w:proofErr w:type="spellEnd"/>
      <w:r>
        <w:rPr>
          <w:sz w:val="28"/>
        </w:rPr>
        <w:t xml:space="preserve"> В.В., </w:t>
      </w:r>
      <w:proofErr w:type="spellStart"/>
      <w:r>
        <w:rPr>
          <w:sz w:val="28"/>
        </w:rPr>
        <w:t>Желнов</w:t>
      </w:r>
      <w:proofErr w:type="spellEnd"/>
      <w:r>
        <w:rPr>
          <w:sz w:val="28"/>
        </w:rPr>
        <w:t xml:space="preserve"> К.И., Леденёв М.А. – СПБ.: Кал</w:t>
      </w:r>
      <w:r>
        <w:rPr>
          <w:sz w:val="28"/>
        </w:rPr>
        <w:t>у</w:t>
      </w:r>
      <w:r>
        <w:rPr>
          <w:sz w:val="28"/>
        </w:rPr>
        <w:t>га, «</w:t>
      </w:r>
      <w:proofErr w:type="spellStart"/>
      <w:r>
        <w:rPr>
          <w:sz w:val="28"/>
        </w:rPr>
        <w:t>Облиздат</w:t>
      </w:r>
      <w:proofErr w:type="spellEnd"/>
      <w:r>
        <w:rPr>
          <w:sz w:val="28"/>
        </w:rPr>
        <w:t xml:space="preserve">», 1988г. – 272 </w:t>
      </w:r>
      <w:proofErr w:type="gramStart"/>
      <w:r>
        <w:rPr>
          <w:sz w:val="28"/>
        </w:rPr>
        <w:t>с</w:t>
      </w:r>
      <w:proofErr w:type="gramEnd"/>
      <w:r>
        <w:rPr>
          <w:sz w:val="28"/>
        </w:rPr>
        <w:t>.</w:t>
      </w:r>
    </w:p>
    <w:p w:rsidR="00252FB1" w:rsidRDefault="00252FB1">
      <w:pPr>
        <w:rPr>
          <w:sz w:val="28"/>
        </w:rPr>
      </w:pPr>
      <w:r>
        <w:rPr>
          <w:sz w:val="28"/>
        </w:rPr>
        <w:br w:type="page"/>
      </w:r>
    </w:p>
    <w:p w:rsidR="00701083" w:rsidRDefault="00701083">
      <w:pPr>
        <w:ind w:right="20"/>
        <w:jc w:val="both"/>
        <w:rPr>
          <w:sz w:val="28"/>
        </w:rPr>
      </w:pPr>
    </w:p>
    <w:p w:rsidR="004E0D0F" w:rsidRDefault="004E0D0F">
      <w:pPr>
        <w:ind w:right="20"/>
        <w:jc w:val="both"/>
        <w:rPr>
          <w:sz w:val="28"/>
        </w:rPr>
      </w:pPr>
    </w:p>
    <w:p w:rsidR="0080705E" w:rsidRPr="0059156B" w:rsidRDefault="0080705E" w:rsidP="0080705E">
      <w:pPr>
        <w:jc w:val="center"/>
        <w:rPr>
          <w:b/>
          <w:bCs/>
          <w:sz w:val="28"/>
          <w:szCs w:val="28"/>
        </w:rPr>
      </w:pPr>
    </w:p>
    <w:p w:rsidR="0080705E" w:rsidRPr="0059156B" w:rsidRDefault="0080705E" w:rsidP="0080705E">
      <w:pPr>
        <w:jc w:val="center"/>
        <w:rPr>
          <w:b/>
          <w:bCs/>
          <w:sz w:val="28"/>
          <w:szCs w:val="28"/>
        </w:rPr>
      </w:pPr>
      <w:r w:rsidRPr="0059156B">
        <w:rPr>
          <w:b/>
          <w:bCs/>
          <w:sz w:val="28"/>
          <w:szCs w:val="28"/>
        </w:rPr>
        <w:t xml:space="preserve">ЛАБОРАТОРНАЯ РАБОТА №2. </w:t>
      </w:r>
    </w:p>
    <w:p w:rsidR="0080705E" w:rsidRPr="0059156B" w:rsidRDefault="0080705E" w:rsidP="0080705E">
      <w:pPr>
        <w:jc w:val="center"/>
        <w:rPr>
          <w:b/>
          <w:bCs/>
          <w:sz w:val="28"/>
          <w:szCs w:val="28"/>
        </w:rPr>
      </w:pPr>
    </w:p>
    <w:p w:rsidR="004E0D0F" w:rsidRPr="0059156B" w:rsidRDefault="0080705E" w:rsidP="0080705E">
      <w:pPr>
        <w:ind w:left="720" w:firstLine="720"/>
        <w:jc w:val="center"/>
        <w:rPr>
          <w:sz w:val="28"/>
          <w:szCs w:val="28"/>
        </w:rPr>
      </w:pPr>
      <w:r w:rsidRPr="0059156B">
        <w:rPr>
          <w:b/>
          <w:bCs/>
          <w:sz w:val="28"/>
          <w:szCs w:val="28"/>
        </w:rPr>
        <w:t>РАСЧЁТ ЧИСЛОВЫХ ХАРАКТЕРИСТИК И ЭНТРОПИИ ДИСКРЕТНОЙ СЛУЧАЙНОЙ ВЕЛИЧИНЫ</w:t>
      </w:r>
    </w:p>
    <w:p w:rsidR="0080705E" w:rsidRPr="0059156B" w:rsidRDefault="0080705E" w:rsidP="0080705E">
      <w:pPr>
        <w:jc w:val="center"/>
        <w:rPr>
          <w:sz w:val="28"/>
          <w:szCs w:val="28"/>
        </w:rPr>
      </w:pPr>
    </w:p>
    <w:p w:rsidR="00595347" w:rsidRPr="0059156B" w:rsidRDefault="00595347" w:rsidP="0080705E">
      <w:pPr>
        <w:pStyle w:val="ad"/>
        <w:numPr>
          <w:ilvl w:val="0"/>
          <w:numId w:val="20"/>
        </w:numPr>
        <w:jc w:val="center"/>
        <w:rPr>
          <w:b/>
          <w:bCs/>
          <w:sz w:val="28"/>
          <w:szCs w:val="28"/>
        </w:rPr>
      </w:pPr>
      <w:r w:rsidRPr="0059156B">
        <w:rPr>
          <w:b/>
          <w:bCs/>
          <w:sz w:val="28"/>
          <w:szCs w:val="28"/>
        </w:rPr>
        <w:t>ЦЕЛЬ РАБОТЫ</w:t>
      </w:r>
    </w:p>
    <w:p w:rsidR="00595347" w:rsidRPr="0059156B" w:rsidRDefault="00595347" w:rsidP="00595347">
      <w:pPr>
        <w:kinsoku w:val="0"/>
        <w:overflowPunct w:val="0"/>
        <w:spacing w:before="5" w:line="160" w:lineRule="exact"/>
        <w:rPr>
          <w:sz w:val="28"/>
          <w:szCs w:val="28"/>
        </w:rPr>
      </w:pPr>
    </w:p>
    <w:p w:rsidR="00595347" w:rsidRPr="0059156B" w:rsidRDefault="00595347" w:rsidP="00595347">
      <w:pPr>
        <w:kinsoku w:val="0"/>
        <w:overflowPunct w:val="0"/>
        <w:spacing w:line="200" w:lineRule="exact"/>
        <w:jc w:val="both"/>
        <w:rPr>
          <w:sz w:val="28"/>
          <w:szCs w:val="28"/>
        </w:rPr>
      </w:pPr>
    </w:p>
    <w:p w:rsidR="00595347" w:rsidRPr="0059156B" w:rsidRDefault="00595347" w:rsidP="00595347">
      <w:pPr>
        <w:kinsoku w:val="0"/>
        <w:overflowPunct w:val="0"/>
        <w:ind w:left="11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1.1</w:t>
      </w:r>
      <w:r w:rsidRPr="0059156B">
        <w:rPr>
          <w:spacing w:val="-14"/>
          <w:sz w:val="28"/>
          <w:szCs w:val="28"/>
        </w:rPr>
        <w:t xml:space="preserve"> </w:t>
      </w:r>
      <w:r w:rsidRPr="0059156B">
        <w:rPr>
          <w:sz w:val="28"/>
          <w:szCs w:val="28"/>
        </w:rPr>
        <w:t>Изучение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способов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описания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дискретных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случайных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величин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kinsoku w:val="0"/>
        <w:overflowPunct w:val="0"/>
        <w:spacing w:line="322" w:lineRule="exact"/>
        <w:ind w:left="113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2.2</w:t>
      </w:r>
      <w:r w:rsidRPr="0059156B">
        <w:rPr>
          <w:spacing w:val="-14"/>
          <w:sz w:val="28"/>
          <w:szCs w:val="28"/>
        </w:rPr>
        <w:t xml:space="preserve"> </w:t>
      </w:r>
      <w:r w:rsidRPr="0059156B">
        <w:rPr>
          <w:sz w:val="28"/>
          <w:szCs w:val="28"/>
        </w:rPr>
        <w:t>Приобретение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pacing w:val="1"/>
          <w:sz w:val="28"/>
          <w:szCs w:val="28"/>
        </w:rPr>
        <w:t>п</w:t>
      </w:r>
      <w:r w:rsidRPr="0059156B">
        <w:rPr>
          <w:sz w:val="28"/>
          <w:szCs w:val="28"/>
        </w:rPr>
        <w:t>рактических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z w:val="28"/>
          <w:szCs w:val="28"/>
        </w:rPr>
        <w:t>навыков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рас</w:t>
      </w:r>
      <w:r w:rsidRPr="0059156B">
        <w:rPr>
          <w:sz w:val="28"/>
          <w:szCs w:val="28"/>
        </w:rPr>
        <w:t>ч</w:t>
      </w:r>
      <w:r w:rsidRPr="0059156B">
        <w:rPr>
          <w:spacing w:val="-1"/>
          <w:sz w:val="28"/>
          <w:szCs w:val="28"/>
        </w:rPr>
        <w:t>е</w:t>
      </w:r>
      <w:r w:rsidRPr="0059156B">
        <w:rPr>
          <w:spacing w:val="1"/>
          <w:sz w:val="28"/>
          <w:szCs w:val="28"/>
        </w:rPr>
        <w:t>т</w:t>
      </w:r>
      <w:r w:rsidRPr="0059156B">
        <w:rPr>
          <w:sz w:val="28"/>
          <w:szCs w:val="28"/>
        </w:rPr>
        <w:t>а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числов</w:t>
      </w:r>
      <w:r w:rsidRPr="0059156B">
        <w:rPr>
          <w:i/>
          <w:iCs/>
          <w:spacing w:val="1"/>
          <w:sz w:val="28"/>
          <w:szCs w:val="28"/>
        </w:rPr>
        <w:t>ы</w:t>
      </w:r>
      <w:r w:rsidRPr="0059156B">
        <w:rPr>
          <w:i/>
          <w:iCs/>
          <w:sz w:val="28"/>
          <w:szCs w:val="28"/>
        </w:rPr>
        <w:t>х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характеристик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и</w:t>
      </w:r>
    </w:p>
    <w:p w:rsidR="00595347" w:rsidRPr="0059156B" w:rsidRDefault="00595347" w:rsidP="00595347">
      <w:pPr>
        <w:kinsoku w:val="0"/>
        <w:overflowPunct w:val="0"/>
        <w:spacing w:line="322" w:lineRule="exact"/>
        <w:ind w:left="532"/>
        <w:jc w:val="both"/>
        <w:rPr>
          <w:sz w:val="28"/>
          <w:szCs w:val="28"/>
        </w:rPr>
      </w:pPr>
      <w:r w:rsidRPr="0059156B">
        <w:rPr>
          <w:i/>
          <w:iCs/>
          <w:sz w:val="28"/>
          <w:szCs w:val="28"/>
        </w:rPr>
        <w:t>энтропии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дискретной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сл</w:t>
      </w:r>
      <w:r w:rsidRPr="0059156B">
        <w:rPr>
          <w:spacing w:val="1"/>
          <w:sz w:val="28"/>
          <w:szCs w:val="28"/>
        </w:rPr>
        <w:t>у</w:t>
      </w:r>
      <w:r w:rsidRPr="0059156B">
        <w:rPr>
          <w:spacing w:val="-1"/>
          <w:sz w:val="28"/>
          <w:szCs w:val="28"/>
        </w:rPr>
        <w:t>ч</w:t>
      </w:r>
      <w:r w:rsidRPr="0059156B">
        <w:rPr>
          <w:sz w:val="28"/>
          <w:szCs w:val="28"/>
        </w:rPr>
        <w:t>айной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z w:val="28"/>
          <w:szCs w:val="28"/>
        </w:rPr>
        <w:t>величины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по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е</w:t>
      </w:r>
      <w:r w:rsidRPr="0059156B">
        <w:rPr>
          <w:sz w:val="28"/>
          <w:szCs w:val="28"/>
        </w:rPr>
        <w:t>е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зако</w:t>
      </w:r>
      <w:r w:rsidRPr="0059156B">
        <w:rPr>
          <w:i/>
          <w:iCs/>
          <w:spacing w:val="1"/>
          <w:sz w:val="28"/>
          <w:szCs w:val="28"/>
        </w:rPr>
        <w:t>н</w:t>
      </w:r>
      <w:r w:rsidRPr="0059156B">
        <w:rPr>
          <w:i/>
          <w:iCs/>
          <w:sz w:val="28"/>
          <w:szCs w:val="28"/>
        </w:rPr>
        <w:t>у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распределени</w:t>
      </w:r>
      <w:r w:rsidRPr="0059156B">
        <w:rPr>
          <w:i/>
          <w:iCs/>
          <w:spacing w:val="1"/>
          <w:sz w:val="28"/>
          <w:szCs w:val="28"/>
        </w:rPr>
        <w:t>я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kinsoku w:val="0"/>
        <w:overflowPunct w:val="0"/>
        <w:spacing w:line="170" w:lineRule="exact"/>
        <w:rPr>
          <w:sz w:val="28"/>
          <w:szCs w:val="28"/>
        </w:rPr>
      </w:pPr>
    </w:p>
    <w:p w:rsidR="00595347" w:rsidRPr="0059156B" w:rsidRDefault="00595347" w:rsidP="00595347">
      <w:pPr>
        <w:kinsoku w:val="0"/>
        <w:overflowPunct w:val="0"/>
        <w:spacing w:line="200" w:lineRule="exact"/>
        <w:rPr>
          <w:sz w:val="28"/>
          <w:szCs w:val="28"/>
        </w:rPr>
      </w:pPr>
    </w:p>
    <w:p w:rsidR="00595347" w:rsidRPr="0059156B" w:rsidRDefault="0080705E" w:rsidP="0080705E">
      <w:pPr>
        <w:pStyle w:val="Heading3"/>
        <w:tabs>
          <w:tab w:val="left" w:pos="4176"/>
        </w:tabs>
        <w:kinsoku w:val="0"/>
        <w:overflowPunct w:val="0"/>
        <w:ind w:left="0" w:firstLine="0"/>
        <w:jc w:val="center"/>
        <w:outlineLvl w:val="9"/>
        <w:rPr>
          <w:b w:val="0"/>
          <w:bCs w:val="0"/>
          <w:sz w:val="28"/>
          <w:szCs w:val="28"/>
        </w:rPr>
      </w:pPr>
      <w:r w:rsidRPr="0059156B">
        <w:rPr>
          <w:spacing w:val="-1"/>
          <w:sz w:val="28"/>
          <w:szCs w:val="28"/>
        </w:rPr>
        <w:t xml:space="preserve">2. </w:t>
      </w:r>
      <w:r w:rsidR="00595347" w:rsidRPr="0059156B">
        <w:rPr>
          <w:spacing w:val="-1"/>
          <w:sz w:val="28"/>
          <w:szCs w:val="28"/>
        </w:rPr>
        <w:t>ХО</w:t>
      </w:r>
      <w:r w:rsidR="00595347" w:rsidRPr="0059156B">
        <w:rPr>
          <w:sz w:val="28"/>
          <w:szCs w:val="28"/>
        </w:rPr>
        <w:t xml:space="preserve">Д </w:t>
      </w:r>
      <w:r w:rsidR="00595347" w:rsidRPr="0059156B">
        <w:rPr>
          <w:spacing w:val="-1"/>
          <w:sz w:val="28"/>
          <w:szCs w:val="28"/>
        </w:rPr>
        <w:t>РАБОТЫ</w:t>
      </w:r>
    </w:p>
    <w:p w:rsidR="00595347" w:rsidRPr="0059156B" w:rsidRDefault="00595347" w:rsidP="00595347">
      <w:pPr>
        <w:kinsoku w:val="0"/>
        <w:overflowPunct w:val="0"/>
        <w:spacing w:before="7" w:line="160" w:lineRule="exact"/>
        <w:rPr>
          <w:sz w:val="28"/>
          <w:szCs w:val="28"/>
        </w:rPr>
      </w:pPr>
    </w:p>
    <w:p w:rsidR="00595347" w:rsidRPr="0059156B" w:rsidRDefault="00595347" w:rsidP="00595347">
      <w:pPr>
        <w:kinsoku w:val="0"/>
        <w:overflowPunct w:val="0"/>
        <w:spacing w:line="200" w:lineRule="exact"/>
        <w:rPr>
          <w:sz w:val="28"/>
          <w:szCs w:val="28"/>
        </w:rPr>
      </w:pP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3"/>
        </w:tabs>
        <w:kinsoku w:val="0"/>
        <w:overflowPunct w:val="0"/>
        <w:ind w:left="564" w:hanging="451"/>
        <w:rPr>
          <w:szCs w:val="28"/>
        </w:rPr>
      </w:pPr>
      <w:r w:rsidRPr="0059156B">
        <w:rPr>
          <w:szCs w:val="28"/>
        </w:rPr>
        <w:t>Получить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у</w:t>
      </w:r>
      <w:r w:rsidRPr="0059156B">
        <w:rPr>
          <w:spacing w:val="-12"/>
          <w:szCs w:val="28"/>
        </w:rPr>
        <w:t xml:space="preserve"> </w:t>
      </w:r>
      <w:r w:rsidRPr="0059156B">
        <w:rPr>
          <w:szCs w:val="28"/>
        </w:rPr>
        <w:t>преподава</w:t>
      </w:r>
      <w:r w:rsidRPr="0059156B">
        <w:rPr>
          <w:spacing w:val="1"/>
          <w:szCs w:val="28"/>
        </w:rPr>
        <w:t>т</w:t>
      </w:r>
      <w:r w:rsidRPr="0059156B">
        <w:rPr>
          <w:szCs w:val="28"/>
        </w:rPr>
        <w:t>еля</w:t>
      </w:r>
      <w:r w:rsidRPr="0059156B">
        <w:rPr>
          <w:spacing w:val="-12"/>
          <w:szCs w:val="28"/>
        </w:rPr>
        <w:t xml:space="preserve"> </w:t>
      </w:r>
      <w:r w:rsidRPr="0059156B">
        <w:rPr>
          <w:szCs w:val="28"/>
        </w:rPr>
        <w:t>вари</w:t>
      </w:r>
      <w:r w:rsidRPr="0059156B">
        <w:rPr>
          <w:spacing w:val="-1"/>
          <w:szCs w:val="28"/>
        </w:rPr>
        <w:t>а</w:t>
      </w:r>
      <w:r w:rsidRPr="0059156B">
        <w:rPr>
          <w:szCs w:val="28"/>
        </w:rPr>
        <w:t>нт</w:t>
      </w:r>
      <w:r w:rsidRPr="0059156B">
        <w:rPr>
          <w:spacing w:val="-12"/>
          <w:szCs w:val="28"/>
        </w:rPr>
        <w:t xml:space="preserve"> </w:t>
      </w:r>
      <w:r w:rsidRPr="0059156B">
        <w:rPr>
          <w:szCs w:val="28"/>
        </w:rPr>
        <w:t>задания.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before="3" w:line="322" w:lineRule="exact"/>
        <w:ind w:left="564" w:right="110" w:hanging="451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8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функцию,</w:t>
      </w:r>
      <w:r w:rsidRPr="0059156B">
        <w:rPr>
          <w:spacing w:val="8"/>
          <w:sz w:val="28"/>
          <w:szCs w:val="28"/>
        </w:rPr>
        <w:t xml:space="preserve"> </w:t>
      </w:r>
      <w:r w:rsidRPr="0059156B">
        <w:rPr>
          <w:sz w:val="28"/>
          <w:szCs w:val="28"/>
        </w:rPr>
        <w:t>определяющую</w:t>
      </w:r>
      <w:r w:rsidRPr="0059156B">
        <w:rPr>
          <w:spacing w:val="8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распределение</w:t>
      </w:r>
      <w:r w:rsidRPr="0059156B">
        <w:rPr>
          <w:i/>
          <w:iCs/>
          <w:spacing w:val="8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вероятностей</w:t>
      </w:r>
      <w:r w:rsidRPr="0059156B">
        <w:rPr>
          <w:i/>
          <w:iCs/>
          <w:spacing w:val="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дискре</w:t>
      </w:r>
      <w:r w:rsidRPr="0059156B">
        <w:rPr>
          <w:i/>
          <w:iCs/>
          <w:sz w:val="28"/>
          <w:szCs w:val="28"/>
        </w:rPr>
        <w:t>т</w:t>
      </w:r>
      <w:r w:rsidRPr="0059156B">
        <w:rPr>
          <w:i/>
          <w:iCs/>
          <w:sz w:val="28"/>
          <w:szCs w:val="28"/>
        </w:rPr>
        <w:t>ной случайной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величины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в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с</w:t>
      </w:r>
      <w:r w:rsidRPr="0059156B">
        <w:rPr>
          <w:spacing w:val="1"/>
          <w:sz w:val="28"/>
          <w:szCs w:val="28"/>
        </w:rPr>
        <w:t>о</w:t>
      </w:r>
      <w:r w:rsidRPr="0059156B">
        <w:rPr>
          <w:sz w:val="28"/>
          <w:szCs w:val="28"/>
        </w:rPr>
        <w:t>ответствии</w:t>
      </w:r>
      <w:r w:rsidRPr="0059156B">
        <w:rPr>
          <w:spacing w:val="-12"/>
          <w:sz w:val="28"/>
          <w:szCs w:val="28"/>
        </w:rPr>
        <w:t xml:space="preserve"> </w:t>
      </w:r>
      <w:r w:rsidRPr="0059156B">
        <w:rPr>
          <w:sz w:val="28"/>
          <w:szCs w:val="28"/>
        </w:rPr>
        <w:t>с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заданным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z w:val="28"/>
          <w:szCs w:val="28"/>
        </w:rPr>
        <w:t>законом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расп</w:t>
      </w:r>
      <w:r w:rsidRPr="0059156B">
        <w:rPr>
          <w:spacing w:val="1"/>
          <w:sz w:val="28"/>
          <w:szCs w:val="28"/>
        </w:rPr>
        <w:t>р</w:t>
      </w:r>
      <w:r w:rsidRPr="0059156B">
        <w:rPr>
          <w:sz w:val="28"/>
          <w:szCs w:val="28"/>
        </w:rPr>
        <w:t>еделени</w:t>
      </w:r>
      <w:r w:rsidRPr="0059156B">
        <w:rPr>
          <w:spacing w:val="2"/>
          <w:sz w:val="28"/>
          <w:szCs w:val="28"/>
        </w:rPr>
        <w:t>я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line="319" w:lineRule="exact"/>
        <w:ind w:left="56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Проверить</w:t>
      </w:r>
      <w:r w:rsidRPr="0059156B">
        <w:rPr>
          <w:spacing w:val="-1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условие</w:t>
      </w:r>
      <w:r w:rsidRPr="0059156B">
        <w:rPr>
          <w:i/>
          <w:iCs/>
          <w:spacing w:val="-18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нормиро</w:t>
      </w:r>
      <w:r w:rsidRPr="0059156B">
        <w:rPr>
          <w:i/>
          <w:iCs/>
          <w:spacing w:val="-2"/>
          <w:sz w:val="28"/>
          <w:szCs w:val="28"/>
        </w:rPr>
        <w:t>в</w:t>
      </w:r>
      <w:r w:rsidRPr="0059156B">
        <w:rPr>
          <w:i/>
          <w:iCs/>
          <w:sz w:val="28"/>
          <w:szCs w:val="28"/>
        </w:rPr>
        <w:t>ки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line="322" w:lineRule="exact"/>
        <w:ind w:left="56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Написать </w:t>
      </w:r>
      <w:r w:rsidRPr="0059156B">
        <w:rPr>
          <w:spacing w:val="8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функцию </w:t>
      </w:r>
      <w:r w:rsidRPr="0059156B">
        <w:rPr>
          <w:spacing w:val="6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для </w:t>
      </w:r>
      <w:r w:rsidRPr="0059156B">
        <w:rPr>
          <w:spacing w:val="7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определения </w:t>
      </w:r>
      <w:r w:rsidRPr="0059156B">
        <w:rPr>
          <w:spacing w:val="8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 xml:space="preserve">начального </w:t>
      </w:r>
      <w:r w:rsidRPr="0059156B">
        <w:rPr>
          <w:i/>
          <w:iCs/>
          <w:spacing w:val="8"/>
          <w:sz w:val="28"/>
          <w:szCs w:val="28"/>
        </w:rPr>
        <w:t xml:space="preserve"> </w:t>
      </w:r>
      <w:r w:rsidRPr="0059156B">
        <w:rPr>
          <w:i/>
          <w:iCs/>
          <w:spacing w:val="-1"/>
          <w:sz w:val="28"/>
          <w:szCs w:val="28"/>
        </w:rPr>
        <w:t>момент</w:t>
      </w:r>
      <w:r w:rsidRPr="0059156B">
        <w:rPr>
          <w:i/>
          <w:iCs/>
          <w:sz w:val="28"/>
          <w:szCs w:val="28"/>
        </w:rPr>
        <w:t xml:space="preserve">а </w:t>
      </w:r>
      <w:r w:rsidRPr="0059156B">
        <w:rPr>
          <w:i/>
          <w:iCs/>
          <w:spacing w:val="7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 xml:space="preserve">s-го </w:t>
      </w:r>
      <w:r w:rsidRPr="0059156B">
        <w:rPr>
          <w:i/>
          <w:iCs/>
          <w:spacing w:val="6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порядк</w:t>
      </w:r>
      <w:r w:rsidRPr="0059156B">
        <w:rPr>
          <w:i/>
          <w:iCs/>
          <w:spacing w:val="1"/>
          <w:sz w:val="28"/>
          <w:szCs w:val="28"/>
        </w:rPr>
        <w:t>а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pStyle w:val="a8"/>
        <w:kinsoku w:val="0"/>
        <w:overflowPunct w:val="0"/>
        <w:spacing w:line="322" w:lineRule="exact"/>
        <w:ind w:left="564"/>
        <w:rPr>
          <w:szCs w:val="28"/>
        </w:rPr>
      </w:pPr>
      <w:r w:rsidRPr="0059156B">
        <w:rPr>
          <w:spacing w:val="-1"/>
          <w:szCs w:val="28"/>
        </w:rPr>
        <w:t>Выписа</w:t>
      </w:r>
      <w:r w:rsidRPr="0059156B">
        <w:rPr>
          <w:spacing w:val="1"/>
          <w:szCs w:val="28"/>
        </w:rPr>
        <w:t>т</w:t>
      </w:r>
      <w:r w:rsidRPr="0059156B">
        <w:rPr>
          <w:szCs w:val="28"/>
        </w:rPr>
        <w:t>ь</w:t>
      </w:r>
      <w:r w:rsidRPr="0059156B">
        <w:rPr>
          <w:spacing w:val="-21"/>
          <w:szCs w:val="28"/>
        </w:rPr>
        <w:t xml:space="preserve"> </w:t>
      </w:r>
      <w:r w:rsidRPr="0059156B">
        <w:rPr>
          <w:szCs w:val="28"/>
        </w:rPr>
        <w:t>соответствующую</w:t>
      </w:r>
      <w:r w:rsidRPr="0059156B">
        <w:rPr>
          <w:spacing w:val="-21"/>
          <w:szCs w:val="28"/>
        </w:rPr>
        <w:t xml:space="preserve"> </w:t>
      </w:r>
      <w:r w:rsidRPr="0059156B">
        <w:rPr>
          <w:szCs w:val="28"/>
        </w:rPr>
        <w:t>формул</w:t>
      </w:r>
      <w:r w:rsidRPr="0059156B">
        <w:rPr>
          <w:spacing w:val="1"/>
          <w:szCs w:val="28"/>
        </w:rPr>
        <w:t>у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before="1"/>
        <w:ind w:left="564"/>
        <w:jc w:val="both"/>
        <w:rPr>
          <w:sz w:val="28"/>
          <w:szCs w:val="28"/>
        </w:rPr>
      </w:pPr>
      <w:r w:rsidRPr="0059156B">
        <w:rPr>
          <w:spacing w:val="-1"/>
          <w:sz w:val="28"/>
          <w:szCs w:val="28"/>
        </w:rPr>
        <w:t>Найт</w:t>
      </w:r>
      <w:r w:rsidRPr="0059156B">
        <w:rPr>
          <w:sz w:val="28"/>
          <w:szCs w:val="28"/>
        </w:rPr>
        <w:t>и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начальный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момент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нулевого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порядк</w:t>
      </w:r>
      <w:r w:rsidRPr="0059156B">
        <w:rPr>
          <w:i/>
          <w:iCs/>
          <w:spacing w:val="1"/>
          <w:sz w:val="28"/>
          <w:szCs w:val="28"/>
        </w:rPr>
        <w:t>а</w:t>
      </w:r>
      <w:r w:rsidRPr="0059156B">
        <w:rPr>
          <w:sz w:val="28"/>
          <w:szCs w:val="28"/>
        </w:rPr>
        <w:t>.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Объяснить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результа</w:t>
      </w:r>
      <w:r w:rsidRPr="0059156B">
        <w:rPr>
          <w:spacing w:val="1"/>
          <w:sz w:val="28"/>
          <w:szCs w:val="28"/>
        </w:rPr>
        <w:t>т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before="3" w:line="322" w:lineRule="exact"/>
        <w:ind w:left="564" w:right="109" w:hanging="451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41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</w:t>
      </w:r>
      <w:r w:rsidRPr="0059156B">
        <w:rPr>
          <w:spacing w:val="41"/>
          <w:sz w:val="28"/>
          <w:szCs w:val="28"/>
        </w:rPr>
        <w:t xml:space="preserve"> </w:t>
      </w:r>
      <w:r w:rsidRPr="0059156B">
        <w:rPr>
          <w:sz w:val="28"/>
          <w:szCs w:val="28"/>
        </w:rPr>
        <w:t>для</w:t>
      </w:r>
      <w:r w:rsidRPr="0059156B">
        <w:rPr>
          <w:spacing w:val="41"/>
          <w:sz w:val="28"/>
          <w:szCs w:val="28"/>
        </w:rPr>
        <w:t xml:space="preserve"> </w:t>
      </w:r>
      <w:r w:rsidRPr="0059156B">
        <w:rPr>
          <w:sz w:val="28"/>
          <w:szCs w:val="28"/>
        </w:rPr>
        <w:t>о</w:t>
      </w:r>
      <w:r w:rsidRPr="0059156B">
        <w:rPr>
          <w:spacing w:val="-1"/>
          <w:sz w:val="28"/>
          <w:szCs w:val="28"/>
        </w:rPr>
        <w:t>п</w:t>
      </w:r>
      <w:r w:rsidRPr="0059156B">
        <w:rPr>
          <w:sz w:val="28"/>
          <w:szCs w:val="28"/>
        </w:rPr>
        <w:t>ределения</w:t>
      </w:r>
      <w:r w:rsidRPr="0059156B">
        <w:rPr>
          <w:spacing w:val="4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математического</w:t>
      </w:r>
      <w:r w:rsidRPr="0059156B">
        <w:rPr>
          <w:i/>
          <w:iCs/>
          <w:spacing w:val="4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ожи</w:t>
      </w:r>
      <w:r w:rsidRPr="0059156B">
        <w:rPr>
          <w:i/>
          <w:iCs/>
          <w:spacing w:val="-2"/>
          <w:sz w:val="28"/>
          <w:szCs w:val="28"/>
        </w:rPr>
        <w:t>д</w:t>
      </w:r>
      <w:r w:rsidRPr="0059156B">
        <w:rPr>
          <w:i/>
          <w:iCs/>
          <w:sz w:val="28"/>
          <w:szCs w:val="28"/>
        </w:rPr>
        <w:t>ани</w:t>
      </w:r>
      <w:r w:rsidRPr="0059156B">
        <w:rPr>
          <w:i/>
          <w:iCs/>
          <w:spacing w:val="-1"/>
          <w:sz w:val="28"/>
          <w:szCs w:val="28"/>
        </w:rPr>
        <w:t>я</w:t>
      </w:r>
      <w:r w:rsidRPr="0059156B">
        <w:rPr>
          <w:sz w:val="28"/>
          <w:szCs w:val="28"/>
        </w:rPr>
        <w:t>.</w:t>
      </w:r>
      <w:r w:rsidRPr="0059156B">
        <w:rPr>
          <w:spacing w:val="40"/>
          <w:sz w:val="28"/>
          <w:szCs w:val="28"/>
        </w:rPr>
        <w:t xml:space="preserve"> </w:t>
      </w:r>
      <w:r w:rsidRPr="0059156B">
        <w:rPr>
          <w:sz w:val="28"/>
          <w:szCs w:val="28"/>
        </w:rPr>
        <w:t>Вып</w:t>
      </w:r>
      <w:r w:rsidRPr="0059156B">
        <w:rPr>
          <w:sz w:val="28"/>
          <w:szCs w:val="28"/>
        </w:rPr>
        <w:t>и</w:t>
      </w:r>
      <w:r w:rsidRPr="0059156B">
        <w:rPr>
          <w:spacing w:val="-1"/>
          <w:sz w:val="28"/>
          <w:szCs w:val="28"/>
        </w:rPr>
        <w:t>сат</w:t>
      </w:r>
      <w:r w:rsidRPr="0059156B">
        <w:rPr>
          <w:sz w:val="28"/>
          <w:szCs w:val="28"/>
        </w:rPr>
        <w:t>ь</w:t>
      </w:r>
      <w:r w:rsidRPr="0059156B">
        <w:rPr>
          <w:spacing w:val="-20"/>
          <w:sz w:val="28"/>
          <w:szCs w:val="28"/>
        </w:rPr>
        <w:t xml:space="preserve"> </w:t>
      </w:r>
      <w:r w:rsidRPr="0059156B">
        <w:rPr>
          <w:sz w:val="28"/>
          <w:szCs w:val="28"/>
        </w:rPr>
        <w:t>соответствующую</w:t>
      </w:r>
      <w:r w:rsidRPr="0059156B">
        <w:rPr>
          <w:spacing w:val="-19"/>
          <w:sz w:val="28"/>
          <w:szCs w:val="28"/>
        </w:rPr>
        <w:t xml:space="preserve"> </w:t>
      </w:r>
      <w:r w:rsidRPr="0059156B">
        <w:rPr>
          <w:sz w:val="28"/>
          <w:szCs w:val="28"/>
        </w:rPr>
        <w:t>формул</w:t>
      </w:r>
      <w:r w:rsidRPr="0059156B">
        <w:rPr>
          <w:spacing w:val="1"/>
          <w:sz w:val="28"/>
          <w:szCs w:val="28"/>
        </w:rPr>
        <w:t>у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line="318" w:lineRule="exact"/>
        <w:ind w:left="564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8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12"/>
          <w:szCs w:val="28"/>
        </w:rPr>
        <w:t xml:space="preserve"> </w:t>
      </w:r>
      <w:r w:rsidRPr="0059156B">
        <w:rPr>
          <w:spacing w:val="-1"/>
          <w:szCs w:val="28"/>
        </w:rPr>
        <w:t>завис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мост</w:t>
      </w:r>
      <w:r w:rsidRPr="0059156B">
        <w:rPr>
          <w:szCs w:val="28"/>
        </w:rPr>
        <w:t>и</w:t>
      </w:r>
      <w:r w:rsidRPr="0059156B">
        <w:rPr>
          <w:spacing w:val="10"/>
          <w:szCs w:val="28"/>
        </w:rPr>
        <w:t xml:space="preserve"> </w:t>
      </w:r>
      <w:r w:rsidRPr="0059156B">
        <w:rPr>
          <w:szCs w:val="28"/>
        </w:rPr>
        <w:t>математического</w:t>
      </w:r>
      <w:r w:rsidRPr="0059156B">
        <w:rPr>
          <w:spacing w:val="12"/>
          <w:szCs w:val="28"/>
        </w:rPr>
        <w:t xml:space="preserve"> </w:t>
      </w:r>
      <w:r w:rsidRPr="0059156B">
        <w:rPr>
          <w:szCs w:val="28"/>
        </w:rPr>
        <w:t>ожидания</w:t>
      </w:r>
      <w:r w:rsidRPr="0059156B">
        <w:rPr>
          <w:spacing w:val="9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spacing w:val="9"/>
          <w:szCs w:val="28"/>
        </w:rPr>
        <w:t xml:space="preserve"> </w:t>
      </w:r>
      <w:r w:rsidRPr="0059156B">
        <w:rPr>
          <w:szCs w:val="28"/>
        </w:rPr>
        <w:t>параметров</w:t>
      </w:r>
    </w:p>
    <w:p w:rsidR="00595347" w:rsidRPr="0059156B" w:rsidRDefault="00595347" w:rsidP="00595347">
      <w:pPr>
        <w:pStyle w:val="a8"/>
        <w:kinsoku w:val="0"/>
        <w:overflowPunct w:val="0"/>
        <w:spacing w:before="1"/>
        <w:ind w:left="564"/>
        <w:rPr>
          <w:szCs w:val="28"/>
        </w:rPr>
      </w:pPr>
      <w:r w:rsidRPr="0059156B">
        <w:rPr>
          <w:szCs w:val="28"/>
        </w:rPr>
        <w:t>распределени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line="322" w:lineRule="exact"/>
        <w:ind w:left="56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29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</w:t>
      </w:r>
      <w:r w:rsidRPr="0059156B">
        <w:rPr>
          <w:spacing w:val="28"/>
          <w:sz w:val="28"/>
          <w:szCs w:val="28"/>
        </w:rPr>
        <w:t xml:space="preserve"> </w:t>
      </w:r>
      <w:r w:rsidRPr="0059156B">
        <w:rPr>
          <w:sz w:val="28"/>
          <w:szCs w:val="28"/>
        </w:rPr>
        <w:t>для</w:t>
      </w:r>
      <w:r w:rsidRPr="0059156B">
        <w:rPr>
          <w:spacing w:val="28"/>
          <w:sz w:val="28"/>
          <w:szCs w:val="28"/>
        </w:rPr>
        <w:t xml:space="preserve"> </w:t>
      </w:r>
      <w:r w:rsidRPr="0059156B">
        <w:rPr>
          <w:sz w:val="28"/>
          <w:szCs w:val="28"/>
        </w:rPr>
        <w:t>определения</w:t>
      </w:r>
      <w:r w:rsidRPr="0059156B">
        <w:rPr>
          <w:spacing w:val="2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центрального</w:t>
      </w:r>
      <w:r w:rsidRPr="0059156B">
        <w:rPr>
          <w:i/>
          <w:iCs/>
          <w:spacing w:val="2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мом</w:t>
      </w:r>
      <w:r w:rsidRPr="0059156B">
        <w:rPr>
          <w:i/>
          <w:iCs/>
          <w:spacing w:val="-2"/>
          <w:sz w:val="28"/>
          <w:szCs w:val="28"/>
        </w:rPr>
        <w:t>е</w:t>
      </w:r>
      <w:r w:rsidRPr="0059156B">
        <w:rPr>
          <w:i/>
          <w:iCs/>
          <w:sz w:val="28"/>
          <w:szCs w:val="28"/>
        </w:rPr>
        <w:t>нта</w:t>
      </w:r>
      <w:r w:rsidRPr="0059156B">
        <w:rPr>
          <w:i/>
          <w:iCs/>
          <w:spacing w:val="2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s-го</w:t>
      </w:r>
      <w:r w:rsidRPr="0059156B">
        <w:rPr>
          <w:i/>
          <w:iCs/>
          <w:spacing w:val="27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порядк</w:t>
      </w:r>
      <w:r w:rsidRPr="0059156B">
        <w:rPr>
          <w:i/>
          <w:iCs/>
          <w:spacing w:val="1"/>
          <w:sz w:val="28"/>
          <w:szCs w:val="28"/>
        </w:rPr>
        <w:t>а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pStyle w:val="a8"/>
        <w:kinsoku w:val="0"/>
        <w:overflowPunct w:val="0"/>
        <w:spacing w:line="322" w:lineRule="exact"/>
        <w:ind w:left="564" w:right="109"/>
        <w:rPr>
          <w:szCs w:val="28"/>
        </w:rPr>
      </w:pPr>
      <w:r w:rsidRPr="0059156B">
        <w:rPr>
          <w:spacing w:val="-1"/>
          <w:szCs w:val="28"/>
        </w:rPr>
        <w:t>Выписа</w:t>
      </w:r>
      <w:r w:rsidRPr="0059156B">
        <w:rPr>
          <w:spacing w:val="1"/>
          <w:szCs w:val="28"/>
        </w:rPr>
        <w:t>т</w:t>
      </w:r>
      <w:r w:rsidRPr="0059156B">
        <w:rPr>
          <w:szCs w:val="28"/>
        </w:rPr>
        <w:t>ь</w:t>
      </w:r>
      <w:r w:rsidRPr="0059156B">
        <w:rPr>
          <w:spacing w:val="-21"/>
          <w:szCs w:val="28"/>
        </w:rPr>
        <w:t xml:space="preserve"> </w:t>
      </w:r>
      <w:r w:rsidRPr="0059156B">
        <w:rPr>
          <w:szCs w:val="28"/>
        </w:rPr>
        <w:t>соответствующую</w:t>
      </w:r>
      <w:r w:rsidRPr="0059156B">
        <w:rPr>
          <w:spacing w:val="-21"/>
          <w:szCs w:val="28"/>
        </w:rPr>
        <w:t xml:space="preserve"> </w:t>
      </w:r>
      <w:r w:rsidRPr="0059156B">
        <w:rPr>
          <w:szCs w:val="28"/>
        </w:rPr>
        <w:t>формул</w:t>
      </w:r>
      <w:r w:rsidRPr="0059156B">
        <w:rPr>
          <w:spacing w:val="1"/>
          <w:szCs w:val="28"/>
        </w:rPr>
        <w:t>у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before="1"/>
        <w:ind w:left="564"/>
        <w:jc w:val="both"/>
        <w:rPr>
          <w:sz w:val="28"/>
          <w:szCs w:val="28"/>
        </w:rPr>
      </w:pPr>
      <w:r w:rsidRPr="0059156B">
        <w:rPr>
          <w:spacing w:val="-1"/>
          <w:sz w:val="28"/>
          <w:szCs w:val="28"/>
        </w:rPr>
        <w:t>Найт</w:t>
      </w:r>
      <w:r w:rsidRPr="0059156B">
        <w:rPr>
          <w:sz w:val="28"/>
          <w:szCs w:val="28"/>
        </w:rPr>
        <w:t>и</w:t>
      </w:r>
      <w:r w:rsidRPr="0059156B">
        <w:rPr>
          <w:spacing w:val="-14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центральный</w:t>
      </w:r>
      <w:r w:rsidRPr="0059156B">
        <w:rPr>
          <w:i/>
          <w:iCs/>
          <w:spacing w:val="-14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момент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нулевого</w:t>
      </w:r>
      <w:r w:rsidRPr="0059156B">
        <w:rPr>
          <w:i/>
          <w:iCs/>
          <w:spacing w:val="-12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порядк</w:t>
      </w:r>
      <w:r w:rsidRPr="0059156B">
        <w:rPr>
          <w:i/>
          <w:iCs/>
          <w:spacing w:val="1"/>
          <w:sz w:val="28"/>
          <w:szCs w:val="28"/>
        </w:rPr>
        <w:t>а</w:t>
      </w:r>
      <w:r w:rsidRPr="0059156B">
        <w:rPr>
          <w:sz w:val="28"/>
          <w:szCs w:val="28"/>
        </w:rPr>
        <w:t>.</w:t>
      </w:r>
      <w:r w:rsidRPr="0059156B">
        <w:rPr>
          <w:spacing w:val="-14"/>
          <w:sz w:val="28"/>
          <w:szCs w:val="28"/>
        </w:rPr>
        <w:t xml:space="preserve"> </w:t>
      </w:r>
      <w:r w:rsidRPr="0059156B">
        <w:rPr>
          <w:sz w:val="28"/>
          <w:szCs w:val="28"/>
        </w:rPr>
        <w:t>Объяснить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sz w:val="28"/>
          <w:szCs w:val="28"/>
        </w:rPr>
        <w:t>результат.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line="322" w:lineRule="exact"/>
        <w:ind w:left="564"/>
        <w:jc w:val="both"/>
        <w:rPr>
          <w:sz w:val="28"/>
          <w:szCs w:val="28"/>
        </w:rPr>
      </w:pPr>
      <w:r w:rsidRPr="0059156B">
        <w:rPr>
          <w:spacing w:val="-1"/>
          <w:sz w:val="28"/>
          <w:szCs w:val="28"/>
        </w:rPr>
        <w:t>Найт</w:t>
      </w:r>
      <w:r w:rsidRPr="0059156B">
        <w:rPr>
          <w:sz w:val="28"/>
          <w:szCs w:val="28"/>
        </w:rPr>
        <w:t>и</w:t>
      </w:r>
      <w:r w:rsidRPr="0059156B">
        <w:rPr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центральный</w:t>
      </w:r>
      <w:r w:rsidRPr="0059156B">
        <w:rPr>
          <w:i/>
          <w:iCs/>
          <w:spacing w:val="-14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момент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первого</w:t>
      </w:r>
      <w:r w:rsidRPr="0059156B">
        <w:rPr>
          <w:i/>
          <w:iCs/>
          <w:spacing w:val="-13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порядк</w:t>
      </w:r>
      <w:r w:rsidRPr="0059156B">
        <w:rPr>
          <w:i/>
          <w:iCs/>
          <w:spacing w:val="1"/>
          <w:sz w:val="28"/>
          <w:szCs w:val="28"/>
        </w:rPr>
        <w:t>а</w:t>
      </w:r>
      <w:r w:rsidRPr="0059156B">
        <w:rPr>
          <w:sz w:val="28"/>
          <w:szCs w:val="28"/>
        </w:rPr>
        <w:t>.</w:t>
      </w:r>
      <w:r w:rsidRPr="0059156B">
        <w:rPr>
          <w:spacing w:val="-14"/>
          <w:sz w:val="28"/>
          <w:szCs w:val="28"/>
        </w:rPr>
        <w:t xml:space="preserve"> </w:t>
      </w:r>
      <w:r w:rsidRPr="0059156B">
        <w:rPr>
          <w:sz w:val="28"/>
          <w:szCs w:val="28"/>
        </w:rPr>
        <w:t>Объяснить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результа</w:t>
      </w:r>
      <w:r w:rsidRPr="0059156B">
        <w:rPr>
          <w:spacing w:val="1"/>
          <w:sz w:val="28"/>
          <w:szCs w:val="28"/>
        </w:rPr>
        <w:t>т</w:t>
      </w:r>
      <w:r w:rsidRPr="0059156B">
        <w:rPr>
          <w:sz w:val="28"/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before="3" w:line="322" w:lineRule="exact"/>
        <w:ind w:left="564" w:right="110"/>
        <w:rPr>
          <w:szCs w:val="28"/>
        </w:rPr>
      </w:pPr>
      <w:r w:rsidRPr="0059156B">
        <w:rPr>
          <w:szCs w:val="28"/>
        </w:rPr>
        <w:t>Написать</w:t>
      </w:r>
      <w:r w:rsidRPr="0059156B">
        <w:rPr>
          <w:spacing w:val="56"/>
          <w:szCs w:val="28"/>
        </w:rPr>
        <w:t xml:space="preserve"> </w:t>
      </w:r>
      <w:r w:rsidRPr="0059156B">
        <w:rPr>
          <w:szCs w:val="28"/>
        </w:rPr>
        <w:t>функцию</w:t>
      </w:r>
      <w:r w:rsidRPr="0059156B">
        <w:rPr>
          <w:spacing w:val="55"/>
          <w:szCs w:val="28"/>
        </w:rPr>
        <w:t xml:space="preserve"> </w:t>
      </w:r>
      <w:r w:rsidRPr="0059156B">
        <w:rPr>
          <w:szCs w:val="28"/>
        </w:rPr>
        <w:t>для</w:t>
      </w:r>
      <w:r w:rsidRPr="0059156B">
        <w:rPr>
          <w:spacing w:val="56"/>
          <w:szCs w:val="28"/>
        </w:rPr>
        <w:t xml:space="preserve"> </w:t>
      </w:r>
      <w:r w:rsidRPr="0059156B">
        <w:rPr>
          <w:szCs w:val="28"/>
        </w:rPr>
        <w:t>определения</w:t>
      </w:r>
      <w:r w:rsidRPr="0059156B">
        <w:rPr>
          <w:spacing w:val="57"/>
          <w:szCs w:val="28"/>
        </w:rPr>
        <w:t xml:space="preserve"> </w:t>
      </w:r>
      <w:r w:rsidRPr="0059156B">
        <w:rPr>
          <w:i/>
          <w:iCs/>
          <w:szCs w:val="28"/>
        </w:rPr>
        <w:t>дисперс</w:t>
      </w:r>
      <w:r w:rsidRPr="0059156B">
        <w:rPr>
          <w:i/>
          <w:iCs/>
          <w:spacing w:val="1"/>
          <w:szCs w:val="28"/>
        </w:rPr>
        <w:t>и</w:t>
      </w:r>
      <w:r w:rsidRPr="0059156B">
        <w:rPr>
          <w:i/>
          <w:iCs/>
          <w:spacing w:val="2"/>
          <w:szCs w:val="28"/>
        </w:rPr>
        <w:t>и</w:t>
      </w:r>
      <w:r w:rsidRPr="0059156B">
        <w:rPr>
          <w:szCs w:val="28"/>
        </w:rPr>
        <w:t>.</w:t>
      </w:r>
      <w:r w:rsidRPr="0059156B">
        <w:rPr>
          <w:spacing w:val="54"/>
          <w:szCs w:val="28"/>
        </w:rPr>
        <w:t xml:space="preserve"> </w:t>
      </w:r>
      <w:r w:rsidRPr="0059156B">
        <w:rPr>
          <w:szCs w:val="28"/>
        </w:rPr>
        <w:t>Выписать</w:t>
      </w:r>
      <w:r w:rsidRPr="0059156B">
        <w:rPr>
          <w:spacing w:val="57"/>
          <w:szCs w:val="28"/>
        </w:rPr>
        <w:t xml:space="preserve"> </w:t>
      </w:r>
      <w:r w:rsidRPr="0059156B">
        <w:rPr>
          <w:szCs w:val="28"/>
        </w:rPr>
        <w:t>соответс</w:t>
      </w:r>
      <w:r w:rsidRPr="0059156B">
        <w:rPr>
          <w:szCs w:val="28"/>
        </w:rPr>
        <w:t>т</w:t>
      </w:r>
      <w:r w:rsidRPr="0059156B">
        <w:rPr>
          <w:szCs w:val="28"/>
        </w:rPr>
        <w:t>вующую</w:t>
      </w:r>
      <w:r w:rsidRPr="0059156B">
        <w:rPr>
          <w:spacing w:val="-18"/>
          <w:szCs w:val="28"/>
        </w:rPr>
        <w:t xml:space="preserve"> </w:t>
      </w:r>
      <w:r w:rsidRPr="0059156B">
        <w:rPr>
          <w:szCs w:val="28"/>
        </w:rPr>
        <w:t>формул</w:t>
      </w:r>
      <w:r w:rsidRPr="0059156B">
        <w:rPr>
          <w:spacing w:val="1"/>
          <w:szCs w:val="28"/>
        </w:rPr>
        <w:t>у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line="318" w:lineRule="exact"/>
        <w:ind w:left="564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-15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-14"/>
          <w:szCs w:val="28"/>
        </w:rPr>
        <w:t xml:space="preserve"> </w:t>
      </w:r>
      <w:r w:rsidRPr="0059156B">
        <w:rPr>
          <w:spacing w:val="-1"/>
          <w:szCs w:val="28"/>
        </w:rPr>
        <w:t>зав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сим</w:t>
      </w:r>
      <w:r w:rsidRPr="0059156B">
        <w:rPr>
          <w:spacing w:val="1"/>
          <w:szCs w:val="28"/>
        </w:rPr>
        <w:t>о</w:t>
      </w:r>
      <w:r w:rsidRPr="0059156B">
        <w:rPr>
          <w:spacing w:val="-1"/>
          <w:szCs w:val="28"/>
        </w:rPr>
        <w:t>ст</w:t>
      </w:r>
      <w:r w:rsidRPr="0059156B">
        <w:rPr>
          <w:szCs w:val="28"/>
        </w:rPr>
        <w:t>и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дисперсии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spacing w:val="-15"/>
          <w:szCs w:val="28"/>
        </w:rPr>
        <w:t xml:space="preserve"> </w:t>
      </w:r>
      <w:r w:rsidRPr="0059156B">
        <w:rPr>
          <w:szCs w:val="28"/>
        </w:rPr>
        <w:t>параметров</w:t>
      </w:r>
      <w:r w:rsidRPr="0059156B">
        <w:rPr>
          <w:spacing w:val="-14"/>
          <w:szCs w:val="28"/>
        </w:rPr>
        <w:t xml:space="preserve"> </w:t>
      </w:r>
      <w:r w:rsidRPr="0059156B">
        <w:rPr>
          <w:szCs w:val="28"/>
        </w:rPr>
        <w:t>распределени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before="1" w:line="322" w:lineRule="exact"/>
        <w:ind w:left="56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-9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</w:t>
      </w:r>
      <w:r w:rsidRPr="0059156B">
        <w:rPr>
          <w:spacing w:val="-11"/>
          <w:sz w:val="28"/>
          <w:szCs w:val="28"/>
        </w:rPr>
        <w:t xml:space="preserve"> </w:t>
      </w:r>
      <w:r w:rsidRPr="0059156B">
        <w:rPr>
          <w:sz w:val="28"/>
          <w:szCs w:val="28"/>
        </w:rPr>
        <w:t>для</w:t>
      </w:r>
      <w:r w:rsidRPr="0059156B">
        <w:rPr>
          <w:spacing w:val="-10"/>
          <w:sz w:val="28"/>
          <w:szCs w:val="28"/>
        </w:rPr>
        <w:t xml:space="preserve"> </w:t>
      </w:r>
      <w:r w:rsidRPr="0059156B">
        <w:rPr>
          <w:sz w:val="28"/>
          <w:szCs w:val="28"/>
        </w:rPr>
        <w:t>определения</w:t>
      </w:r>
      <w:r w:rsidRPr="0059156B">
        <w:rPr>
          <w:spacing w:val="-10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среднеквадратического</w:t>
      </w:r>
      <w:r w:rsidRPr="0059156B">
        <w:rPr>
          <w:i/>
          <w:iCs/>
          <w:spacing w:val="-9"/>
          <w:sz w:val="28"/>
          <w:szCs w:val="28"/>
        </w:rPr>
        <w:t xml:space="preserve"> </w:t>
      </w:r>
      <w:proofErr w:type="spellStart"/>
      <w:r w:rsidRPr="0059156B">
        <w:rPr>
          <w:i/>
          <w:iCs/>
          <w:sz w:val="28"/>
          <w:szCs w:val="28"/>
        </w:rPr>
        <w:t>отклон</w:t>
      </w:r>
      <w:r w:rsidRPr="0059156B">
        <w:rPr>
          <w:i/>
          <w:iCs/>
          <w:sz w:val="28"/>
          <w:szCs w:val="28"/>
        </w:rPr>
        <w:t>е</w:t>
      </w:r>
      <w:r w:rsidRPr="0059156B">
        <w:rPr>
          <w:i/>
          <w:iCs/>
          <w:sz w:val="28"/>
          <w:szCs w:val="28"/>
        </w:rPr>
        <w:t>ния</w:t>
      </w:r>
      <w:proofErr w:type="gramStart"/>
      <w:r w:rsidRPr="0059156B">
        <w:rPr>
          <w:sz w:val="28"/>
          <w:szCs w:val="28"/>
        </w:rPr>
        <w:t>.В</w:t>
      </w:r>
      <w:proofErr w:type="gramEnd"/>
      <w:r w:rsidRPr="0059156B">
        <w:rPr>
          <w:sz w:val="28"/>
          <w:szCs w:val="28"/>
        </w:rPr>
        <w:t>ыписать</w:t>
      </w:r>
      <w:proofErr w:type="spellEnd"/>
      <w:r w:rsidRPr="0059156B">
        <w:rPr>
          <w:sz w:val="28"/>
          <w:szCs w:val="28"/>
        </w:rPr>
        <w:t xml:space="preserve"> соответствующую формулу.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before="3" w:line="322" w:lineRule="exact"/>
        <w:ind w:left="564" w:right="107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36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36"/>
          <w:szCs w:val="28"/>
        </w:rPr>
        <w:t xml:space="preserve"> </w:t>
      </w:r>
      <w:r w:rsidRPr="0059156B">
        <w:rPr>
          <w:spacing w:val="-1"/>
          <w:szCs w:val="28"/>
        </w:rPr>
        <w:t>зав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с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мост</w:t>
      </w:r>
      <w:r w:rsidRPr="0059156B">
        <w:rPr>
          <w:szCs w:val="28"/>
        </w:rPr>
        <w:t>и</w:t>
      </w:r>
      <w:r w:rsidRPr="0059156B">
        <w:rPr>
          <w:spacing w:val="39"/>
          <w:szCs w:val="28"/>
        </w:rPr>
        <w:t xml:space="preserve"> </w:t>
      </w:r>
      <w:r w:rsidRPr="0059156B">
        <w:rPr>
          <w:szCs w:val="28"/>
        </w:rPr>
        <w:t>среднеквадратического</w:t>
      </w:r>
      <w:r w:rsidRPr="0059156B">
        <w:rPr>
          <w:spacing w:val="38"/>
          <w:szCs w:val="28"/>
        </w:rPr>
        <w:t xml:space="preserve"> </w:t>
      </w:r>
      <w:r w:rsidRPr="0059156B">
        <w:rPr>
          <w:szCs w:val="28"/>
        </w:rPr>
        <w:t>отклонения</w:t>
      </w:r>
      <w:r w:rsidRPr="0059156B">
        <w:rPr>
          <w:spacing w:val="36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w w:val="99"/>
          <w:szCs w:val="28"/>
        </w:rPr>
        <w:t xml:space="preserve"> </w:t>
      </w:r>
      <w:r w:rsidRPr="0059156B">
        <w:rPr>
          <w:szCs w:val="28"/>
        </w:rPr>
        <w:t>параметров</w:t>
      </w:r>
      <w:r w:rsidRPr="0059156B">
        <w:rPr>
          <w:spacing w:val="-33"/>
          <w:szCs w:val="28"/>
        </w:rPr>
        <w:t xml:space="preserve"> </w:t>
      </w:r>
      <w:r w:rsidRPr="0059156B">
        <w:rPr>
          <w:szCs w:val="28"/>
        </w:rPr>
        <w:t>распределени</w:t>
      </w:r>
      <w:r w:rsidRPr="0059156B">
        <w:rPr>
          <w:spacing w:val="2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line="318" w:lineRule="exact"/>
        <w:ind w:left="564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-8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</w:t>
      </w:r>
      <w:r w:rsidRPr="0059156B">
        <w:rPr>
          <w:spacing w:val="-9"/>
          <w:sz w:val="28"/>
          <w:szCs w:val="28"/>
        </w:rPr>
        <w:t xml:space="preserve"> </w:t>
      </w:r>
      <w:r w:rsidRPr="0059156B">
        <w:rPr>
          <w:sz w:val="28"/>
          <w:szCs w:val="28"/>
        </w:rPr>
        <w:t>для</w:t>
      </w:r>
      <w:r w:rsidRPr="0059156B">
        <w:rPr>
          <w:spacing w:val="-9"/>
          <w:sz w:val="28"/>
          <w:szCs w:val="28"/>
        </w:rPr>
        <w:t xml:space="preserve"> </w:t>
      </w:r>
      <w:r w:rsidRPr="0059156B">
        <w:rPr>
          <w:sz w:val="28"/>
          <w:szCs w:val="28"/>
        </w:rPr>
        <w:t>определения</w:t>
      </w:r>
      <w:r w:rsidRPr="0059156B">
        <w:rPr>
          <w:spacing w:val="-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коэффициента</w:t>
      </w:r>
      <w:r w:rsidRPr="0059156B">
        <w:rPr>
          <w:i/>
          <w:iCs/>
          <w:spacing w:val="-7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асимметри</w:t>
      </w:r>
      <w:r w:rsidRPr="0059156B">
        <w:rPr>
          <w:i/>
          <w:iCs/>
          <w:spacing w:val="1"/>
          <w:sz w:val="28"/>
          <w:szCs w:val="28"/>
        </w:rPr>
        <w:t>и</w:t>
      </w:r>
      <w:r w:rsidRPr="0059156B">
        <w:rPr>
          <w:sz w:val="28"/>
          <w:szCs w:val="28"/>
        </w:rPr>
        <w:t>.</w:t>
      </w:r>
      <w:r w:rsidRPr="0059156B">
        <w:rPr>
          <w:spacing w:val="-10"/>
          <w:sz w:val="28"/>
          <w:szCs w:val="28"/>
        </w:rPr>
        <w:t xml:space="preserve"> </w:t>
      </w:r>
      <w:r w:rsidRPr="0059156B">
        <w:rPr>
          <w:sz w:val="28"/>
          <w:szCs w:val="28"/>
        </w:rPr>
        <w:t>Выписать</w:t>
      </w:r>
    </w:p>
    <w:p w:rsidR="00595347" w:rsidRPr="0059156B" w:rsidRDefault="00595347" w:rsidP="00595347">
      <w:pPr>
        <w:pStyle w:val="a8"/>
        <w:kinsoku w:val="0"/>
        <w:overflowPunct w:val="0"/>
        <w:spacing w:before="1"/>
        <w:ind w:left="564"/>
        <w:rPr>
          <w:szCs w:val="28"/>
        </w:rPr>
      </w:pPr>
      <w:r w:rsidRPr="0059156B">
        <w:rPr>
          <w:szCs w:val="28"/>
        </w:rPr>
        <w:t>соответствующую</w:t>
      </w:r>
      <w:r w:rsidRPr="0059156B">
        <w:rPr>
          <w:spacing w:val="-33"/>
          <w:szCs w:val="28"/>
        </w:rPr>
        <w:t xml:space="preserve"> </w:t>
      </w:r>
      <w:r w:rsidRPr="0059156B">
        <w:rPr>
          <w:szCs w:val="28"/>
        </w:rPr>
        <w:t>формул</w:t>
      </w:r>
      <w:r w:rsidRPr="0059156B">
        <w:rPr>
          <w:spacing w:val="1"/>
          <w:szCs w:val="28"/>
        </w:rPr>
        <w:t>у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before="3" w:line="322" w:lineRule="exact"/>
        <w:ind w:left="564" w:right="108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17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20"/>
          <w:szCs w:val="28"/>
        </w:rPr>
        <w:t xml:space="preserve"> </w:t>
      </w:r>
      <w:r w:rsidRPr="0059156B">
        <w:rPr>
          <w:spacing w:val="-1"/>
          <w:szCs w:val="28"/>
        </w:rPr>
        <w:t>завис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м</w:t>
      </w:r>
      <w:r w:rsidRPr="0059156B">
        <w:rPr>
          <w:spacing w:val="1"/>
          <w:szCs w:val="28"/>
        </w:rPr>
        <w:t>о</w:t>
      </w:r>
      <w:r w:rsidRPr="0059156B">
        <w:rPr>
          <w:spacing w:val="-1"/>
          <w:szCs w:val="28"/>
        </w:rPr>
        <w:t>ст</w:t>
      </w:r>
      <w:r w:rsidRPr="0059156B">
        <w:rPr>
          <w:szCs w:val="28"/>
        </w:rPr>
        <w:t>и</w:t>
      </w:r>
      <w:r w:rsidRPr="0059156B">
        <w:rPr>
          <w:spacing w:val="20"/>
          <w:szCs w:val="28"/>
        </w:rPr>
        <w:t xml:space="preserve"> </w:t>
      </w:r>
      <w:r w:rsidRPr="0059156B">
        <w:rPr>
          <w:szCs w:val="28"/>
        </w:rPr>
        <w:t>коэффициента</w:t>
      </w:r>
      <w:r w:rsidRPr="0059156B">
        <w:rPr>
          <w:spacing w:val="19"/>
          <w:szCs w:val="28"/>
        </w:rPr>
        <w:t xml:space="preserve"> </w:t>
      </w:r>
      <w:r w:rsidRPr="0059156B">
        <w:rPr>
          <w:spacing w:val="-1"/>
          <w:szCs w:val="28"/>
        </w:rPr>
        <w:t>ас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мме</w:t>
      </w:r>
      <w:r w:rsidRPr="0059156B">
        <w:rPr>
          <w:spacing w:val="1"/>
          <w:szCs w:val="28"/>
        </w:rPr>
        <w:t>т</w:t>
      </w:r>
      <w:r w:rsidRPr="0059156B">
        <w:rPr>
          <w:spacing w:val="-1"/>
          <w:szCs w:val="28"/>
        </w:rPr>
        <w:t>ри</w:t>
      </w:r>
      <w:r w:rsidRPr="0059156B">
        <w:rPr>
          <w:szCs w:val="28"/>
        </w:rPr>
        <w:t>и</w:t>
      </w:r>
      <w:r w:rsidRPr="0059156B">
        <w:rPr>
          <w:spacing w:val="20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spacing w:val="18"/>
          <w:szCs w:val="28"/>
        </w:rPr>
        <w:t xml:space="preserve"> </w:t>
      </w:r>
      <w:r w:rsidRPr="0059156B">
        <w:rPr>
          <w:szCs w:val="28"/>
        </w:rPr>
        <w:t>параметров</w:t>
      </w:r>
      <w:r w:rsidRPr="0059156B">
        <w:rPr>
          <w:w w:val="99"/>
          <w:szCs w:val="28"/>
        </w:rPr>
        <w:t xml:space="preserve"> </w:t>
      </w:r>
      <w:r w:rsidRPr="0059156B">
        <w:rPr>
          <w:szCs w:val="28"/>
        </w:rPr>
        <w:t>распределени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4"/>
        </w:tabs>
        <w:kinsoku w:val="0"/>
        <w:overflowPunct w:val="0"/>
        <w:autoSpaceDE w:val="0"/>
        <w:autoSpaceDN w:val="0"/>
        <w:adjustRightInd w:val="0"/>
        <w:spacing w:line="322" w:lineRule="exact"/>
        <w:ind w:left="564" w:right="1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Написать </w:t>
      </w:r>
      <w:r w:rsidRPr="0059156B">
        <w:rPr>
          <w:spacing w:val="2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функцию 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для 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z w:val="28"/>
          <w:szCs w:val="28"/>
        </w:rPr>
        <w:t xml:space="preserve">определения </w:t>
      </w:r>
      <w:r w:rsidRPr="0059156B">
        <w:rPr>
          <w:spacing w:val="3"/>
          <w:sz w:val="28"/>
          <w:szCs w:val="28"/>
        </w:rPr>
        <w:t xml:space="preserve"> </w:t>
      </w:r>
      <w:r w:rsidRPr="0059156B">
        <w:rPr>
          <w:i/>
          <w:iCs/>
          <w:spacing w:val="-1"/>
          <w:sz w:val="28"/>
          <w:szCs w:val="28"/>
        </w:rPr>
        <w:t>коэффи</w:t>
      </w:r>
      <w:r w:rsidRPr="0059156B">
        <w:rPr>
          <w:i/>
          <w:iCs/>
          <w:spacing w:val="1"/>
          <w:sz w:val="28"/>
          <w:szCs w:val="28"/>
        </w:rPr>
        <w:t>ц</w:t>
      </w:r>
      <w:r w:rsidRPr="0059156B">
        <w:rPr>
          <w:i/>
          <w:iCs/>
          <w:sz w:val="28"/>
          <w:szCs w:val="28"/>
        </w:rPr>
        <w:t>и</w:t>
      </w:r>
      <w:r w:rsidRPr="0059156B">
        <w:rPr>
          <w:i/>
          <w:iCs/>
          <w:spacing w:val="-1"/>
          <w:sz w:val="28"/>
          <w:szCs w:val="28"/>
        </w:rPr>
        <w:t>ент</w:t>
      </w:r>
      <w:r w:rsidRPr="0059156B">
        <w:rPr>
          <w:i/>
          <w:iCs/>
          <w:sz w:val="28"/>
          <w:szCs w:val="28"/>
        </w:rPr>
        <w:t xml:space="preserve">а </w:t>
      </w:r>
      <w:r w:rsidRPr="0059156B">
        <w:rPr>
          <w:i/>
          <w:iCs/>
          <w:spacing w:val="4"/>
          <w:sz w:val="28"/>
          <w:szCs w:val="28"/>
        </w:rPr>
        <w:t xml:space="preserve"> </w:t>
      </w:r>
      <w:r w:rsidRPr="0059156B">
        <w:rPr>
          <w:i/>
          <w:iCs/>
          <w:spacing w:val="-1"/>
          <w:sz w:val="28"/>
          <w:szCs w:val="28"/>
        </w:rPr>
        <w:t>эксцесс</w:t>
      </w:r>
      <w:r w:rsidRPr="0059156B">
        <w:rPr>
          <w:i/>
          <w:iCs/>
          <w:spacing w:val="2"/>
          <w:sz w:val="28"/>
          <w:szCs w:val="28"/>
        </w:rPr>
        <w:t>а</w:t>
      </w:r>
      <w:r w:rsidRPr="0059156B">
        <w:rPr>
          <w:sz w:val="28"/>
          <w:szCs w:val="28"/>
        </w:rPr>
        <w:t xml:space="preserve">. 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z w:val="28"/>
          <w:szCs w:val="28"/>
        </w:rPr>
        <w:t>Выписать</w:t>
      </w:r>
      <w:r w:rsidRPr="0059156B">
        <w:rPr>
          <w:w w:val="99"/>
          <w:sz w:val="28"/>
          <w:szCs w:val="28"/>
        </w:rPr>
        <w:t xml:space="preserve"> </w:t>
      </w:r>
      <w:r w:rsidRPr="0059156B">
        <w:rPr>
          <w:sz w:val="28"/>
          <w:szCs w:val="28"/>
        </w:rPr>
        <w:t>соответствующую</w:t>
      </w:r>
      <w:r w:rsidRPr="0059156B">
        <w:rPr>
          <w:spacing w:val="-33"/>
          <w:sz w:val="28"/>
          <w:szCs w:val="28"/>
        </w:rPr>
        <w:t xml:space="preserve"> </w:t>
      </w:r>
      <w:r w:rsidRPr="0059156B">
        <w:rPr>
          <w:sz w:val="28"/>
          <w:szCs w:val="28"/>
        </w:rPr>
        <w:t>формул</w:t>
      </w:r>
      <w:r w:rsidRPr="0059156B">
        <w:rPr>
          <w:spacing w:val="1"/>
          <w:sz w:val="28"/>
          <w:szCs w:val="28"/>
        </w:rPr>
        <w:t>у</w:t>
      </w:r>
      <w:r w:rsidRPr="0059156B">
        <w:rPr>
          <w:sz w:val="28"/>
          <w:szCs w:val="28"/>
        </w:rPr>
        <w:t>.</w:t>
      </w:r>
    </w:p>
    <w:p w:rsidR="0080705E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before="74" w:line="322" w:lineRule="exact"/>
        <w:ind w:left="564" w:right="109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-5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-3"/>
          <w:szCs w:val="28"/>
        </w:rPr>
        <w:t xml:space="preserve"> </w:t>
      </w:r>
      <w:r w:rsidRPr="0059156B">
        <w:rPr>
          <w:spacing w:val="-1"/>
          <w:szCs w:val="28"/>
        </w:rPr>
        <w:t>зависим</w:t>
      </w:r>
      <w:r w:rsidRPr="0059156B">
        <w:rPr>
          <w:spacing w:val="1"/>
          <w:szCs w:val="28"/>
        </w:rPr>
        <w:t>о</w:t>
      </w:r>
      <w:r w:rsidRPr="0059156B">
        <w:rPr>
          <w:spacing w:val="-1"/>
          <w:szCs w:val="28"/>
        </w:rPr>
        <w:t>ст</w:t>
      </w:r>
      <w:r w:rsidRPr="0059156B">
        <w:rPr>
          <w:szCs w:val="28"/>
        </w:rPr>
        <w:t>и</w:t>
      </w:r>
      <w:r w:rsidRPr="0059156B">
        <w:rPr>
          <w:spacing w:val="-4"/>
          <w:szCs w:val="28"/>
        </w:rPr>
        <w:t xml:space="preserve"> </w:t>
      </w:r>
      <w:r w:rsidRPr="0059156B">
        <w:rPr>
          <w:szCs w:val="28"/>
        </w:rPr>
        <w:t>коэффициента</w:t>
      </w:r>
      <w:r w:rsidRPr="0059156B">
        <w:rPr>
          <w:spacing w:val="-2"/>
          <w:szCs w:val="28"/>
        </w:rPr>
        <w:t xml:space="preserve"> </w:t>
      </w:r>
      <w:r w:rsidRPr="0059156B">
        <w:rPr>
          <w:szCs w:val="28"/>
        </w:rPr>
        <w:t>эксцесса</w:t>
      </w:r>
      <w:r w:rsidRPr="0059156B">
        <w:rPr>
          <w:spacing w:val="-4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spacing w:val="-5"/>
          <w:szCs w:val="28"/>
        </w:rPr>
        <w:t xml:space="preserve"> </w:t>
      </w:r>
      <w:r w:rsidRPr="0059156B">
        <w:rPr>
          <w:szCs w:val="28"/>
        </w:rPr>
        <w:t>параметров</w:t>
      </w:r>
      <w:r w:rsidRPr="0059156B">
        <w:rPr>
          <w:spacing w:val="-4"/>
          <w:szCs w:val="28"/>
        </w:rPr>
        <w:t xml:space="preserve"> </w:t>
      </w:r>
      <w:r w:rsidRPr="0059156B">
        <w:rPr>
          <w:szCs w:val="28"/>
        </w:rPr>
        <w:t>ра</w:t>
      </w:r>
      <w:r w:rsidRPr="0059156B">
        <w:rPr>
          <w:spacing w:val="-1"/>
          <w:szCs w:val="28"/>
        </w:rPr>
        <w:t>с</w:t>
      </w:r>
      <w:r w:rsidRPr="0059156B">
        <w:rPr>
          <w:spacing w:val="-1"/>
          <w:szCs w:val="28"/>
        </w:rPr>
        <w:lastRenderedPageBreak/>
        <w:t>пределе</w:t>
      </w:r>
      <w:r w:rsidRPr="0059156B">
        <w:rPr>
          <w:spacing w:val="1"/>
          <w:szCs w:val="28"/>
        </w:rPr>
        <w:t>н</w:t>
      </w:r>
      <w:r w:rsidRPr="0059156B">
        <w:rPr>
          <w:spacing w:val="-1"/>
          <w:szCs w:val="28"/>
        </w:rPr>
        <w:t>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4"/>
        </w:tabs>
        <w:kinsoku w:val="0"/>
        <w:overflowPunct w:val="0"/>
        <w:spacing w:before="74" w:line="322" w:lineRule="exact"/>
        <w:ind w:left="564" w:right="109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69"/>
          <w:szCs w:val="28"/>
        </w:rPr>
        <w:t xml:space="preserve"> </w:t>
      </w:r>
      <w:r w:rsidRPr="0059156B">
        <w:rPr>
          <w:szCs w:val="28"/>
        </w:rPr>
        <w:t xml:space="preserve">графики  распределения </w:t>
      </w:r>
      <w:r w:rsidRPr="0059156B">
        <w:rPr>
          <w:spacing w:val="3"/>
          <w:szCs w:val="28"/>
        </w:rPr>
        <w:t xml:space="preserve"> </w:t>
      </w:r>
      <w:r w:rsidRPr="0059156B">
        <w:rPr>
          <w:szCs w:val="28"/>
        </w:rPr>
        <w:t xml:space="preserve">вероятностей </w:t>
      </w:r>
      <w:r w:rsidRPr="0059156B">
        <w:rPr>
          <w:spacing w:val="1"/>
          <w:szCs w:val="28"/>
        </w:rPr>
        <w:t xml:space="preserve"> </w:t>
      </w:r>
      <w:r w:rsidRPr="0059156B">
        <w:rPr>
          <w:szCs w:val="28"/>
        </w:rPr>
        <w:t xml:space="preserve">для </w:t>
      </w:r>
      <w:r w:rsidRPr="0059156B">
        <w:rPr>
          <w:spacing w:val="3"/>
          <w:szCs w:val="28"/>
        </w:rPr>
        <w:t xml:space="preserve"> </w:t>
      </w:r>
      <w:r w:rsidRPr="0059156B">
        <w:rPr>
          <w:szCs w:val="28"/>
        </w:rPr>
        <w:t>разных  параметров</w:t>
      </w:r>
      <w:r w:rsidRPr="0059156B">
        <w:rPr>
          <w:w w:val="99"/>
          <w:szCs w:val="28"/>
        </w:rPr>
        <w:t xml:space="preserve"> </w:t>
      </w:r>
      <w:r w:rsidRPr="0059156B">
        <w:rPr>
          <w:szCs w:val="28"/>
        </w:rPr>
        <w:t>распределени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widowControl w:val="0"/>
        <w:numPr>
          <w:ilvl w:val="0"/>
          <w:numId w:val="18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line="322" w:lineRule="exact"/>
        <w:ind w:left="563" w:right="1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Написать</w:t>
      </w:r>
      <w:r w:rsidRPr="0059156B">
        <w:rPr>
          <w:spacing w:val="28"/>
          <w:sz w:val="28"/>
          <w:szCs w:val="28"/>
        </w:rPr>
        <w:t xml:space="preserve"> </w:t>
      </w:r>
      <w:r w:rsidRPr="0059156B">
        <w:rPr>
          <w:sz w:val="28"/>
          <w:szCs w:val="28"/>
        </w:rPr>
        <w:t>функцию,</w:t>
      </w:r>
      <w:r w:rsidRPr="0059156B">
        <w:rPr>
          <w:spacing w:val="27"/>
          <w:sz w:val="28"/>
          <w:szCs w:val="28"/>
        </w:rPr>
        <w:t xml:space="preserve"> </w:t>
      </w:r>
      <w:r w:rsidRPr="0059156B">
        <w:rPr>
          <w:sz w:val="28"/>
          <w:szCs w:val="28"/>
        </w:rPr>
        <w:t>определяющую</w:t>
      </w:r>
      <w:r w:rsidRPr="0059156B">
        <w:rPr>
          <w:spacing w:val="29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интегральный</w:t>
      </w:r>
      <w:r w:rsidRPr="0059156B">
        <w:rPr>
          <w:i/>
          <w:iCs/>
          <w:spacing w:val="28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закон</w:t>
      </w:r>
      <w:r w:rsidRPr="0059156B">
        <w:rPr>
          <w:i/>
          <w:iCs/>
          <w:spacing w:val="27"/>
          <w:sz w:val="28"/>
          <w:szCs w:val="28"/>
        </w:rPr>
        <w:t xml:space="preserve"> </w:t>
      </w:r>
      <w:r w:rsidRPr="0059156B">
        <w:rPr>
          <w:i/>
          <w:iCs/>
          <w:sz w:val="28"/>
          <w:szCs w:val="28"/>
        </w:rPr>
        <w:t>распределения</w:t>
      </w:r>
      <w:r w:rsidRPr="0059156B">
        <w:rPr>
          <w:i/>
          <w:iCs/>
          <w:w w:val="99"/>
          <w:sz w:val="28"/>
          <w:szCs w:val="28"/>
        </w:rPr>
        <w:t xml:space="preserve"> </w:t>
      </w:r>
      <w:r w:rsidRPr="0059156B">
        <w:rPr>
          <w:sz w:val="28"/>
          <w:szCs w:val="28"/>
        </w:rPr>
        <w:t>дискретной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случа</w:t>
      </w:r>
      <w:r w:rsidRPr="0059156B">
        <w:rPr>
          <w:spacing w:val="1"/>
          <w:sz w:val="28"/>
          <w:szCs w:val="28"/>
        </w:rPr>
        <w:t>й</w:t>
      </w:r>
      <w:r w:rsidRPr="0059156B">
        <w:rPr>
          <w:spacing w:val="-1"/>
          <w:sz w:val="28"/>
          <w:szCs w:val="28"/>
        </w:rPr>
        <w:t>но</w:t>
      </w:r>
      <w:r w:rsidRPr="0059156B">
        <w:rPr>
          <w:sz w:val="28"/>
          <w:szCs w:val="28"/>
        </w:rPr>
        <w:t>й</w:t>
      </w:r>
      <w:r w:rsidRPr="0059156B">
        <w:rPr>
          <w:spacing w:val="2"/>
          <w:sz w:val="28"/>
          <w:szCs w:val="28"/>
        </w:rPr>
        <w:t xml:space="preserve"> </w:t>
      </w:r>
      <w:r w:rsidRPr="0059156B">
        <w:rPr>
          <w:sz w:val="28"/>
          <w:szCs w:val="28"/>
        </w:rPr>
        <w:t>величин</w:t>
      </w:r>
      <w:r w:rsidRPr="0059156B">
        <w:rPr>
          <w:spacing w:val="1"/>
          <w:sz w:val="28"/>
          <w:szCs w:val="28"/>
        </w:rPr>
        <w:t>ы</w:t>
      </w:r>
      <w:r w:rsidRPr="0059156B">
        <w:rPr>
          <w:sz w:val="28"/>
          <w:szCs w:val="28"/>
        </w:rPr>
        <w:t>, под</w:t>
      </w:r>
      <w:r w:rsidRPr="0059156B">
        <w:rPr>
          <w:spacing w:val="-2"/>
          <w:sz w:val="28"/>
          <w:szCs w:val="28"/>
        </w:rPr>
        <w:t>ч</w:t>
      </w:r>
      <w:r w:rsidRPr="0059156B">
        <w:rPr>
          <w:sz w:val="28"/>
          <w:szCs w:val="28"/>
        </w:rPr>
        <w:t>иненной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pacing w:val="-1"/>
          <w:sz w:val="28"/>
          <w:szCs w:val="28"/>
        </w:rPr>
        <w:t>заданном</w:t>
      </w:r>
      <w:r w:rsidRPr="0059156B">
        <w:rPr>
          <w:sz w:val="28"/>
          <w:szCs w:val="28"/>
        </w:rPr>
        <w:t>у</w:t>
      </w:r>
      <w:r w:rsidRPr="0059156B">
        <w:rPr>
          <w:spacing w:val="4"/>
          <w:sz w:val="28"/>
          <w:szCs w:val="28"/>
        </w:rPr>
        <w:t xml:space="preserve"> </w:t>
      </w:r>
      <w:r w:rsidRPr="0059156B">
        <w:rPr>
          <w:sz w:val="28"/>
          <w:szCs w:val="28"/>
        </w:rPr>
        <w:t>закону</w:t>
      </w:r>
      <w:r w:rsidRPr="0059156B">
        <w:rPr>
          <w:spacing w:val="1"/>
          <w:sz w:val="28"/>
          <w:szCs w:val="28"/>
        </w:rPr>
        <w:t xml:space="preserve"> </w:t>
      </w:r>
      <w:r w:rsidRPr="0059156B">
        <w:rPr>
          <w:sz w:val="28"/>
          <w:szCs w:val="28"/>
        </w:rPr>
        <w:t>распред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>ления.</w:t>
      </w:r>
    </w:p>
    <w:p w:rsidR="00595347" w:rsidRPr="0059156B" w:rsidRDefault="00595347" w:rsidP="0089147B">
      <w:pPr>
        <w:pStyle w:val="a8"/>
        <w:numPr>
          <w:ilvl w:val="0"/>
          <w:numId w:val="18"/>
        </w:numPr>
        <w:tabs>
          <w:tab w:val="left" w:pos="563"/>
          <w:tab w:val="left" w:pos="2061"/>
          <w:tab w:val="left" w:pos="3287"/>
          <w:tab w:val="left" w:pos="5253"/>
          <w:tab w:val="left" w:pos="6266"/>
          <w:tab w:val="left" w:pos="8258"/>
          <w:tab w:val="left" w:pos="8897"/>
        </w:tabs>
        <w:kinsoku w:val="0"/>
        <w:overflowPunct w:val="0"/>
        <w:spacing w:line="322" w:lineRule="exact"/>
        <w:ind w:left="563" w:right="109"/>
        <w:jc w:val="left"/>
        <w:rPr>
          <w:szCs w:val="28"/>
        </w:rPr>
      </w:pPr>
      <w:r w:rsidRPr="0059156B">
        <w:rPr>
          <w:szCs w:val="28"/>
        </w:rPr>
        <w:t>Построить</w:t>
      </w:r>
      <w:r w:rsidR="0080705E" w:rsidRPr="0059156B">
        <w:rPr>
          <w:szCs w:val="28"/>
        </w:rPr>
        <w:t xml:space="preserve"> </w:t>
      </w:r>
      <w:r w:rsidRPr="0059156B">
        <w:rPr>
          <w:szCs w:val="28"/>
        </w:rPr>
        <w:t>графики</w:t>
      </w:r>
      <w:r w:rsidR="0080705E" w:rsidRPr="0059156B">
        <w:rPr>
          <w:szCs w:val="28"/>
        </w:rPr>
        <w:t xml:space="preserve"> </w:t>
      </w:r>
      <w:r w:rsidRPr="0059156B">
        <w:rPr>
          <w:szCs w:val="28"/>
        </w:rPr>
        <w:t>интегрального</w:t>
      </w:r>
      <w:r w:rsidR="0080705E" w:rsidRPr="0059156B">
        <w:rPr>
          <w:szCs w:val="28"/>
        </w:rPr>
        <w:t xml:space="preserve"> </w:t>
      </w:r>
      <w:r w:rsidRPr="0059156B">
        <w:rPr>
          <w:szCs w:val="28"/>
        </w:rPr>
        <w:t>закона</w:t>
      </w:r>
      <w:r w:rsidR="0080705E" w:rsidRPr="0059156B">
        <w:rPr>
          <w:szCs w:val="28"/>
        </w:rPr>
        <w:t xml:space="preserve"> </w:t>
      </w:r>
      <w:r w:rsidRPr="0059156B">
        <w:rPr>
          <w:spacing w:val="1"/>
          <w:szCs w:val="28"/>
        </w:rPr>
        <w:t>р</w:t>
      </w:r>
      <w:r w:rsidRPr="0059156B">
        <w:rPr>
          <w:szCs w:val="28"/>
        </w:rPr>
        <w:t>аспределения</w:t>
      </w:r>
      <w:r w:rsidR="0080705E" w:rsidRPr="0059156B">
        <w:rPr>
          <w:szCs w:val="28"/>
        </w:rPr>
        <w:t xml:space="preserve"> </w:t>
      </w:r>
      <w:r w:rsidRPr="0059156B">
        <w:rPr>
          <w:szCs w:val="28"/>
        </w:rPr>
        <w:t>для</w:t>
      </w:r>
      <w:r w:rsidR="0089147B" w:rsidRPr="0059156B">
        <w:rPr>
          <w:szCs w:val="28"/>
        </w:rPr>
        <w:t xml:space="preserve"> р</w:t>
      </w:r>
      <w:r w:rsidRPr="0059156B">
        <w:rPr>
          <w:w w:val="95"/>
          <w:szCs w:val="28"/>
        </w:rPr>
        <w:t>азных</w:t>
      </w:r>
      <w:r w:rsidRPr="0059156B">
        <w:rPr>
          <w:w w:val="99"/>
          <w:szCs w:val="28"/>
        </w:rPr>
        <w:t xml:space="preserve"> </w:t>
      </w:r>
      <w:r w:rsidRPr="0059156B">
        <w:rPr>
          <w:szCs w:val="28"/>
        </w:rPr>
        <w:t>пар</w:t>
      </w:r>
      <w:r w:rsidRPr="0059156B">
        <w:rPr>
          <w:szCs w:val="28"/>
        </w:rPr>
        <w:t>а</w:t>
      </w:r>
      <w:r w:rsidRPr="0059156B">
        <w:rPr>
          <w:szCs w:val="28"/>
        </w:rPr>
        <w:t>метров</w:t>
      </w:r>
      <w:r w:rsidRPr="0059156B">
        <w:rPr>
          <w:spacing w:val="-32"/>
          <w:szCs w:val="28"/>
        </w:rPr>
        <w:t xml:space="preserve"> </w:t>
      </w:r>
      <w:r w:rsidRPr="0059156B">
        <w:rPr>
          <w:szCs w:val="28"/>
        </w:rPr>
        <w:t>распределения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3"/>
        </w:tabs>
        <w:kinsoku w:val="0"/>
        <w:overflowPunct w:val="0"/>
        <w:spacing w:line="318" w:lineRule="exact"/>
        <w:ind w:left="563"/>
        <w:rPr>
          <w:szCs w:val="28"/>
        </w:rPr>
      </w:pPr>
      <w:r w:rsidRPr="0059156B">
        <w:rPr>
          <w:szCs w:val="28"/>
        </w:rPr>
        <w:t>Написать</w:t>
      </w:r>
      <w:r w:rsidRPr="0059156B">
        <w:rPr>
          <w:spacing w:val="-12"/>
          <w:szCs w:val="28"/>
        </w:rPr>
        <w:t xml:space="preserve"> </w:t>
      </w:r>
      <w:r w:rsidRPr="0059156B">
        <w:rPr>
          <w:szCs w:val="28"/>
        </w:rPr>
        <w:t>функцию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для</w:t>
      </w:r>
      <w:r w:rsidRPr="0059156B">
        <w:rPr>
          <w:spacing w:val="-14"/>
          <w:szCs w:val="28"/>
        </w:rPr>
        <w:t xml:space="preserve"> </w:t>
      </w:r>
      <w:r w:rsidRPr="0059156B">
        <w:rPr>
          <w:szCs w:val="28"/>
        </w:rPr>
        <w:t>вычисления</w:t>
      </w:r>
      <w:r w:rsidRPr="0059156B">
        <w:rPr>
          <w:spacing w:val="-14"/>
          <w:szCs w:val="28"/>
        </w:rPr>
        <w:t xml:space="preserve"> </w:t>
      </w:r>
      <w:r w:rsidRPr="0059156B">
        <w:rPr>
          <w:i/>
          <w:iCs/>
          <w:szCs w:val="28"/>
        </w:rPr>
        <w:t>энтропии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3"/>
        </w:tabs>
        <w:kinsoku w:val="0"/>
        <w:overflowPunct w:val="0"/>
        <w:spacing w:line="322" w:lineRule="exact"/>
        <w:ind w:left="563"/>
        <w:rPr>
          <w:szCs w:val="28"/>
        </w:rPr>
      </w:pPr>
      <w:r w:rsidRPr="0059156B">
        <w:rPr>
          <w:szCs w:val="28"/>
        </w:rPr>
        <w:t>Построить</w:t>
      </w:r>
      <w:r w:rsidRPr="0059156B">
        <w:rPr>
          <w:spacing w:val="-15"/>
          <w:szCs w:val="28"/>
        </w:rPr>
        <w:t xml:space="preserve"> </w:t>
      </w:r>
      <w:r w:rsidRPr="0059156B">
        <w:rPr>
          <w:szCs w:val="28"/>
        </w:rPr>
        <w:t>графики</w:t>
      </w:r>
      <w:r w:rsidRPr="0059156B">
        <w:rPr>
          <w:spacing w:val="-13"/>
          <w:szCs w:val="28"/>
        </w:rPr>
        <w:t xml:space="preserve"> </w:t>
      </w:r>
      <w:r w:rsidRPr="0059156B">
        <w:rPr>
          <w:spacing w:val="-1"/>
          <w:szCs w:val="28"/>
        </w:rPr>
        <w:t>зав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сим</w:t>
      </w:r>
      <w:r w:rsidRPr="0059156B">
        <w:rPr>
          <w:spacing w:val="1"/>
          <w:szCs w:val="28"/>
        </w:rPr>
        <w:t>о</w:t>
      </w:r>
      <w:r w:rsidRPr="0059156B">
        <w:rPr>
          <w:spacing w:val="-1"/>
          <w:szCs w:val="28"/>
        </w:rPr>
        <w:t>ст</w:t>
      </w:r>
      <w:r w:rsidRPr="0059156B">
        <w:rPr>
          <w:szCs w:val="28"/>
        </w:rPr>
        <w:t>и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энтропии</w:t>
      </w:r>
      <w:r w:rsidRPr="0059156B">
        <w:rPr>
          <w:spacing w:val="-14"/>
          <w:szCs w:val="28"/>
        </w:rPr>
        <w:t xml:space="preserve"> </w:t>
      </w:r>
      <w:r w:rsidRPr="0059156B">
        <w:rPr>
          <w:szCs w:val="28"/>
        </w:rPr>
        <w:t>от</w:t>
      </w:r>
      <w:r w:rsidRPr="0059156B">
        <w:rPr>
          <w:spacing w:val="-15"/>
          <w:szCs w:val="28"/>
        </w:rPr>
        <w:t xml:space="preserve"> </w:t>
      </w:r>
      <w:r w:rsidRPr="0059156B">
        <w:rPr>
          <w:szCs w:val="28"/>
        </w:rPr>
        <w:t>параметров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распределени</w:t>
      </w:r>
      <w:r w:rsidRPr="0059156B">
        <w:rPr>
          <w:spacing w:val="1"/>
          <w:szCs w:val="28"/>
        </w:rPr>
        <w:t>я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pStyle w:val="a8"/>
        <w:numPr>
          <w:ilvl w:val="0"/>
          <w:numId w:val="18"/>
        </w:numPr>
        <w:tabs>
          <w:tab w:val="left" w:pos="563"/>
        </w:tabs>
        <w:kinsoku w:val="0"/>
        <w:overflowPunct w:val="0"/>
        <w:spacing w:before="1"/>
        <w:ind w:left="563"/>
        <w:rPr>
          <w:szCs w:val="28"/>
        </w:rPr>
      </w:pPr>
      <w:r w:rsidRPr="0059156B">
        <w:rPr>
          <w:szCs w:val="28"/>
        </w:rPr>
        <w:t>Сделать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развернутые</w:t>
      </w:r>
      <w:r w:rsidRPr="0059156B">
        <w:rPr>
          <w:spacing w:val="-14"/>
          <w:szCs w:val="28"/>
        </w:rPr>
        <w:t xml:space="preserve"> </w:t>
      </w:r>
      <w:r w:rsidRPr="0059156B">
        <w:rPr>
          <w:szCs w:val="28"/>
        </w:rPr>
        <w:t>выводы</w:t>
      </w:r>
      <w:r w:rsidRPr="0059156B">
        <w:rPr>
          <w:spacing w:val="-14"/>
          <w:szCs w:val="28"/>
        </w:rPr>
        <w:t xml:space="preserve"> </w:t>
      </w:r>
      <w:r w:rsidRPr="0059156B">
        <w:rPr>
          <w:szCs w:val="28"/>
        </w:rPr>
        <w:t>по</w:t>
      </w:r>
      <w:r w:rsidRPr="0059156B">
        <w:rPr>
          <w:spacing w:val="-13"/>
          <w:szCs w:val="28"/>
        </w:rPr>
        <w:t xml:space="preserve"> </w:t>
      </w:r>
      <w:r w:rsidRPr="0059156B">
        <w:rPr>
          <w:szCs w:val="28"/>
        </w:rPr>
        <w:t>результатам</w:t>
      </w:r>
      <w:r w:rsidRPr="0059156B">
        <w:rPr>
          <w:spacing w:val="-14"/>
          <w:szCs w:val="28"/>
        </w:rPr>
        <w:t xml:space="preserve"> </w:t>
      </w:r>
      <w:r w:rsidRPr="0059156B">
        <w:rPr>
          <w:spacing w:val="1"/>
          <w:szCs w:val="28"/>
        </w:rPr>
        <w:t>и</w:t>
      </w:r>
      <w:r w:rsidRPr="0059156B">
        <w:rPr>
          <w:spacing w:val="-1"/>
          <w:szCs w:val="28"/>
        </w:rPr>
        <w:t>с</w:t>
      </w:r>
      <w:r w:rsidRPr="0059156B">
        <w:rPr>
          <w:szCs w:val="28"/>
        </w:rPr>
        <w:t>следова</w:t>
      </w:r>
      <w:r w:rsidRPr="0059156B">
        <w:rPr>
          <w:spacing w:val="1"/>
          <w:szCs w:val="28"/>
        </w:rPr>
        <w:t>н</w:t>
      </w:r>
      <w:r w:rsidRPr="0059156B">
        <w:rPr>
          <w:szCs w:val="28"/>
        </w:rPr>
        <w:t>и</w:t>
      </w:r>
      <w:r w:rsidRPr="0059156B">
        <w:rPr>
          <w:spacing w:val="2"/>
          <w:szCs w:val="28"/>
        </w:rPr>
        <w:t>й</w:t>
      </w:r>
      <w:r w:rsidRPr="0059156B">
        <w:rPr>
          <w:szCs w:val="28"/>
        </w:rPr>
        <w:t>.</w:t>
      </w:r>
    </w:p>
    <w:p w:rsidR="00595347" w:rsidRPr="0059156B" w:rsidRDefault="00595347" w:rsidP="00595347">
      <w:pPr>
        <w:kinsoku w:val="0"/>
        <w:overflowPunct w:val="0"/>
        <w:spacing w:line="200" w:lineRule="exact"/>
        <w:jc w:val="both"/>
        <w:rPr>
          <w:sz w:val="28"/>
          <w:szCs w:val="28"/>
        </w:rPr>
      </w:pPr>
    </w:p>
    <w:p w:rsidR="00595347" w:rsidRPr="0059156B" w:rsidRDefault="00595347" w:rsidP="0080705E">
      <w:pPr>
        <w:pStyle w:val="Heading3"/>
        <w:kinsoku w:val="0"/>
        <w:overflowPunct w:val="0"/>
        <w:spacing w:line="368" w:lineRule="exact"/>
        <w:ind w:left="4018"/>
        <w:jc w:val="center"/>
        <w:outlineLvl w:val="9"/>
        <w:rPr>
          <w:b w:val="0"/>
          <w:bCs w:val="0"/>
          <w:sz w:val="28"/>
          <w:szCs w:val="28"/>
        </w:rPr>
      </w:pPr>
      <w:r w:rsidRPr="0059156B">
        <w:rPr>
          <w:sz w:val="28"/>
          <w:szCs w:val="28"/>
        </w:rPr>
        <w:t>3.</w:t>
      </w:r>
      <w:r w:rsidRPr="0059156B">
        <w:rPr>
          <w:spacing w:val="-7"/>
          <w:sz w:val="28"/>
          <w:szCs w:val="28"/>
        </w:rPr>
        <w:t xml:space="preserve"> </w:t>
      </w:r>
      <w:r w:rsidR="0080705E" w:rsidRPr="0059156B">
        <w:rPr>
          <w:spacing w:val="-1"/>
          <w:sz w:val="28"/>
          <w:szCs w:val="28"/>
        </w:rPr>
        <w:t>ТЕОРЕТИЧЕСКИЙ РАЗДЕЛ</w:t>
      </w:r>
    </w:p>
    <w:p w:rsidR="00595347" w:rsidRPr="0059156B" w:rsidRDefault="00595347" w:rsidP="00595347">
      <w:pPr>
        <w:kinsoku w:val="0"/>
        <w:overflowPunct w:val="0"/>
        <w:spacing w:before="6" w:line="160" w:lineRule="exact"/>
        <w:jc w:val="both"/>
        <w:rPr>
          <w:sz w:val="28"/>
          <w:szCs w:val="28"/>
        </w:rPr>
      </w:pPr>
    </w:p>
    <w:p w:rsidR="00595347" w:rsidRPr="0059156B" w:rsidRDefault="00595347" w:rsidP="00595347">
      <w:pPr>
        <w:kinsoku w:val="0"/>
        <w:overflowPunct w:val="0"/>
        <w:spacing w:line="200" w:lineRule="exact"/>
        <w:jc w:val="both"/>
        <w:rPr>
          <w:sz w:val="28"/>
          <w:szCs w:val="28"/>
        </w:rPr>
      </w:pPr>
    </w:p>
    <w:p w:rsidR="00595347" w:rsidRPr="0059156B" w:rsidRDefault="00595347" w:rsidP="00595347">
      <w:pPr>
        <w:pStyle w:val="Heading4"/>
        <w:numPr>
          <w:ilvl w:val="1"/>
          <w:numId w:val="17"/>
        </w:numPr>
        <w:tabs>
          <w:tab w:val="left" w:pos="534"/>
        </w:tabs>
        <w:kinsoku w:val="0"/>
        <w:overflowPunct w:val="0"/>
        <w:ind w:firstLine="0"/>
        <w:jc w:val="both"/>
        <w:outlineLvl w:val="9"/>
        <w:rPr>
          <w:b w:val="0"/>
          <w:bCs w:val="0"/>
        </w:rPr>
      </w:pPr>
      <w:r w:rsidRPr="0059156B">
        <w:t>Событие</w:t>
      </w:r>
      <w:r w:rsidRPr="0059156B">
        <w:rPr>
          <w:spacing w:val="-16"/>
        </w:rPr>
        <w:t xml:space="preserve"> </w:t>
      </w:r>
      <w:r w:rsidRPr="0059156B">
        <w:t>и</w:t>
      </w:r>
      <w:r w:rsidRPr="0059156B">
        <w:rPr>
          <w:spacing w:val="-14"/>
        </w:rPr>
        <w:t xml:space="preserve"> </w:t>
      </w:r>
      <w:r w:rsidRPr="0059156B">
        <w:t>пр</w:t>
      </w:r>
      <w:r w:rsidRPr="0059156B">
        <w:rPr>
          <w:spacing w:val="1"/>
        </w:rPr>
        <w:t>о</w:t>
      </w:r>
      <w:r w:rsidRPr="0059156B">
        <w:rPr>
          <w:spacing w:val="-1"/>
        </w:rPr>
        <w:t>с</w:t>
      </w:r>
      <w:r w:rsidRPr="0059156B">
        <w:t>транст</w:t>
      </w:r>
      <w:r w:rsidRPr="0059156B">
        <w:rPr>
          <w:spacing w:val="1"/>
        </w:rPr>
        <w:t>в</w:t>
      </w:r>
      <w:r w:rsidRPr="0059156B">
        <w:t>о</w:t>
      </w:r>
      <w:r w:rsidRPr="0059156B">
        <w:rPr>
          <w:spacing w:val="-15"/>
        </w:rPr>
        <w:t xml:space="preserve"> </w:t>
      </w:r>
      <w:r w:rsidRPr="0059156B">
        <w:t>исходов</w:t>
      </w:r>
      <w:r w:rsidRPr="0059156B">
        <w:rPr>
          <w:spacing w:val="-14"/>
        </w:rPr>
        <w:t xml:space="preserve"> </w:t>
      </w:r>
      <w:r w:rsidRPr="0059156B">
        <w:t>эксперимента</w:t>
      </w:r>
    </w:p>
    <w:p w:rsidR="00595347" w:rsidRPr="0059156B" w:rsidRDefault="00595347" w:rsidP="00595347">
      <w:pPr>
        <w:kinsoku w:val="0"/>
        <w:overflowPunct w:val="0"/>
        <w:spacing w:before="8" w:line="110" w:lineRule="exact"/>
        <w:jc w:val="both"/>
        <w:rPr>
          <w:sz w:val="28"/>
          <w:szCs w:val="28"/>
        </w:rPr>
      </w:pPr>
    </w:p>
    <w:p w:rsidR="00CB7981" w:rsidRPr="0059156B" w:rsidRDefault="0080705E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В основе теории вероятностей лежит понятие случайного события. Случа</w:t>
      </w:r>
      <w:r w:rsidRPr="0059156B">
        <w:rPr>
          <w:sz w:val="28"/>
          <w:szCs w:val="28"/>
        </w:rPr>
        <w:t>й</w:t>
      </w:r>
      <w:r w:rsidRPr="0059156B">
        <w:rPr>
          <w:sz w:val="28"/>
          <w:szCs w:val="28"/>
        </w:rPr>
        <w:t>ное событие, как правило, связывается с результатом проведения некоторого эк</w:t>
      </w:r>
      <w:r w:rsidRPr="0059156B">
        <w:rPr>
          <w:sz w:val="28"/>
          <w:szCs w:val="28"/>
        </w:rPr>
        <w:t>с</w:t>
      </w:r>
      <w:r w:rsidRPr="0059156B">
        <w:rPr>
          <w:sz w:val="28"/>
          <w:szCs w:val="28"/>
        </w:rPr>
        <w:t xml:space="preserve">перимента. </w:t>
      </w:r>
    </w:p>
    <w:p w:rsidR="0080705E" w:rsidRPr="0059156B" w:rsidRDefault="0080705E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Будем предполагать, что при определенной совокупности условий резул</w:t>
      </w:r>
      <w:r w:rsidRPr="0059156B">
        <w:rPr>
          <w:sz w:val="28"/>
          <w:szCs w:val="28"/>
        </w:rPr>
        <w:t>ь</w:t>
      </w:r>
      <w:r w:rsidRPr="0059156B">
        <w:rPr>
          <w:sz w:val="28"/>
          <w:szCs w:val="28"/>
        </w:rPr>
        <w:t xml:space="preserve">татами  эксперимента являются некоторые элементарные события (исходы)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59156B">
        <w:rPr>
          <w:sz w:val="28"/>
          <w:szCs w:val="28"/>
        </w:rPr>
        <w:t xml:space="preserve">, множество которых обозначим через  </w:t>
      </w:r>
      <m:oMath>
        <m:r>
          <w:rPr>
            <w:rFonts w:ascii="Cambria Math" w:hAnsi="Cambria Math"/>
            <w:sz w:val="28"/>
            <w:szCs w:val="28"/>
          </w:rPr>
          <m:t>Z={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59156B">
        <w:rPr>
          <w:sz w:val="28"/>
          <w:szCs w:val="28"/>
        </w:rPr>
        <w:t xml:space="preserve">. Множество </w:t>
      </w:r>
      <w:r w:rsidRPr="0059156B">
        <w:rPr>
          <w:i/>
          <w:sz w:val="28"/>
          <w:szCs w:val="28"/>
          <w:lang w:val="en-US"/>
        </w:rPr>
        <w:t>Z</w:t>
      </w:r>
      <w:r w:rsidRPr="0059156B">
        <w:rPr>
          <w:sz w:val="28"/>
          <w:szCs w:val="28"/>
        </w:rPr>
        <w:t xml:space="preserve"> называется пространством исходов. Очевидно, что результатом проведения эксперимента является какой-либо один исход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, и не может быть осуществим эксперимент, результатом которого является два и более исхода. </w:t>
      </w:r>
    </w:p>
    <w:p w:rsidR="0080705E" w:rsidRPr="0059156B" w:rsidRDefault="0080705E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Обычно интерес представляют не сами исходы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>, а некоторые их мн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 xml:space="preserve">жества </w:t>
      </w:r>
      <w:r w:rsidRPr="0059156B">
        <w:rPr>
          <w:sz w:val="28"/>
          <w:szCs w:val="28"/>
          <w:lang w:val="en-US"/>
        </w:rPr>
        <w:t>S</w:t>
      </w:r>
      <m:oMath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, которые называются событиями. Осуществление события </w:t>
      </w:r>
      <w:r w:rsidRPr="0059156B">
        <w:rPr>
          <w:sz w:val="28"/>
          <w:szCs w:val="28"/>
          <w:lang w:val="en-US"/>
        </w:rPr>
        <w:t>S</w:t>
      </w:r>
      <m:oMath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озн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 xml:space="preserve">чает, что результатом проведения эксперимента является один из исходов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59156B">
        <w:rPr>
          <w:sz w:val="28"/>
          <w:szCs w:val="28"/>
        </w:rPr>
        <w:t>.</w:t>
      </w:r>
    </w:p>
    <w:p w:rsidR="0080705E" w:rsidRPr="0059156B" w:rsidRDefault="0080705E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Для любых двух событий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имеют место следующие определ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 xml:space="preserve">ния. </w:t>
      </w:r>
    </w:p>
    <w:p w:rsidR="0080705E" w:rsidRPr="0059156B" w:rsidRDefault="0080705E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Объ</w:t>
      </w:r>
      <w:r w:rsidR="001A5495" w:rsidRPr="0059156B">
        <w:rPr>
          <w:sz w:val="28"/>
          <w:szCs w:val="28"/>
        </w:rPr>
        <w:t xml:space="preserve">единением (суммой) событий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1A5495" w:rsidRPr="0059156B">
        <w:rPr>
          <w:sz w:val="28"/>
          <w:szCs w:val="28"/>
        </w:rPr>
        <w:t xml:space="preserve"> называется событие </w:t>
      </w:r>
      <m:oMath>
        <m:nary>
          <m:naryPr>
            <m:chr m:val="⋃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1A5495" w:rsidRPr="0059156B">
        <w:rPr>
          <w:sz w:val="28"/>
          <w:szCs w:val="28"/>
        </w:rPr>
        <w:t xml:space="preserve">, состоящее в осуществлении хотя бы одного из событий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1A5495" w:rsidRPr="0059156B">
        <w:rPr>
          <w:sz w:val="28"/>
          <w:szCs w:val="28"/>
        </w:rPr>
        <w:t xml:space="preserve">. </w:t>
      </w:r>
    </w:p>
    <w:p w:rsidR="001A5495" w:rsidRPr="0059156B" w:rsidRDefault="001A5495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Совмещением (произведением) событий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59156B">
        <w:rPr>
          <w:sz w:val="28"/>
          <w:szCs w:val="28"/>
        </w:rPr>
        <w:t xml:space="preserve"> называется событие </w:t>
      </w:r>
      <m:oMath>
        <m:nary>
          <m:naryPr>
            <m:chr m:val="⋂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9156B">
        <w:rPr>
          <w:sz w:val="28"/>
          <w:szCs w:val="28"/>
        </w:rPr>
        <w:t xml:space="preserve">, состоящее в осуществлении каждого из событий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59156B">
        <w:rPr>
          <w:sz w:val="28"/>
          <w:szCs w:val="28"/>
        </w:rPr>
        <w:t xml:space="preserve">.  События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59156B">
        <w:rPr>
          <w:sz w:val="28"/>
          <w:szCs w:val="28"/>
        </w:rPr>
        <w:t xml:space="preserve">. Называются несовместными, если </w:t>
      </w:r>
      <m:oMath>
        <m:nary>
          <m:naryPr>
            <m:chr m:val="⋂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=∅</m:t>
            </m:r>
          </m:e>
        </m:nary>
      </m:oMath>
      <w:r w:rsidRPr="0059156B">
        <w:rPr>
          <w:sz w:val="28"/>
          <w:szCs w:val="28"/>
        </w:rPr>
        <w:t xml:space="preserve"> для всех </w:t>
      </w:r>
      <m:oMath>
        <m:r>
          <w:rPr>
            <w:rFonts w:ascii="Cambria Math" w:hAnsi="Cambria Math"/>
            <w:sz w:val="28"/>
            <w:szCs w:val="28"/>
          </w:rPr>
          <m:t>i≠j</m:t>
        </m:r>
      </m:oMath>
      <w:r w:rsidRPr="0059156B">
        <w:rPr>
          <w:sz w:val="28"/>
          <w:szCs w:val="28"/>
        </w:rPr>
        <w:t xml:space="preserve">. </w:t>
      </w:r>
    </w:p>
    <w:p w:rsidR="001A5495" w:rsidRPr="0059156B" w:rsidRDefault="001A5495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Дополнением события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59156B">
        <w:rPr>
          <w:sz w:val="28"/>
          <w:szCs w:val="28"/>
        </w:rPr>
        <w:t xml:space="preserve"> называется событие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59156B">
        <w:rPr>
          <w:sz w:val="28"/>
          <w:szCs w:val="28"/>
        </w:rPr>
        <w:t>, состоящее в неосуществл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 xml:space="preserve">нии события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59156B">
        <w:rPr>
          <w:sz w:val="28"/>
          <w:szCs w:val="28"/>
        </w:rPr>
        <w:t xml:space="preserve">. </w:t>
      </w:r>
    </w:p>
    <w:p w:rsidR="001A5495" w:rsidRPr="0059156B" w:rsidRDefault="009868D9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Осуществление хотя бы одного из событий пространства исходов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59156B">
        <w:rPr>
          <w:sz w:val="28"/>
          <w:szCs w:val="28"/>
        </w:rPr>
        <w:t xml:space="preserve"> являе</w:t>
      </w:r>
      <w:r w:rsidRPr="0059156B">
        <w:rPr>
          <w:sz w:val="28"/>
          <w:szCs w:val="28"/>
        </w:rPr>
        <w:t>т</w:t>
      </w:r>
      <w:r w:rsidRPr="0059156B">
        <w:rPr>
          <w:sz w:val="28"/>
          <w:szCs w:val="28"/>
        </w:rPr>
        <w:t xml:space="preserve">ся достоверным событием. Так что множество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59156B">
        <w:rPr>
          <w:sz w:val="28"/>
          <w:szCs w:val="28"/>
        </w:rPr>
        <w:t xml:space="preserve"> играет роль универсального множества. </w:t>
      </w:r>
    </w:p>
    <w:p w:rsidR="009868D9" w:rsidRPr="0059156B" w:rsidRDefault="009868D9" w:rsidP="001A5495">
      <w:pPr>
        <w:ind w:firstLine="709"/>
        <w:jc w:val="both"/>
        <w:rPr>
          <w:sz w:val="28"/>
          <w:szCs w:val="28"/>
        </w:rPr>
      </w:pPr>
    </w:p>
    <w:p w:rsidR="009868D9" w:rsidRPr="0059156B" w:rsidRDefault="009868D9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3.2. Вероятность случайного исхода. </w:t>
      </w:r>
    </w:p>
    <w:p w:rsidR="009868D9" w:rsidRPr="0059156B" w:rsidRDefault="009868D9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В теории вероятностей каждый исход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рассматривается как случайный. Это означает, что заранее (априори) неизвестно, какой из исходов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будет иметь место в результате проведения эксперимента. Однако совершенно очеви</w:t>
      </w:r>
      <w:r w:rsidRPr="0059156B">
        <w:rPr>
          <w:sz w:val="28"/>
          <w:szCs w:val="28"/>
        </w:rPr>
        <w:t>д</w:t>
      </w:r>
      <w:r w:rsidRPr="0059156B">
        <w:rPr>
          <w:sz w:val="28"/>
          <w:szCs w:val="28"/>
        </w:rPr>
        <w:lastRenderedPageBreak/>
        <w:t xml:space="preserve">но, что результатом каждого испытания обязательно должен быть один и только один исход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>.</w:t>
      </w:r>
    </w:p>
    <w:p w:rsidR="009868D9" w:rsidRPr="0059156B" w:rsidRDefault="009868D9" w:rsidP="001A5495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>Интуитивно под вероятностью исхода понимают численную меру, характ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 xml:space="preserve">ризующую объективную возможность этого исхода. Это означает, что каждому исходу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ставится в соответствие некоторый вес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>, который представляет с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 xml:space="preserve">бой неотрицательное вещественное число. На веса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 наложены следующие огр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 xml:space="preserve">ничения: </w:t>
      </w:r>
    </w:p>
    <w:p w:rsidR="009868D9" w:rsidRPr="0059156B" w:rsidRDefault="009868D9" w:rsidP="009868D9">
      <w:pPr>
        <w:pStyle w:val="ad"/>
        <w:numPr>
          <w:ilvl w:val="0"/>
          <w:numId w:val="21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вес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 тем больше, чем больше объективная возможность того, что р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 xml:space="preserve">зультатом проведения эксперимента будет исход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>;</w:t>
      </w:r>
    </w:p>
    <w:p w:rsidR="009868D9" w:rsidRPr="0059156B" w:rsidRDefault="009868D9" w:rsidP="009868D9">
      <w:pPr>
        <w:pStyle w:val="ad"/>
        <w:numPr>
          <w:ilvl w:val="0"/>
          <w:numId w:val="21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сумма весов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 для всех возможных исходов эксперимента должна быть равна единице, т.е.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 w:rsidRPr="0059156B">
        <w:rPr>
          <w:sz w:val="28"/>
          <w:szCs w:val="28"/>
        </w:rPr>
        <w:t>.</w:t>
      </w:r>
    </w:p>
    <w:p w:rsidR="009868D9" w:rsidRPr="0059156B" w:rsidRDefault="009868D9" w:rsidP="009868D9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59156B">
        <w:rPr>
          <w:sz w:val="28"/>
          <w:szCs w:val="28"/>
        </w:rPr>
        <w:t xml:space="preserve">, то исход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невозможен, т.е. представляет собой невозмо</w:t>
      </w:r>
      <w:r w:rsidRPr="0059156B">
        <w:rPr>
          <w:sz w:val="28"/>
          <w:szCs w:val="28"/>
        </w:rPr>
        <w:t>ж</w:t>
      </w:r>
      <w:r w:rsidRPr="0059156B">
        <w:rPr>
          <w:sz w:val="28"/>
          <w:szCs w:val="28"/>
        </w:rPr>
        <w:t xml:space="preserve">ное событие.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59156B">
        <w:rPr>
          <w:sz w:val="28"/>
          <w:szCs w:val="28"/>
        </w:rPr>
        <w:t xml:space="preserve">, то  исход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Pr="0059156B">
        <w:rPr>
          <w:sz w:val="28"/>
          <w:szCs w:val="28"/>
        </w:rPr>
        <w:t xml:space="preserve"> представляет собой достоверное соб</w:t>
      </w:r>
      <w:r w:rsidRPr="0059156B">
        <w:rPr>
          <w:sz w:val="28"/>
          <w:szCs w:val="28"/>
        </w:rPr>
        <w:t>ы</w:t>
      </w:r>
      <w:r w:rsidRPr="0059156B">
        <w:rPr>
          <w:sz w:val="28"/>
          <w:szCs w:val="28"/>
        </w:rPr>
        <w:t xml:space="preserve">тие. </w:t>
      </w:r>
    </w:p>
    <w:p w:rsidR="009868D9" w:rsidRPr="0059156B" w:rsidRDefault="009868D9" w:rsidP="009868D9">
      <w:pPr>
        <w:ind w:firstLine="709"/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Совокупность весов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Pr="0059156B">
        <w:rPr>
          <w:sz w:val="28"/>
          <w:szCs w:val="28"/>
        </w:rPr>
        <w:t xml:space="preserve"> приписываемых исходам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="009C43B6" w:rsidRPr="0059156B">
        <w:rPr>
          <w:sz w:val="28"/>
          <w:szCs w:val="28"/>
        </w:rPr>
        <w:t xml:space="preserve">, образует множество </w:t>
      </w:r>
      <m:oMath>
        <m:r>
          <w:rPr>
            <w:rFonts w:ascii="Cambria Math" w:hAnsi="Cambria Math"/>
            <w:sz w:val="28"/>
            <w:szCs w:val="28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="009C43B6" w:rsidRPr="0059156B">
        <w:rPr>
          <w:sz w:val="28"/>
          <w:szCs w:val="28"/>
        </w:rPr>
        <w:t xml:space="preserve">, причем все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C43B6" w:rsidRPr="0059156B">
        <w:rPr>
          <w:sz w:val="28"/>
          <w:szCs w:val="28"/>
        </w:rPr>
        <w:t xml:space="preserve"> удовлетворяют вышеуказанным ограничениям.  Таким образом, можно говорить об отображении множества </w:t>
      </w:r>
      <w:r w:rsidR="009C43B6" w:rsidRPr="0059156B">
        <w:rPr>
          <w:i/>
          <w:sz w:val="28"/>
          <w:szCs w:val="28"/>
          <w:lang w:val="en-US"/>
        </w:rPr>
        <w:t>Z</w:t>
      </w:r>
      <w:r w:rsidR="009C43B6" w:rsidRPr="0059156B">
        <w:rPr>
          <w:sz w:val="28"/>
          <w:szCs w:val="28"/>
        </w:rPr>
        <w:t xml:space="preserve"> на множество </w:t>
      </w:r>
      <w:r w:rsidR="009C43B6" w:rsidRPr="0059156B">
        <w:rPr>
          <w:i/>
          <w:sz w:val="28"/>
          <w:szCs w:val="28"/>
          <w:lang w:val="en-US"/>
        </w:rPr>
        <w:t>P</w:t>
      </w:r>
      <w:r w:rsidR="009C43B6" w:rsidRPr="0059156B">
        <w:rPr>
          <w:i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=P(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9C43B6" w:rsidRPr="0059156B">
        <w:rPr>
          <w:i/>
          <w:sz w:val="28"/>
          <w:szCs w:val="28"/>
        </w:rPr>
        <w:t xml:space="preserve">. </w:t>
      </w:r>
      <w:r w:rsidR="009C43B6" w:rsidRPr="0059156B">
        <w:rPr>
          <w:sz w:val="28"/>
          <w:szCs w:val="28"/>
        </w:rPr>
        <w:t xml:space="preserve">Отображение </w:t>
      </w:r>
      <w:r w:rsidR="009C43B6" w:rsidRPr="0059156B">
        <w:rPr>
          <w:sz w:val="28"/>
          <w:szCs w:val="28"/>
          <w:lang w:val="en-US"/>
        </w:rPr>
        <w:t>P</w:t>
      </w:r>
      <w:r w:rsidR="009C43B6" w:rsidRPr="0059156B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9C43B6" w:rsidRPr="0059156B">
        <w:rPr>
          <w:sz w:val="28"/>
          <w:szCs w:val="28"/>
        </w:rPr>
        <w:t>) называется распределением вероятностей на пр</w:t>
      </w:r>
      <w:r w:rsidR="009C43B6" w:rsidRPr="0059156B">
        <w:rPr>
          <w:sz w:val="28"/>
          <w:szCs w:val="28"/>
        </w:rPr>
        <w:t>о</w:t>
      </w:r>
      <w:r w:rsidR="009C43B6" w:rsidRPr="0059156B">
        <w:rPr>
          <w:sz w:val="28"/>
          <w:szCs w:val="28"/>
        </w:rPr>
        <w:t xml:space="preserve">странстве исходов </w:t>
      </w:r>
      <w:r w:rsidR="009C43B6" w:rsidRPr="0059156B">
        <w:rPr>
          <w:sz w:val="28"/>
          <w:szCs w:val="28"/>
          <w:lang w:val="en-US"/>
        </w:rPr>
        <w:t>Z</w:t>
      </w:r>
      <w:r w:rsidR="009C43B6" w:rsidRPr="0059156B">
        <w:rPr>
          <w:sz w:val="28"/>
          <w:szCs w:val="28"/>
        </w:rPr>
        <w:t>, а каждый вес</w:t>
      </w:r>
      <w:proofErr w:type="gramStart"/>
      <w:r w:rsidR="009C43B6" w:rsidRPr="0059156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=P(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C43B6" w:rsidRPr="0059156B">
        <w:rPr>
          <w:sz w:val="28"/>
          <w:szCs w:val="28"/>
        </w:rPr>
        <w:t xml:space="preserve">), </w:t>
      </w:r>
      <w:proofErr w:type="gramEnd"/>
      <w:r w:rsidR="009C43B6" w:rsidRPr="0059156B">
        <w:rPr>
          <w:sz w:val="28"/>
          <w:szCs w:val="28"/>
        </w:rPr>
        <w:t xml:space="preserve">приписываемый исходу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ϵZ</m:t>
        </m:r>
      </m:oMath>
      <w:r w:rsidR="009C43B6" w:rsidRPr="0059156B">
        <w:rPr>
          <w:sz w:val="28"/>
          <w:szCs w:val="28"/>
        </w:rPr>
        <w:t>, н</w:t>
      </w:r>
      <w:r w:rsidR="009C43B6" w:rsidRPr="0059156B">
        <w:rPr>
          <w:sz w:val="28"/>
          <w:szCs w:val="28"/>
        </w:rPr>
        <w:t>а</w:t>
      </w:r>
      <w:r w:rsidR="009C43B6" w:rsidRPr="0059156B">
        <w:rPr>
          <w:sz w:val="28"/>
          <w:szCs w:val="28"/>
        </w:rPr>
        <w:t xml:space="preserve">зывается вероятностью этого исхода. </w:t>
      </w:r>
    </w:p>
    <w:p w:rsidR="009C43B6" w:rsidRPr="0059156B" w:rsidRDefault="009C43B6" w:rsidP="009868D9">
      <w:pPr>
        <w:ind w:firstLine="709"/>
        <w:jc w:val="both"/>
        <w:rPr>
          <w:sz w:val="28"/>
          <w:szCs w:val="28"/>
        </w:rPr>
      </w:pPr>
    </w:p>
    <w:p w:rsidR="009C43B6" w:rsidRPr="0059156B" w:rsidRDefault="009C43B6" w:rsidP="00AA38CC">
      <w:pPr>
        <w:ind w:firstLine="709"/>
        <w:jc w:val="center"/>
        <w:rPr>
          <w:sz w:val="28"/>
          <w:szCs w:val="28"/>
        </w:rPr>
      </w:pPr>
      <w:r w:rsidRPr="0059156B">
        <w:rPr>
          <w:sz w:val="28"/>
          <w:szCs w:val="28"/>
        </w:rPr>
        <w:t>3.3. Вероятность случайного события</w:t>
      </w:r>
    </w:p>
    <w:p w:rsidR="009C43B6" w:rsidRPr="0059156B" w:rsidRDefault="009C43B6" w:rsidP="009C43B6">
      <w:pPr>
        <w:jc w:val="both"/>
        <w:rPr>
          <w:sz w:val="28"/>
          <w:szCs w:val="28"/>
        </w:rPr>
      </w:pPr>
    </w:p>
    <w:p w:rsidR="009C43B6" w:rsidRPr="0059156B" w:rsidRDefault="009C43B6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Очевидно, случайное событие </w:t>
      </w:r>
      <w:r w:rsidR="00354938" w:rsidRPr="0059156B">
        <w:rPr>
          <w:sz w:val="28"/>
          <w:szCs w:val="28"/>
          <w:lang w:val="en-US"/>
        </w:rPr>
        <w:t>S</w:t>
      </w:r>
      <w:r w:rsidR="00354938" w:rsidRPr="0059156B">
        <w:rPr>
          <w:color w:val="000000"/>
          <w:sz w:val="28"/>
          <w:szCs w:val="28"/>
          <w:lang w:val="en-US"/>
        </w:rPr>
        <w:sym w:font="Symbol" w:char="F0CD"/>
      </w:r>
      <w:r w:rsidR="00354938" w:rsidRPr="0059156B">
        <w:rPr>
          <w:color w:val="000000"/>
          <w:sz w:val="28"/>
          <w:szCs w:val="28"/>
          <w:lang w:val="en-US"/>
        </w:rPr>
        <w:t>Z</w:t>
      </w:r>
      <w:r w:rsidR="00354938" w:rsidRPr="0059156B">
        <w:rPr>
          <w:color w:val="000000"/>
          <w:sz w:val="28"/>
          <w:szCs w:val="28"/>
        </w:rPr>
        <w:t xml:space="preserve"> представляет собой множество, состоящее из части элементов пространства исходов </w:t>
      </w:r>
      <w:r w:rsidR="00354938" w:rsidRPr="0059156B">
        <w:rPr>
          <w:color w:val="000000"/>
          <w:sz w:val="28"/>
          <w:szCs w:val="28"/>
          <w:lang w:val="en-US"/>
        </w:rPr>
        <w:t>Z</w:t>
      </w:r>
      <w:r w:rsidR="00354938" w:rsidRPr="0059156B">
        <w:rPr>
          <w:color w:val="000000"/>
          <w:sz w:val="28"/>
          <w:szCs w:val="28"/>
        </w:rPr>
        <w:t xml:space="preserve">. Так как исходы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ϵZ </m:t>
        </m:r>
      </m:oMath>
      <w:r w:rsidR="00354938" w:rsidRPr="0059156B">
        <w:rPr>
          <w:sz w:val="28"/>
          <w:szCs w:val="28"/>
        </w:rPr>
        <w:t xml:space="preserve">несовместны, то под вероятностью события </w:t>
      </w:r>
      <w:r w:rsidR="00354938" w:rsidRPr="0059156B">
        <w:rPr>
          <w:sz w:val="28"/>
          <w:szCs w:val="28"/>
          <w:lang w:val="en-US"/>
        </w:rPr>
        <w:t>S</w:t>
      </w:r>
      <w:r w:rsidR="00354938" w:rsidRPr="0059156B">
        <w:rPr>
          <w:color w:val="000000"/>
          <w:sz w:val="28"/>
          <w:szCs w:val="28"/>
          <w:lang w:val="en-US"/>
        </w:rPr>
        <w:sym w:font="Symbol" w:char="F0CD"/>
      </w:r>
      <w:r w:rsidR="00354938" w:rsidRPr="0059156B">
        <w:rPr>
          <w:color w:val="000000"/>
          <w:sz w:val="28"/>
          <w:szCs w:val="28"/>
          <w:lang w:val="en-US"/>
        </w:rPr>
        <w:t>Z</w:t>
      </w:r>
      <w:r w:rsidR="00354938" w:rsidRPr="0059156B">
        <w:rPr>
          <w:color w:val="000000"/>
          <w:sz w:val="28"/>
          <w:szCs w:val="28"/>
        </w:rPr>
        <w:t xml:space="preserve"> понимают сумму вероятностей всех исходов</w:t>
      </w:r>
      <w:proofErr w:type="gramStart"/>
      <w:r w:rsidR="00354938" w:rsidRPr="0059156B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ϵS</m:t>
        </m:r>
      </m:oMath>
      <w:r w:rsidR="00354938" w:rsidRPr="0059156B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sup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∈S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354938" w:rsidRPr="0059156B">
        <w:rPr>
          <w:sz w:val="28"/>
          <w:szCs w:val="28"/>
        </w:rPr>
        <w:t>.</w:t>
      </w:r>
      <w:proofErr w:type="gramEnd"/>
    </w:p>
    <w:p w:rsidR="00354938" w:rsidRPr="0059156B" w:rsidRDefault="00354938" w:rsidP="009C43B6">
      <w:pPr>
        <w:jc w:val="both"/>
        <w:rPr>
          <w:sz w:val="28"/>
          <w:szCs w:val="28"/>
        </w:rPr>
      </w:pPr>
    </w:p>
    <w:p w:rsidR="00354938" w:rsidRPr="0059156B" w:rsidRDefault="0035493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3.4. Дискретные случайные величины. Закон распределения дискретной случа</w:t>
      </w:r>
      <w:r w:rsidRPr="0059156B">
        <w:rPr>
          <w:sz w:val="28"/>
          <w:szCs w:val="28"/>
        </w:rPr>
        <w:t>й</w:t>
      </w:r>
      <w:r w:rsidRPr="0059156B">
        <w:rPr>
          <w:sz w:val="28"/>
          <w:szCs w:val="28"/>
        </w:rPr>
        <w:t xml:space="preserve">ной величины. </w:t>
      </w:r>
    </w:p>
    <w:p w:rsidR="00D91C93" w:rsidRPr="0059156B" w:rsidRDefault="00D91C93" w:rsidP="009C43B6">
      <w:pPr>
        <w:jc w:val="both"/>
        <w:rPr>
          <w:sz w:val="28"/>
          <w:szCs w:val="28"/>
        </w:rPr>
      </w:pPr>
    </w:p>
    <w:p w:rsidR="00354938" w:rsidRPr="0059156B" w:rsidRDefault="0035493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Случайной величиной называется величина, которая в результате проведения эксперимента может принять то или иное значение, причем неизвестно заранее, какое именно. Случайные величины, принимающие значения из дискретного множества, </w:t>
      </w:r>
      <w:r w:rsidR="00D03F42" w:rsidRPr="0059156B">
        <w:rPr>
          <w:sz w:val="28"/>
          <w:szCs w:val="28"/>
        </w:rPr>
        <w:t>называется</w:t>
      </w:r>
      <w:r w:rsidRPr="0059156B">
        <w:rPr>
          <w:sz w:val="28"/>
          <w:szCs w:val="28"/>
        </w:rPr>
        <w:t xml:space="preserve"> дискретными случайными величинами. </w:t>
      </w:r>
    </w:p>
    <w:p w:rsidR="00354938" w:rsidRPr="0059156B" w:rsidRDefault="0035493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Рассмотрим дискретную случайную величину ζ, принимающую значения из ди</w:t>
      </w:r>
      <w:r w:rsidRPr="0059156B">
        <w:rPr>
          <w:sz w:val="28"/>
          <w:szCs w:val="28"/>
        </w:rPr>
        <w:t>с</w:t>
      </w:r>
      <w:r w:rsidRPr="0059156B">
        <w:rPr>
          <w:sz w:val="28"/>
          <w:szCs w:val="28"/>
        </w:rPr>
        <w:t xml:space="preserve">кретного множества  </w:t>
      </w:r>
      <m:oMath>
        <m:r>
          <w:rPr>
            <w:rFonts w:ascii="Cambria Math" w:hAnsi="Cambria Math"/>
            <w:sz w:val="28"/>
            <w:szCs w:val="28"/>
          </w:rPr>
          <m:t>X={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59156B">
        <w:rPr>
          <w:sz w:val="28"/>
          <w:szCs w:val="28"/>
        </w:rPr>
        <w:t xml:space="preserve">. В результате проведения </w:t>
      </w:r>
      <w:r w:rsidR="00072945" w:rsidRPr="0059156B">
        <w:rPr>
          <w:sz w:val="28"/>
          <w:szCs w:val="28"/>
        </w:rPr>
        <w:t>эксперимента случайная величина ζ</w:t>
      </w:r>
      <w:r w:rsidR="00D03F42" w:rsidRPr="0059156B">
        <w:rPr>
          <w:sz w:val="28"/>
          <w:szCs w:val="28"/>
        </w:rPr>
        <w:t xml:space="preserve"> примет одно из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∈X</m:t>
        </m:r>
      </m:oMath>
      <w:r w:rsidR="00D03F42" w:rsidRPr="0059156B">
        <w:rPr>
          <w:sz w:val="28"/>
          <w:szCs w:val="28"/>
        </w:rPr>
        <w:t>. Таким образом, множес</w:t>
      </w:r>
      <w:r w:rsidR="00D03F42" w:rsidRPr="0059156B">
        <w:rPr>
          <w:sz w:val="28"/>
          <w:szCs w:val="28"/>
        </w:rPr>
        <w:t>т</w:t>
      </w:r>
      <w:r w:rsidR="00D03F42" w:rsidRPr="0059156B">
        <w:rPr>
          <w:sz w:val="28"/>
          <w:szCs w:val="28"/>
        </w:rPr>
        <w:t xml:space="preserve">во Х образует пространство исходов, которому можно поставить в соответствие множество вероятностей </w:t>
      </w:r>
      <m:oMath>
        <m:r>
          <w:rPr>
            <w:rFonts w:ascii="Cambria Math" w:hAnsi="Cambria Math"/>
            <w:sz w:val="28"/>
            <w:szCs w:val="28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="00D03F42" w:rsidRPr="0059156B">
        <w:rPr>
          <w:sz w:val="28"/>
          <w:szCs w:val="28"/>
        </w:rPr>
        <w:t>. Число</w:t>
      </w:r>
      <w:proofErr w:type="gramStart"/>
      <w:r w:rsidR="00D03F42" w:rsidRPr="0059156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=P(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D03F42" w:rsidRPr="0059156B">
        <w:rPr>
          <w:sz w:val="28"/>
          <w:szCs w:val="28"/>
        </w:rPr>
        <w:t xml:space="preserve"> </w:t>
      </w:r>
      <w:proofErr w:type="gramEnd"/>
      <w:r w:rsidR="00D03F42" w:rsidRPr="0059156B">
        <w:rPr>
          <w:sz w:val="28"/>
          <w:szCs w:val="28"/>
        </w:rPr>
        <w:t xml:space="preserve">есть вероятность того, что в результате проведения эксперимента случайная величина ζ примет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∈X</m:t>
        </m:r>
      </m:oMath>
      <w:r w:rsidR="00D03F42" w:rsidRPr="0059156B">
        <w:rPr>
          <w:sz w:val="28"/>
          <w:szCs w:val="28"/>
        </w:rPr>
        <w:t>.</w:t>
      </w:r>
    </w:p>
    <w:p w:rsidR="00D03F42" w:rsidRPr="0059156B" w:rsidRDefault="00D03F42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Законом распределения дискретной случайной величины называется зависимость </w:t>
      </w:r>
      <w:r w:rsidRPr="0059156B">
        <w:rPr>
          <w:sz w:val="28"/>
          <w:szCs w:val="28"/>
          <w:lang w:val="en-US"/>
        </w:rPr>
        <w:t>P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59156B">
        <w:rPr>
          <w:sz w:val="28"/>
          <w:szCs w:val="28"/>
        </w:rPr>
        <w:t xml:space="preserve"> устанавливающая связь между возможными значениями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ϵX</m:t>
        </m:r>
      </m:oMath>
      <w:r w:rsidRPr="0059156B">
        <w:rPr>
          <w:sz w:val="28"/>
          <w:szCs w:val="28"/>
        </w:rPr>
        <w:t xml:space="preserve"> случа</w:t>
      </w:r>
      <w:r w:rsidRPr="0059156B">
        <w:rPr>
          <w:sz w:val="28"/>
          <w:szCs w:val="28"/>
        </w:rPr>
        <w:t>й</w:t>
      </w:r>
      <w:r w:rsidRPr="0059156B">
        <w:rPr>
          <w:sz w:val="28"/>
          <w:szCs w:val="28"/>
        </w:rPr>
        <w:t xml:space="preserve">ной величины ζ и соответствующими им вероятностями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ϵP</m:t>
        </m:r>
      </m:oMath>
      <w:r w:rsidRPr="0059156B">
        <w:rPr>
          <w:sz w:val="28"/>
          <w:szCs w:val="28"/>
        </w:rPr>
        <w:t>. Закон распредел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lastRenderedPageBreak/>
        <w:t xml:space="preserve">ния является исчерпывающей характеристикой дискретной случайной величины, так как полностью характеризует последнюю с вероятностной точки зрения. </w:t>
      </w:r>
    </w:p>
    <w:p w:rsidR="00D03F42" w:rsidRPr="0059156B" w:rsidRDefault="00D03F42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Чтобы придать закону распределения наглядный вид, часто прибегают к его гр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>фическому изображению: по оси абсцисс откладывают возможные значения сл</w:t>
      </w:r>
      <w:r w:rsidRPr="0059156B">
        <w:rPr>
          <w:sz w:val="28"/>
          <w:szCs w:val="28"/>
        </w:rPr>
        <w:t>у</w:t>
      </w:r>
      <w:r w:rsidRPr="0059156B">
        <w:rPr>
          <w:sz w:val="28"/>
          <w:szCs w:val="28"/>
        </w:rPr>
        <w:t>чайной величины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), а </w:t>
      </w:r>
      <w:proofErr w:type="spellStart"/>
      <w:proofErr w:type="gramStart"/>
      <w:r w:rsidRPr="0059156B">
        <w:rPr>
          <w:sz w:val="28"/>
          <w:szCs w:val="28"/>
        </w:rPr>
        <w:t>п</w:t>
      </w:r>
      <w:proofErr w:type="spellEnd"/>
      <w:proofErr w:type="gramEnd"/>
      <w:r w:rsidRPr="0059156B">
        <w:rPr>
          <w:sz w:val="28"/>
          <w:szCs w:val="28"/>
        </w:rPr>
        <w:t xml:space="preserve"> о оси ординат – вероятности этих значений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59156B">
        <w:rPr>
          <w:sz w:val="28"/>
          <w:szCs w:val="28"/>
        </w:rPr>
        <w:t xml:space="preserve">/ </w:t>
      </w:r>
      <w:r w:rsidRPr="0059156B">
        <w:rPr>
          <w:sz w:val="28"/>
          <w:szCs w:val="28"/>
          <w:lang w:val="en-US"/>
        </w:rPr>
        <w:t>C</w:t>
      </w:r>
      <w:r w:rsidRPr="0059156B">
        <w:rPr>
          <w:sz w:val="28"/>
          <w:szCs w:val="28"/>
        </w:rPr>
        <w:t xml:space="preserve"> то</w:t>
      </w:r>
      <w:r w:rsidRPr="0059156B">
        <w:rPr>
          <w:sz w:val="28"/>
          <w:szCs w:val="28"/>
        </w:rPr>
        <w:t>ч</w:t>
      </w:r>
      <w:r w:rsidRPr="0059156B">
        <w:rPr>
          <w:sz w:val="28"/>
          <w:szCs w:val="28"/>
        </w:rPr>
        <w:t xml:space="preserve">ки зрения физической </w:t>
      </w:r>
      <w:r w:rsidR="00CE4D98" w:rsidRPr="0059156B">
        <w:rPr>
          <w:sz w:val="28"/>
          <w:szCs w:val="28"/>
        </w:rPr>
        <w:t>наглядности</w:t>
      </w:r>
      <w:r w:rsidRPr="0059156B">
        <w:rPr>
          <w:sz w:val="28"/>
          <w:szCs w:val="28"/>
        </w:rPr>
        <w:t xml:space="preserve"> удобной является механическая интерпрет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 xml:space="preserve">ция закона распределения: закон распределения интерпретируется как система материальных точек, расположенных вдоль оси абсцисс, имеющих массы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 и к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 xml:space="preserve">ординаты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066344" w:rsidRPr="0059156B">
        <w:rPr>
          <w:sz w:val="28"/>
          <w:szCs w:val="28"/>
        </w:rPr>
        <w:t xml:space="preserve"> соответственно, причем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nary>
      </m:oMath>
      <w:r w:rsidR="00066344" w:rsidRPr="0059156B">
        <w:rPr>
          <w:sz w:val="28"/>
          <w:szCs w:val="28"/>
        </w:rPr>
        <w:t>/</w:t>
      </w:r>
    </w:p>
    <w:p w:rsidR="00066344" w:rsidRPr="0059156B" w:rsidRDefault="00066344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Для количественной характеристики распределения вероятностей случайной в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>личины ζ удобно пользоваться вероятностью</w:t>
      </w:r>
      <w:proofErr w:type="gramStart"/>
      <w:r w:rsidRPr="0059156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P(ζ&lt;x)</m:t>
        </m:r>
      </m:oMath>
      <w:r w:rsidR="00CE4D98" w:rsidRPr="0059156B">
        <w:rPr>
          <w:sz w:val="28"/>
          <w:szCs w:val="28"/>
        </w:rPr>
        <w:t xml:space="preserve"> -  </w:t>
      </w:r>
      <w:proofErr w:type="gramEnd"/>
      <w:r w:rsidR="00CE4D98" w:rsidRPr="0059156B">
        <w:rPr>
          <w:sz w:val="28"/>
          <w:szCs w:val="28"/>
        </w:rPr>
        <w:t xml:space="preserve">вероятность того, что случайная величина ζ принимает значения, меньшие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CE4D98" w:rsidRPr="0059156B"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CE4D98" w:rsidRPr="0059156B">
        <w:rPr>
          <w:sz w:val="28"/>
          <w:szCs w:val="28"/>
        </w:rPr>
        <w:t xml:space="preserve"> – некоторая текущая переменная. Функция</w:t>
      </w:r>
      <w:proofErr w:type="gramStart"/>
      <w:r w:rsidR="00CE4D98" w:rsidRPr="0059156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=P(ζ&lt;x)</m:t>
        </m:r>
      </m:oMath>
      <w:r w:rsidR="00CE4D98" w:rsidRPr="0059156B">
        <w:rPr>
          <w:sz w:val="28"/>
          <w:szCs w:val="28"/>
        </w:rPr>
        <w:t xml:space="preserve"> </w:t>
      </w:r>
      <w:proofErr w:type="gramEnd"/>
      <w:r w:rsidR="00CE4D98" w:rsidRPr="0059156B">
        <w:rPr>
          <w:sz w:val="28"/>
          <w:szCs w:val="28"/>
        </w:rPr>
        <w:t>называется интегральным законом (фун</w:t>
      </w:r>
      <w:r w:rsidR="00CE4D98" w:rsidRPr="0059156B">
        <w:rPr>
          <w:sz w:val="28"/>
          <w:szCs w:val="28"/>
        </w:rPr>
        <w:t>к</w:t>
      </w:r>
      <w:r w:rsidR="00CE4D98" w:rsidRPr="0059156B">
        <w:rPr>
          <w:sz w:val="28"/>
          <w:szCs w:val="28"/>
        </w:rPr>
        <w:t xml:space="preserve">цией) распределения случайной величины ζ. </w:t>
      </w:r>
    </w:p>
    <w:p w:rsidR="00CE4D98" w:rsidRPr="0059156B" w:rsidRDefault="00CE4D9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Интегральная функция распределения</w:t>
      </w:r>
      <w:proofErr w:type="gramStart"/>
      <w:r w:rsidRPr="0059156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F(x</m:t>
        </m:r>
      </m:oMath>
      <w:r w:rsidRPr="0059156B">
        <w:rPr>
          <w:sz w:val="28"/>
          <w:szCs w:val="28"/>
        </w:rPr>
        <w:t xml:space="preserve">) </w:t>
      </w:r>
      <w:proofErr w:type="gramEnd"/>
      <w:r w:rsidRPr="0059156B">
        <w:rPr>
          <w:sz w:val="28"/>
          <w:szCs w:val="28"/>
        </w:rPr>
        <w:t xml:space="preserve">обладает следующими свойствами: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59156B">
        <w:rPr>
          <w:sz w:val="28"/>
          <w:szCs w:val="28"/>
        </w:rPr>
        <w:t xml:space="preserve"> есть неубывающая функция своего аргумента,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-∞</m:t>
            </m:r>
          </m:e>
        </m:d>
        <m:r>
          <w:rPr>
            <w:rFonts w:ascii="Cambria Math" w:hAnsi="Cambria Math"/>
            <w:sz w:val="28"/>
            <w:szCs w:val="28"/>
          </w:rPr>
          <m:t>=0,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∞</m:t>
            </m:r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Pr="0059156B">
        <w:rPr>
          <w:sz w:val="28"/>
          <w:szCs w:val="28"/>
        </w:rPr>
        <w:t xml:space="preserve">. </w:t>
      </w:r>
    </w:p>
    <w:p w:rsidR="00CE4D98" w:rsidRPr="0059156B" w:rsidRDefault="00CE4D98" w:rsidP="009C43B6">
      <w:pPr>
        <w:jc w:val="both"/>
        <w:rPr>
          <w:sz w:val="28"/>
          <w:szCs w:val="28"/>
        </w:rPr>
      </w:pPr>
    </w:p>
    <w:p w:rsidR="00CE4D98" w:rsidRPr="0059156B" w:rsidRDefault="00CE4D9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3.5. Числовые характеристики дискретной случайной величины. </w:t>
      </w:r>
    </w:p>
    <w:p w:rsidR="00955EC4" w:rsidRPr="0059156B" w:rsidRDefault="00955EC4" w:rsidP="009C43B6">
      <w:pPr>
        <w:jc w:val="both"/>
        <w:rPr>
          <w:sz w:val="28"/>
          <w:szCs w:val="28"/>
        </w:rPr>
      </w:pPr>
    </w:p>
    <w:p w:rsidR="00CE4D98" w:rsidRPr="0059156B" w:rsidRDefault="00CE4D9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Законы распределения случайной величины являются полными, исчерпывающ</w:t>
      </w:r>
      <w:r w:rsidRPr="0059156B">
        <w:rPr>
          <w:sz w:val="28"/>
          <w:szCs w:val="28"/>
        </w:rPr>
        <w:t>и</w:t>
      </w:r>
      <w:r w:rsidRPr="0059156B">
        <w:rPr>
          <w:sz w:val="28"/>
          <w:szCs w:val="28"/>
        </w:rPr>
        <w:t>ми вероятностными характеристиками последней. Однако во многих вопросах практики нет необходимости характеризовать случайную величину полностью. Зачастую достаточно бывает указать только отдельные числовые параметры, х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>рактеризующие наиболее существенные стороны распределения случайной вел</w:t>
      </w:r>
      <w:r w:rsidRPr="0059156B">
        <w:rPr>
          <w:sz w:val="28"/>
          <w:szCs w:val="28"/>
        </w:rPr>
        <w:t>и</w:t>
      </w:r>
      <w:r w:rsidRPr="0059156B">
        <w:rPr>
          <w:sz w:val="28"/>
          <w:szCs w:val="28"/>
        </w:rPr>
        <w:t>чины. Такие параметры, выражающие в сжатой форме наиболее существенные особенности распределения, называются числовыми характеристиками случа</w:t>
      </w:r>
      <w:r w:rsidRPr="0059156B">
        <w:rPr>
          <w:sz w:val="28"/>
          <w:szCs w:val="28"/>
        </w:rPr>
        <w:t>й</w:t>
      </w:r>
      <w:r w:rsidRPr="0059156B">
        <w:rPr>
          <w:sz w:val="28"/>
          <w:szCs w:val="28"/>
        </w:rPr>
        <w:t xml:space="preserve">ной величины. </w:t>
      </w:r>
    </w:p>
    <w:p w:rsidR="00CE4D98" w:rsidRPr="0059156B" w:rsidRDefault="00CE4D9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Вид и разнообразие числовых характеристик случайных величин обусловлен аналогией между распределением случайной величины и системой материальных точек. В механике для описания распределения масс широко используется пон</w:t>
      </w:r>
      <w:r w:rsidRPr="0059156B">
        <w:rPr>
          <w:sz w:val="28"/>
          <w:szCs w:val="28"/>
        </w:rPr>
        <w:t>я</w:t>
      </w:r>
      <w:r w:rsidRPr="0059156B">
        <w:rPr>
          <w:sz w:val="28"/>
          <w:szCs w:val="28"/>
        </w:rPr>
        <w:t>тие момента (статические моменты, моменты инерции и т.д.). Совершенно тем же приемами пользуются в теории вероятностей для описания основных свойств распределения случайной величины. Чаще всего на практике применяются м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 xml:space="preserve">менты двух видов: начальные и центральные. </w:t>
      </w:r>
    </w:p>
    <w:p w:rsidR="00CE4D98" w:rsidRPr="0059156B" w:rsidRDefault="00CE4D98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Начальным моментом  </w:t>
      </w:r>
      <w:r w:rsidRPr="0059156B">
        <w:rPr>
          <w:i/>
          <w:sz w:val="28"/>
          <w:szCs w:val="28"/>
          <w:lang w:val="en-US"/>
        </w:rPr>
        <w:t>s</w:t>
      </w:r>
      <w:r w:rsidRPr="0059156B">
        <w:rPr>
          <w:sz w:val="28"/>
          <w:szCs w:val="28"/>
        </w:rPr>
        <w:t>-го порядка дискретной случайной величины ζ называе</w:t>
      </w:r>
      <w:r w:rsidRPr="0059156B">
        <w:rPr>
          <w:sz w:val="28"/>
          <w:szCs w:val="28"/>
        </w:rPr>
        <w:t>т</w:t>
      </w:r>
      <w:r w:rsidRPr="0059156B">
        <w:rPr>
          <w:sz w:val="28"/>
          <w:szCs w:val="28"/>
        </w:rPr>
        <w:t xml:space="preserve">ся сумма вида </w:t>
      </w:r>
    </w:p>
    <w:p w:rsidR="00CE4D98" w:rsidRPr="0059156B" w:rsidRDefault="00796673" w:rsidP="00AA38CC">
      <w:pPr>
        <w:jc w:val="right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p>
            </m:sSubSup>
          </m:e>
        </m:nary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A38CC" w:rsidRPr="0059156B">
        <w:rPr>
          <w:i/>
          <w:sz w:val="28"/>
          <w:szCs w:val="28"/>
        </w:rPr>
        <w:tab/>
      </w:r>
      <w:r w:rsidR="00AA38CC" w:rsidRPr="0059156B">
        <w:rPr>
          <w:i/>
          <w:sz w:val="28"/>
          <w:szCs w:val="28"/>
        </w:rPr>
        <w:tab/>
      </w:r>
      <w:r w:rsidR="00AA38CC" w:rsidRPr="0059156B">
        <w:rPr>
          <w:i/>
          <w:sz w:val="28"/>
          <w:szCs w:val="28"/>
        </w:rPr>
        <w:tab/>
      </w:r>
      <w:r w:rsidR="00AA38CC" w:rsidRPr="0059156B">
        <w:rPr>
          <w:i/>
          <w:sz w:val="28"/>
          <w:szCs w:val="28"/>
        </w:rPr>
        <w:tab/>
      </w:r>
      <w:r w:rsidR="00AA38CC" w:rsidRPr="0059156B">
        <w:rPr>
          <w:i/>
          <w:sz w:val="28"/>
          <w:szCs w:val="28"/>
        </w:rPr>
        <w:tab/>
      </w:r>
      <w:r w:rsidR="005A643B" w:rsidRPr="0059156B">
        <w:rPr>
          <w:i/>
          <w:sz w:val="28"/>
          <w:szCs w:val="28"/>
        </w:rPr>
        <w:t xml:space="preserve"> (3.1)</w:t>
      </w:r>
    </w:p>
    <w:p w:rsidR="005A643B" w:rsidRPr="0059156B" w:rsidRDefault="005A643B" w:rsidP="009C43B6">
      <w:pPr>
        <w:jc w:val="both"/>
        <w:rPr>
          <w:i/>
          <w:sz w:val="28"/>
          <w:szCs w:val="28"/>
        </w:rPr>
      </w:pPr>
    </w:p>
    <w:p w:rsidR="005A643B" w:rsidRPr="0059156B" w:rsidRDefault="005A643B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Первый начальный момент называется математическим ожиданием случайной величины: </w:t>
      </w:r>
    </w:p>
    <w:p w:rsidR="005A643B" w:rsidRPr="0059156B" w:rsidRDefault="005A643B" w:rsidP="009C43B6">
      <w:pPr>
        <w:jc w:val="both"/>
        <w:rPr>
          <w:sz w:val="28"/>
          <w:szCs w:val="28"/>
        </w:rPr>
      </w:pPr>
    </w:p>
    <w:p w:rsidR="00D91C93" w:rsidRPr="0059156B" w:rsidRDefault="00796673" w:rsidP="00D91C93">
      <w:pPr>
        <w:jc w:val="right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/>
            </m:sSubSup>
          </m:e>
        </m:nary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D91C93" w:rsidRPr="0059156B">
        <w:rPr>
          <w:i/>
          <w:sz w:val="28"/>
          <w:szCs w:val="28"/>
        </w:rPr>
        <w:tab/>
      </w:r>
      <w:r w:rsidR="00D91C93" w:rsidRPr="0059156B">
        <w:rPr>
          <w:i/>
          <w:sz w:val="28"/>
          <w:szCs w:val="28"/>
        </w:rPr>
        <w:tab/>
      </w:r>
      <w:r w:rsidR="00D91C93" w:rsidRPr="0059156B">
        <w:rPr>
          <w:i/>
          <w:sz w:val="28"/>
          <w:szCs w:val="28"/>
        </w:rPr>
        <w:tab/>
      </w:r>
      <w:r w:rsidR="00D91C93" w:rsidRPr="0059156B">
        <w:rPr>
          <w:i/>
          <w:sz w:val="28"/>
          <w:szCs w:val="28"/>
        </w:rPr>
        <w:tab/>
      </w:r>
      <w:r w:rsidR="00D91C93" w:rsidRPr="0059156B">
        <w:rPr>
          <w:i/>
          <w:sz w:val="28"/>
          <w:szCs w:val="28"/>
        </w:rPr>
        <w:tab/>
        <w:t xml:space="preserve"> (3.2)</w:t>
      </w:r>
    </w:p>
    <w:p w:rsidR="00D91C93" w:rsidRPr="0059156B" w:rsidRDefault="00D91C93" w:rsidP="00D91C93">
      <w:pPr>
        <w:jc w:val="right"/>
        <w:rPr>
          <w:i/>
          <w:sz w:val="28"/>
          <w:szCs w:val="28"/>
        </w:rPr>
      </w:pP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Очевидна механическая интерпретация начального момента первого порядка:  математическое ожидание случайной величины ζ, принимающей значения из </w:t>
      </w:r>
      <w:r w:rsidRPr="0059156B">
        <w:rPr>
          <w:sz w:val="28"/>
          <w:szCs w:val="28"/>
        </w:rPr>
        <w:lastRenderedPageBreak/>
        <w:t xml:space="preserve">множества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59156B">
        <w:rPr>
          <w:sz w:val="28"/>
          <w:szCs w:val="28"/>
        </w:rPr>
        <w:t xml:space="preserve"> с соответствующими вероятностями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P={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 w:rsidRPr="0059156B">
        <w:rPr>
          <w:sz w:val="28"/>
          <w:szCs w:val="28"/>
        </w:rPr>
        <w:t xml:space="preserve"> есть абсцисса центра масс системы материальных точек, распол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 xml:space="preserve">женных вдоль оси абсцисс, имеющих массы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59156B">
        <w:rPr>
          <w:sz w:val="28"/>
          <w:szCs w:val="28"/>
        </w:rPr>
        <w:t xml:space="preserve"> и координаты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9156B">
        <w:rPr>
          <w:sz w:val="28"/>
          <w:szCs w:val="28"/>
        </w:rPr>
        <w:t xml:space="preserve"> соответственно. </w:t>
      </w: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Используя понятие математического ожидания, можно записать</w:t>
      </w:r>
    </w:p>
    <w:p w:rsidR="00D91C93" w:rsidRPr="0059156B" w:rsidRDefault="00D91C93" w:rsidP="00D91C93">
      <w:pPr>
        <w:jc w:val="both"/>
        <w:rPr>
          <w:sz w:val="28"/>
          <w:szCs w:val="28"/>
        </w:rPr>
      </w:pPr>
    </w:p>
    <w:p w:rsidR="00D91C93" w:rsidRPr="0059156B" w:rsidRDefault="00D91C93" w:rsidP="00D91C93">
      <w:pPr>
        <w:jc w:val="right"/>
        <w:rPr>
          <w:sz w:val="28"/>
          <w:szCs w:val="28"/>
        </w:rPr>
      </w:pPr>
      <w:r w:rsidRPr="0059156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=M(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s</m:t>
            </m:r>
          </m:sup>
        </m:sSup>
      </m:oMath>
      <w:r w:rsidRPr="0059156B">
        <w:rPr>
          <w:sz w:val="28"/>
          <w:szCs w:val="28"/>
        </w:rPr>
        <w:t>).</w:t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  <w:t xml:space="preserve"> (3.3)</w:t>
      </w:r>
    </w:p>
    <w:p w:rsidR="00D91C93" w:rsidRPr="0059156B" w:rsidRDefault="00D91C93" w:rsidP="00D91C93">
      <w:pPr>
        <w:jc w:val="right"/>
        <w:rPr>
          <w:sz w:val="28"/>
          <w:szCs w:val="28"/>
        </w:rPr>
      </w:pP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Центрированной случайной величиной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bar>
      </m:oMath>
      <w:r w:rsidRPr="0059156B">
        <w:rPr>
          <w:sz w:val="28"/>
          <w:szCs w:val="28"/>
        </w:rPr>
        <w:t xml:space="preserve">, соответствующей случайной величине </w:t>
      </w:r>
      <m:oMath>
        <m:r>
          <w:rPr>
            <w:rFonts w:ascii="Cambria Math" w:hAnsi="Cambria Math"/>
            <w:sz w:val="28"/>
            <w:szCs w:val="28"/>
          </w:rPr>
          <m:t>ζ</m:t>
        </m:r>
      </m:oMath>
      <w:r w:rsidRPr="0059156B">
        <w:rPr>
          <w:sz w:val="28"/>
          <w:szCs w:val="28"/>
        </w:rPr>
        <w:t>, называется отклонение случайной величины ζ от ее математического ожид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>ния:</w:t>
      </w:r>
    </w:p>
    <w:p w:rsidR="00D91C93" w:rsidRPr="0059156B" w:rsidRDefault="00D91C93" w:rsidP="00D91C93">
      <w:pPr>
        <w:jc w:val="both"/>
        <w:rPr>
          <w:sz w:val="28"/>
          <w:szCs w:val="28"/>
        </w:rPr>
      </w:pPr>
    </w:p>
    <w:p w:rsidR="00D91C93" w:rsidRPr="0059156B" w:rsidRDefault="00796673" w:rsidP="00D91C93">
      <w:pPr>
        <w:jc w:val="right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bar>
        <m:r>
          <w:rPr>
            <w:rFonts w:ascii="Cambria Math" w:hAnsi="Cambria Math"/>
            <w:sz w:val="28"/>
            <w:szCs w:val="28"/>
          </w:rPr>
          <m:t>=ζ-М(ζ)</m:t>
        </m:r>
      </m:oMath>
      <w:r w:rsidR="00D91C93" w:rsidRPr="0059156B">
        <w:rPr>
          <w:sz w:val="28"/>
          <w:szCs w:val="28"/>
        </w:rPr>
        <w:t>.</w:t>
      </w:r>
      <w:r w:rsidR="00D91C93" w:rsidRPr="0059156B">
        <w:rPr>
          <w:sz w:val="28"/>
          <w:szCs w:val="28"/>
        </w:rPr>
        <w:tab/>
      </w:r>
      <w:r w:rsidR="00D91C93" w:rsidRPr="0059156B">
        <w:rPr>
          <w:sz w:val="28"/>
          <w:szCs w:val="28"/>
        </w:rPr>
        <w:tab/>
      </w:r>
      <w:r w:rsidR="00D91C93" w:rsidRPr="0059156B">
        <w:rPr>
          <w:sz w:val="28"/>
          <w:szCs w:val="28"/>
        </w:rPr>
        <w:tab/>
      </w:r>
      <w:r w:rsidR="00D91C93" w:rsidRPr="0059156B">
        <w:rPr>
          <w:sz w:val="28"/>
          <w:szCs w:val="28"/>
        </w:rPr>
        <w:tab/>
      </w:r>
      <w:r w:rsidR="00D91C93" w:rsidRPr="0059156B">
        <w:rPr>
          <w:sz w:val="28"/>
          <w:szCs w:val="28"/>
        </w:rPr>
        <w:tab/>
        <w:t xml:space="preserve"> (3.4)</w:t>
      </w:r>
    </w:p>
    <w:p w:rsidR="00D91C93" w:rsidRPr="0059156B" w:rsidRDefault="00D91C93" w:rsidP="00D91C93">
      <w:pPr>
        <w:jc w:val="right"/>
        <w:rPr>
          <w:sz w:val="28"/>
          <w:szCs w:val="28"/>
        </w:rPr>
      </w:pP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Очевидно, что математическое ожидание центрированной случайной величины равно нулю: </w:t>
      </w:r>
      <m:oMath>
        <m:r>
          <w:rPr>
            <w:rFonts w:ascii="Cambria Math" w:hAnsi="Cambria Math"/>
            <w:sz w:val="28"/>
            <w:szCs w:val="28"/>
          </w:rPr>
          <m:t>М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Pr="0059156B">
        <w:rPr>
          <w:sz w:val="28"/>
          <w:szCs w:val="28"/>
        </w:rPr>
        <w:t>.</w:t>
      </w:r>
    </w:p>
    <w:p w:rsidR="00D91C93" w:rsidRPr="0059156B" w:rsidRDefault="00D91C93" w:rsidP="00D91C93">
      <w:pPr>
        <w:jc w:val="both"/>
        <w:rPr>
          <w:sz w:val="28"/>
          <w:szCs w:val="28"/>
        </w:rPr>
      </w:pP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Начальные моменты центрированной случайной величины носят название </w:t>
      </w:r>
      <w:proofErr w:type="spellStart"/>
      <w:r w:rsidRPr="0059156B">
        <w:rPr>
          <w:sz w:val="28"/>
          <w:szCs w:val="28"/>
        </w:rPr>
        <w:t>це</w:t>
      </w:r>
      <w:r w:rsidRPr="0059156B">
        <w:rPr>
          <w:sz w:val="28"/>
          <w:szCs w:val="28"/>
        </w:rPr>
        <w:t>н</w:t>
      </w:r>
      <w:r w:rsidRPr="0059156B">
        <w:rPr>
          <w:sz w:val="28"/>
          <w:szCs w:val="28"/>
        </w:rPr>
        <w:t>траольных</w:t>
      </w:r>
      <w:proofErr w:type="spellEnd"/>
      <w:r w:rsidRPr="0059156B">
        <w:rPr>
          <w:sz w:val="28"/>
          <w:szCs w:val="28"/>
        </w:rPr>
        <w:t xml:space="preserve"> моментов. Они аналогичны моментам относительно центра тяжести в механике. </w:t>
      </w:r>
    </w:p>
    <w:p w:rsidR="00D91C93" w:rsidRPr="0059156B" w:rsidRDefault="00D91C93" w:rsidP="00D91C93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Таким образом, </w:t>
      </w:r>
      <w:r w:rsidR="00413A47" w:rsidRPr="0059156B">
        <w:rPr>
          <w:sz w:val="28"/>
          <w:szCs w:val="28"/>
        </w:rPr>
        <w:t>центральным</w:t>
      </w:r>
      <w:r w:rsidRPr="0059156B">
        <w:rPr>
          <w:sz w:val="28"/>
          <w:szCs w:val="28"/>
        </w:rPr>
        <w:t xml:space="preserve"> моментом </w:t>
      </w:r>
      <w:r w:rsidRPr="0059156B">
        <w:rPr>
          <w:sz w:val="28"/>
          <w:szCs w:val="28"/>
          <w:lang w:val="en-US"/>
        </w:rPr>
        <w:t>s</w:t>
      </w:r>
      <w:r w:rsidRPr="0059156B">
        <w:rPr>
          <w:sz w:val="28"/>
          <w:szCs w:val="28"/>
        </w:rPr>
        <w:t>-го порядка дискретной случайной в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>личины ζ</w:t>
      </w:r>
      <w:r w:rsidR="00413A47" w:rsidRPr="0059156B">
        <w:rPr>
          <w:sz w:val="28"/>
          <w:szCs w:val="28"/>
        </w:rPr>
        <w:t xml:space="preserve"> называется начальный момент </w:t>
      </w:r>
      <w:r w:rsidR="00413A47" w:rsidRPr="0059156B">
        <w:rPr>
          <w:i/>
          <w:sz w:val="28"/>
          <w:szCs w:val="28"/>
          <w:lang w:val="en-US"/>
        </w:rPr>
        <w:t>s</w:t>
      </w:r>
      <w:r w:rsidR="00413A47" w:rsidRPr="0059156B">
        <w:rPr>
          <w:sz w:val="28"/>
          <w:szCs w:val="28"/>
        </w:rPr>
        <w:t>-го порядка соответствующей центр</w:t>
      </w:r>
      <w:r w:rsidR="00413A47" w:rsidRPr="0059156B">
        <w:rPr>
          <w:sz w:val="28"/>
          <w:szCs w:val="28"/>
        </w:rPr>
        <w:t>и</w:t>
      </w:r>
      <w:r w:rsidR="00413A47" w:rsidRPr="0059156B">
        <w:rPr>
          <w:sz w:val="28"/>
          <w:szCs w:val="28"/>
        </w:rPr>
        <w:t xml:space="preserve">рованной случайной величины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bar>
        <m:r>
          <w:rPr>
            <w:rFonts w:ascii="Cambria Math" w:hAnsi="Cambria Math"/>
            <w:sz w:val="28"/>
            <w:szCs w:val="28"/>
          </w:rPr>
          <m:t>=ζ-М(ζ)</m:t>
        </m:r>
      </m:oMath>
      <w:r w:rsidR="00413A47" w:rsidRPr="0059156B">
        <w:rPr>
          <w:sz w:val="28"/>
          <w:szCs w:val="28"/>
        </w:rPr>
        <w:t>:</w:t>
      </w:r>
    </w:p>
    <w:p w:rsidR="00413A47" w:rsidRPr="0059156B" w:rsidRDefault="00413A47" w:rsidP="00D91C93">
      <w:pPr>
        <w:jc w:val="both"/>
        <w:rPr>
          <w:sz w:val="28"/>
          <w:szCs w:val="28"/>
        </w:rPr>
      </w:pPr>
    </w:p>
    <w:p w:rsidR="00413A47" w:rsidRPr="0059156B" w:rsidRDefault="00796673" w:rsidP="00413A4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ζ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=M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ζ</m:t>
                    </m:r>
                  </m:e>
                </m:ba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ζ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p>
              </m:e>
            </m:d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sup>
            </m:sSup>
          </m:e>
        </m:nary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13A47" w:rsidRPr="0059156B">
        <w:rPr>
          <w:sz w:val="28"/>
          <w:szCs w:val="28"/>
        </w:rPr>
        <w:tab/>
        <w:t>(3.5)</w:t>
      </w:r>
    </w:p>
    <w:p w:rsidR="00413A47" w:rsidRPr="0059156B" w:rsidRDefault="00413A47" w:rsidP="00413A47">
      <w:pPr>
        <w:jc w:val="right"/>
        <w:rPr>
          <w:sz w:val="28"/>
          <w:szCs w:val="28"/>
        </w:rPr>
      </w:pPr>
    </w:p>
    <w:p w:rsidR="00413A47" w:rsidRPr="0059156B" w:rsidRDefault="00413A47" w:rsidP="00413A47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Очевидно, для любой случайной величины центральный момент первого порядка равен нулю: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ζ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5A2F12" w:rsidRPr="0059156B">
        <w:rPr>
          <w:sz w:val="28"/>
          <w:szCs w:val="28"/>
        </w:rPr>
        <w:t>.</w:t>
      </w:r>
    </w:p>
    <w:p w:rsidR="005A2F12" w:rsidRPr="0059156B" w:rsidRDefault="005A2F12" w:rsidP="00413A47">
      <w:pPr>
        <w:jc w:val="both"/>
        <w:rPr>
          <w:sz w:val="28"/>
          <w:szCs w:val="28"/>
        </w:rPr>
      </w:pPr>
    </w:p>
    <w:p w:rsidR="005A2F12" w:rsidRPr="0059156B" w:rsidRDefault="005A2F12" w:rsidP="00413A47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Второй центральный момент называется дисперсией случайной величины:</w:t>
      </w:r>
    </w:p>
    <w:p w:rsidR="005A2F12" w:rsidRPr="0059156B" w:rsidRDefault="005A2F12" w:rsidP="00413A47">
      <w:pPr>
        <w:jc w:val="both"/>
        <w:rPr>
          <w:i/>
          <w:sz w:val="28"/>
          <w:szCs w:val="28"/>
        </w:rPr>
      </w:pPr>
    </w:p>
    <w:p w:rsidR="005A643B" w:rsidRPr="0059156B" w:rsidRDefault="005A2F12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Дисперсия случайной величины есть характеристика рассеяния, разбросанности значений случайной величины около ее математического ожидания. Если обр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>титься к механической интерпретации распределения, то дисперсия представляет собой момент инерции соответствующей системы материальных точек относ</w:t>
      </w:r>
      <w:r w:rsidRPr="0059156B">
        <w:rPr>
          <w:sz w:val="28"/>
          <w:szCs w:val="28"/>
        </w:rPr>
        <w:t>и</w:t>
      </w:r>
      <w:r w:rsidRPr="0059156B">
        <w:rPr>
          <w:sz w:val="28"/>
          <w:szCs w:val="28"/>
        </w:rPr>
        <w:t xml:space="preserve">тельно центра масс (математического ожидания). </w:t>
      </w:r>
    </w:p>
    <w:p w:rsidR="005A2F12" w:rsidRPr="0059156B" w:rsidRDefault="00796673" w:rsidP="005A2F12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ζ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ζ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A2F12" w:rsidRPr="0059156B">
        <w:rPr>
          <w:sz w:val="28"/>
          <w:szCs w:val="28"/>
        </w:rPr>
        <w:tab/>
        <w:t>(3.6)</w:t>
      </w:r>
    </w:p>
    <w:p w:rsidR="005A2F12" w:rsidRPr="0059156B" w:rsidRDefault="005A2F12" w:rsidP="009C43B6">
      <w:pPr>
        <w:jc w:val="both"/>
        <w:rPr>
          <w:sz w:val="28"/>
          <w:szCs w:val="28"/>
        </w:rPr>
      </w:pPr>
    </w:p>
    <w:p w:rsidR="005A2F12" w:rsidRPr="0059156B" w:rsidRDefault="005A2F12" w:rsidP="009C43B6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Для наглядной характеристики рассеяния удобно пользоваться величиной, ра</w:t>
      </w:r>
      <w:r w:rsidRPr="0059156B">
        <w:rPr>
          <w:sz w:val="28"/>
          <w:szCs w:val="28"/>
        </w:rPr>
        <w:t>з</w:t>
      </w:r>
      <w:r w:rsidRPr="0059156B">
        <w:rPr>
          <w:sz w:val="28"/>
          <w:szCs w:val="28"/>
        </w:rPr>
        <w:t>мерность которой совпадает с размерностью случайной величины. Для этого из дисперсии извлекают квадратный корень. Полученная величина называется сре</w:t>
      </w:r>
      <w:r w:rsidRPr="0059156B">
        <w:rPr>
          <w:sz w:val="28"/>
          <w:szCs w:val="28"/>
        </w:rPr>
        <w:t>д</w:t>
      </w:r>
      <w:r w:rsidRPr="0059156B">
        <w:rPr>
          <w:sz w:val="28"/>
          <w:szCs w:val="28"/>
        </w:rPr>
        <w:t>ним квадратическим отклонением случайной величины:</w:t>
      </w:r>
    </w:p>
    <w:p w:rsidR="005A2F12" w:rsidRPr="0059156B" w:rsidRDefault="005A2F12" w:rsidP="009C43B6">
      <w:pPr>
        <w:jc w:val="both"/>
        <w:rPr>
          <w:sz w:val="28"/>
          <w:szCs w:val="28"/>
        </w:rPr>
      </w:pPr>
    </w:p>
    <w:p w:rsidR="005A2F12" w:rsidRPr="0059156B" w:rsidRDefault="005A2F12" w:rsidP="005A2F12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D(ζ)</m:t>
            </m:r>
          </m:e>
        </m:rad>
      </m:oMath>
      <w:r w:rsidRPr="0059156B">
        <w:rPr>
          <w:sz w:val="28"/>
          <w:szCs w:val="28"/>
        </w:rPr>
        <w:t>.</w:t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  <w:t xml:space="preserve"> (3.7)</w:t>
      </w:r>
    </w:p>
    <w:p w:rsidR="005A2F12" w:rsidRPr="0059156B" w:rsidRDefault="005A2F12" w:rsidP="005A2F12">
      <w:pPr>
        <w:jc w:val="right"/>
        <w:rPr>
          <w:sz w:val="28"/>
          <w:szCs w:val="28"/>
        </w:rPr>
      </w:pPr>
    </w:p>
    <w:p w:rsidR="005A2F12" w:rsidRPr="0059156B" w:rsidRDefault="005A2F12" w:rsidP="005A2F12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Математическое ожидание и дисперсия – наиболее часто применяемые характ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>ристики случайной величины. Они характеризуют наиболее важные черты ра</w:t>
      </w:r>
      <w:r w:rsidRPr="0059156B">
        <w:rPr>
          <w:sz w:val="28"/>
          <w:szCs w:val="28"/>
        </w:rPr>
        <w:t>с</w:t>
      </w:r>
      <w:r w:rsidRPr="0059156B">
        <w:rPr>
          <w:sz w:val="28"/>
          <w:szCs w:val="28"/>
        </w:rPr>
        <w:t>пределения – его положение и степень рассеяния. Для более подробного опис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 xml:space="preserve">ния распределения применяются моменты высших порядков. </w:t>
      </w:r>
    </w:p>
    <w:p w:rsidR="005A2F12" w:rsidRPr="0059156B" w:rsidRDefault="005A2F12" w:rsidP="005A2F12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Для характеристики асимметрии (</w:t>
      </w:r>
      <w:proofErr w:type="spellStart"/>
      <w:r w:rsidRPr="0059156B">
        <w:rPr>
          <w:sz w:val="28"/>
          <w:szCs w:val="28"/>
        </w:rPr>
        <w:t>скошенности</w:t>
      </w:r>
      <w:proofErr w:type="spellEnd"/>
      <w:r w:rsidRPr="0059156B">
        <w:rPr>
          <w:sz w:val="28"/>
          <w:szCs w:val="28"/>
        </w:rPr>
        <w:t>) распределения относительно м</w:t>
      </w:r>
      <w:r w:rsidRPr="0059156B">
        <w:rPr>
          <w:sz w:val="28"/>
          <w:szCs w:val="28"/>
        </w:rPr>
        <w:t>а</w:t>
      </w:r>
      <w:r w:rsidRPr="0059156B">
        <w:rPr>
          <w:sz w:val="28"/>
          <w:szCs w:val="28"/>
        </w:rPr>
        <w:t>тематического ожидания используют коэффициент асимметрии:</w:t>
      </w:r>
    </w:p>
    <w:p w:rsidR="005A2F12" w:rsidRPr="0059156B" w:rsidRDefault="005A2F12" w:rsidP="005A2F12">
      <w:pPr>
        <w:jc w:val="both"/>
        <w:rPr>
          <w:sz w:val="28"/>
          <w:szCs w:val="28"/>
        </w:rPr>
      </w:pPr>
    </w:p>
    <w:p w:rsidR="005A2F12" w:rsidRPr="0059156B" w:rsidRDefault="00796673" w:rsidP="005A2F12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ζ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ζ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5A2F12" w:rsidRPr="0059156B">
        <w:rPr>
          <w:i/>
          <w:sz w:val="28"/>
          <w:szCs w:val="28"/>
        </w:rPr>
        <w:t xml:space="preserve"> </w:t>
      </w:r>
      <w:r w:rsidR="005A2F12" w:rsidRPr="0059156B">
        <w:rPr>
          <w:sz w:val="28"/>
          <w:szCs w:val="28"/>
        </w:rPr>
        <w:t>.</w:t>
      </w:r>
      <w:r w:rsidR="005A2F12" w:rsidRPr="0059156B">
        <w:rPr>
          <w:sz w:val="28"/>
          <w:szCs w:val="28"/>
        </w:rPr>
        <w:tab/>
      </w:r>
      <w:r w:rsidR="005A2F12" w:rsidRPr="0059156B">
        <w:rPr>
          <w:sz w:val="28"/>
          <w:szCs w:val="28"/>
        </w:rPr>
        <w:tab/>
      </w:r>
      <w:r w:rsidR="005A2F12" w:rsidRPr="0059156B">
        <w:rPr>
          <w:sz w:val="28"/>
          <w:szCs w:val="28"/>
        </w:rPr>
        <w:tab/>
      </w:r>
      <w:r w:rsidR="005A2F12" w:rsidRPr="0059156B">
        <w:rPr>
          <w:sz w:val="28"/>
          <w:szCs w:val="28"/>
        </w:rPr>
        <w:tab/>
      </w:r>
      <w:r w:rsidR="005A2F12" w:rsidRPr="0059156B">
        <w:rPr>
          <w:sz w:val="28"/>
          <w:szCs w:val="28"/>
        </w:rPr>
        <w:tab/>
      </w:r>
      <w:r w:rsidR="005A2F12" w:rsidRPr="0059156B">
        <w:rPr>
          <w:sz w:val="28"/>
          <w:szCs w:val="28"/>
        </w:rPr>
        <w:tab/>
        <w:t>(3.8)</w:t>
      </w:r>
    </w:p>
    <w:p w:rsidR="005A2F12" w:rsidRPr="0059156B" w:rsidRDefault="005A2F12" w:rsidP="005A2F12">
      <w:pPr>
        <w:jc w:val="right"/>
        <w:rPr>
          <w:sz w:val="28"/>
          <w:szCs w:val="28"/>
        </w:rPr>
      </w:pPr>
    </w:p>
    <w:p w:rsidR="005A2F12" w:rsidRPr="0059156B" w:rsidRDefault="005A2F12" w:rsidP="005A2F12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Для характеристики </w:t>
      </w:r>
      <w:proofErr w:type="spellStart"/>
      <w:r w:rsidRPr="0059156B">
        <w:rPr>
          <w:sz w:val="28"/>
          <w:szCs w:val="28"/>
        </w:rPr>
        <w:t>островершинности</w:t>
      </w:r>
      <w:proofErr w:type="spellEnd"/>
      <w:r w:rsidRPr="0059156B">
        <w:rPr>
          <w:sz w:val="28"/>
          <w:szCs w:val="28"/>
        </w:rPr>
        <w:t xml:space="preserve"> распределения по сравнению с нормал</w:t>
      </w:r>
      <w:r w:rsidRPr="0059156B">
        <w:rPr>
          <w:sz w:val="28"/>
          <w:szCs w:val="28"/>
        </w:rPr>
        <w:t>ь</w:t>
      </w:r>
      <w:r w:rsidRPr="0059156B">
        <w:rPr>
          <w:sz w:val="28"/>
          <w:szCs w:val="28"/>
        </w:rPr>
        <w:t>ным распределением используют коэффициент эксцесса:</w:t>
      </w:r>
    </w:p>
    <w:p w:rsidR="005A2F12" w:rsidRPr="0059156B" w:rsidRDefault="005A2F12" w:rsidP="005A2F12">
      <w:pPr>
        <w:jc w:val="both"/>
        <w:rPr>
          <w:sz w:val="28"/>
          <w:szCs w:val="28"/>
        </w:rPr>
      </w:pPr>
    </w:p>
    <w:p w:rsidR="005A2F12" w:rsidRPr="0059156B" w:rsidRDefault="00EC5604" w:rsidP="00EC560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Ex=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(ζ)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σ(ζ)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-3</m:t>
        </m:r>
      </m:oMath>
      <w:r w:rsidRPr="0059156B">
        <w:rPr>
          <w:sz w:val="28"/>
          <w:szCs w:val="28"/>
        </w:rPr>
        <w:t>.</w:t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  <w:t xml:space="preserve"> (3.9)</w:t>
      </w:r>
    </w:p>
    <w:p w:rsidR="00EC5604" w:rsidRPr="0059156B" w:rsidRDefault="00EC5604" w:rsidP="00EC5604">
      <w:pPr>
        <w:jc w:val="right"/>
        <w:rPr>
          <w:sz w:val="28"/>
          <w:szCs w:val="28"/>
        </w:rPr>
      </w:pPr>
    </w:p>
    <w:p w:rsidR="00EC5604" w:rsidRPr="0059156B" w:rsidRDefault="00EC5604" w:rsidP="00EC560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3.6. Энтропия дискретной случайной величины. </w:t>
      </w:r>
    </w:p>
    <w:p w:rsidR="00EC5604" w:rsidRPr="0059156B" w:rsidRDefault="00EC5604" w:rsidP="00EC5604">
      <w:pPr>
        <w:jc w:val="both"/>
        <w:rPr>
          <w:sz w:val="28"/>
          <w:szCs w:val="28"/>
        </w:rPr>
      </w:pPr>
    </w:p>
    <w:p w:rsidR="00EC5604" w:rsidRPr="0059156B" w:rsidRDefault="00EC5604" w:rsidP="00EC560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Энтропия дискретной </w:t>
      </w:r>
      <w:r w:rsidR="00955EC4" w:rsidRPr="0059156B">
        <w:rPr>
          <w:sz w:val="28"/>
          <w:szCs w:val="28"/>
        </w:rPr>
        <w:t>случайной величины ζ, принимающей значения из множ</w:t>
      </w:r>
      <w:r w:rsidR="00955EC4" w:rsidRPr="0059156B">
        <w:rPr>
          <w:sz w:val="28"/>
          <w:szCs w:val="28"/>
        </w:rPr>
        <w:t>е</w:t>
      </w:r>
      <w:r w:rsidR="00955EC4" w:rsidRPr="0059156B">
        <w:rPr>
          <w:sz w:val="28"/>
          <w:szCs w:val="28"/>
        </w:rPr>
        <w:t xml:space="preserve">ства </w:t>
      </w:r>
      <m:oMath>
        <m:r>
          <w:rPr>
            <w:rFonts w:ascii="Cambria Math" w:hAnsi="Cambria Math"/>
            <w:sz w:val="28"/>
            <w:szCs w:val="28"/>
          </w:rPr>
          <m:t>X={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="00955EC4" w:rsidRPr="0059156B">
        <w:rPr>
          <w:sz w:val="28"/>
          <w:szCs w:val="28"/>
        </w:rPr>
        <w:t xml:space="preserve"> с соответствующими вероятностями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P={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}</m:t>
        </m:r>
      </m:oMath>
      <w:r w:rsidR="00955EC4" w:rsidRPr="0059156B">
        <w:rPr>
          <w:sz w:val="28"/>
          <w:szCs w:val="28"/>
        </w:rPr>
        <w:t xml:space="preserve"> есть сумма произведений вероятностей различных значений случайной величины на логарифмы этих вероятностей, взятая с обратным  знаком:</w:t>
      </w:r>
    </w:p>
    <w:p w:rsidR="00955EC4" w:rsidRPr="0059156B" w:rsidRDefault="00955EC4" w:rsidP="00EC5604">
      <w:pPr>
        <w:jc w:val="both"/>
        <w:rPr>
          <w:sz w:val="28"/>
          <w:szCs w:val="28"/>
        </w:rPr>
      </w:pPr>
    </w:p>
    <w:p w:rsidR="00955EC4" w:rsidRPr="0059156B" w:rsidRDefault="00955EC4" w:rsidP="00955EC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log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59156B">
        <w:rPr>
          <w:sz w:val="28"/>
          <w:szCs w:val="28"/>
        </w:rPr>
        <w:t xml:space="preserve"> </w:t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</w:r>
      <w:r w:rsidRPr="0059156B">
        <w:rPr>
          <w:sz w:val="28"/>
          <w:szCs w:val="28"/>
        </w:rPr>
        <w:tab/>
        <w:t>(3.10)</w:t>
      </w:r>
    </w:p>
    <w:p w:rsidR="00955EC4" w:rsidRPr="0059156B" w:rsidRDefault="00955EC4" w:rsidP="00955EC4">
      <w:pPr>
        <w:jc w:val="right"/>
        <w:rPr>
          <w:sz w:val="28"/>
          <w:szCs w:val="28"/>
        </w:rPr>
      </w:pPr>
    </w:p>
    <w:p w:rsidR="00955EC4" w:rsidRPr="0059156B" w:rsidRDefault="00955EC4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Логарифм в этой формуле может быть взят при любом основании, большем ед</w:t>
      </w:r>
      <w:r w:rsidRPr="0059156B">
        <w:rPr>
          <w:sz w:val="28"/>
          <w:szCs w:val="28"/>
        </w:rPr>
        <w:t>и</w:t>
      </w:r>
      <w:r w:rsidRPr="0059156B">
        <w:rPr>
          <w:sz w:val="28"/>
          <w:szCs w:val="28"/>
        </w:rPr>
        <w:t>ницы. Выбор основания логарифма равносилен выбору определенной единицы измерения энтропии. Если за основание выбрано число 10, то говорят о «дес</w:t>
      </w:r>
      <w:r w:rsidRPr="0059156B">
        <w:rPr>
          <w:sz w:val="28"/>
          <w:szCs w:val="28"/>
        </w:rPr>
        <w:t>я</w:t>
      </w:r>
      <w:r w:rsidRPr="0059156B">
        <w:rPr>
          <w:sz w:val="28"/>
          <w:szCs w:val="28"/>
        </w:rPr>
        <w:t>тичных единицах» (</w:t>
      </w:r>
      <w:proofErr w:type="spellStart"/>
      <w:r w:rsidRPr="0059156B">
        <w:rPr>
          <w:sz w:val="28"/>
          <w:szCs w:val="28"/>
        </w:rPr>
        <w:t>дитах</w:t>
      </w:r>
      <w:proofErr w:type="spellEnd"/>
      <w:r w:rsidRPr="0059156B">
        <w:rPr>
          <w:sz w:val="28"/>
          <w:szCs w:val="28"/>
        </w:rPr>
        <w:t>), если 2 – о двоичных единицах (битах).</w:t>
      </w:r>
    </w:p>
    <w:p w:rsidR="00955EC4" w:rsidRPr="0059156B" w:rsidRDefault="00955EC4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Энтропия является мерой априорной неопределенности дискретной случайной величины. К основным свойствам энтропии дискретной случайной величины можно отнести следующие:</w:t>
      </w:r>
    </w:p>
    <w:p w:rsidR="00955EC4" w:rsidRPr="0059156B" w:rsidRDefault="00955EC4" w:rsidP="00955EC4">
      <w:pPr>
        <w:pStyle w:val="ad"/>
        <w:numPr>
          <w:ilvl w:val="0"/>
          <w:numId w:val="22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Энтропия есть величина вещественная, ограниченная и неотрицательная. </w:t>
      </w:r>
    </w:p>
    <w:p w:rsidR="00955EC4" w:rsidRPr="0059156B" w:rsidRDefault="00955EC4" w:rsidP="00955EC4">
      <w:pPr>
        <w:pStyle w:val="ad"/>
        <w:numPr>
          <w:ilvl w:val="0"/>
          <w:numId w:val="22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Энтропия минимальна и равна нулю, если значение случайное величины ζ известно заранее. </w:t>
      </w:r>
    </w:p>
    <w:p w:rsidR="00955EC4" w:rsidRPr="0059156B" w:rsidRDefault="00955EC4" w:rsidP="00955EC4">
      <w:pPr>
        <w:pStyle w:val="ad"/>
        <w:numPr>
          <w:ilvl w:val="0"/>
          <w:numId w:val="22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Энтропия максимальна, если все значения случайной величины ζ равнов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 xml:space="preserve">роятны. </w:t>
      </w:r>
    </w:p>
    <w:p w:rsidR="00955EC4" w:rsidRPr="0059156B" w:rsidRDefault="00955EC4" w:rsidP="00955EC4">
      <w:pPr>
        <w:pStyle w:val="ad"/>
        <w:numPr>
          <w:ilvl w:val="0"/>
          <w:numId w:val="22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Энтропия не зависит от математического ожидания случайной величины ζ.</w:t>
      </w:r>
    </w:p>
    <w:p w:rsidR="00955EC4" w:rsidRPr="0059156B" w:rsidRDefault="00955EC4" w:rsidP="00955EC4">
      <w:pPr>
        <w:jc w:val="both"/>
        <w:rPr>
          <w:sz w:val="28"/>
          <w:szCs w:val="28"/>
        </w:rPr>
      </w:pPr>
    </w:p>
    <w:p w:rsidR="00955EC4" w:rsidRPr="0059156B" w:rsidRDefault="00955EC4" w:rsidP="00955EC4">
      <w:pPr>
        <w:jc w:val="both"/>
        <w:rPr>
          <w:sz w:val="28"/>
          <w:szCs w:val="28"/>
        </w:rPr>
      </w:pPr>
    </w:p>
    <w:p w:rsidR="00955EC4" w:rsidRPr="0059156B" w:rsidRDefault="00955EC4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3.7. Некоторые законы распределения дискретной случайной величины</w:t>
      </w:r>
    </w:p>
    <w:p w:rsidR="00955EC4" w:rsidRPr="0059156B" w:rsidRDefault="00955EC4" w:rsidP="00955EC4">
      <w:pPr>
        <w:jc w:val="both"/>
        <w:rPr>
          <w:sz w:val="28"/>
          <w:szCs w:val="28"/>
        </w:rPr>
      </w:pPr>
    </w:p>
    <w:p w:rsidR="00955EC4" w:rsidRPr="0059156B" w:rsidRDefault="00955EC4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Во многих задачах практики приходится иметь дело со случайными величинами, распределенными по некоторым своеобразным законам. Ниже описаны некот</w:t>
      </w:r>
      <w:r w:rsidRPr="0059156B">
        <w:rPr>
          <w:sz w:val="28"/>
          <w:szCs w:val="28"/>
        </w:rPr>
        <w:t>о</w:t>
      </w:r>
      <w:r w:rsidRPr="0059156B">
        <w:rPr>
          <w:sz w:val="28"/>
          <w:szCs w:val="28"/>
        </w:rPr>
        <w:t>рые из них.</w:t>
      </w:r>
    </w:p>
    <w:p w:rsidR="00955EC4" w:rsidRPr="0059156B" w:rsidRDefault="00955EC4" w:rsidP="00955EC4">
      <w:pPr>
        <w:jc w:val="both"/>
        <w:rPr>
          <w:sz w:val="28"/>
          <w:szCs w:val="28"/>
        </w:rPr>
      </w:pPr>
    </w:p>
    <w:p w:rsidR="00955EC4" w:rsidRPr="0059156B" w:rsidRDefault="00955EC4" w:rsidP="00955EC4">
      <w:pPr>
        <w:pStyle w:val="ad"/>
        <w:numPr>
          <w:ilvl w:val="0"/>
          <w:numId w:val="23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Геометрический закон</w:t>
      </w:r>
    </w:p>
    <w:p w:rsidR="008B5793" w:rsidRPr="0059156B" w:rsidRDefault="008B5793" w:rsidP="00E97436">
      <w:pPr>
        <w:pStyle w:val="ad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k∈</m:t>
                  </m:r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-∞,0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1-p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, k∈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0,∞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</m:m>
          </m:e>
        </m:d>
      </m:oMath>
      <w:r w:rsidR="00E97436" w:rsidRPr="0059156B">
        <w:rPr>
          <w:sz w:val="28"/>
          <w:szCs w:val="28"/>
        </w:rPr>
        <w:t xml:space="preserve"> </w:t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  <w:t>(3.11)</w:t>
      </w:r>
    </w:p>
    <w:p w:rsidR="00955EC4" w:rsidRPr="0059156B" w:rsidRDefault="00955EC4" w:rsidP="00955EC4">
      <w:pPr>
        <w:jc w:val="both"/>
        <w:rPr>
          <w:sz w:val="28"/>
          <w:szCs w:val="28"/>
        </w:rPr>
      </w:pPr>
    </w:p>
    <w:p w:rsidR="00955EC4" w:rsidRPr="0059156B" w:rsidRDefault="008B5793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где </w:t>
      </w:r>
      <w:r w:rsidRPr="0059156B">
        <w:rPr>
          <w:sz w:val="28"/>
          <w:szCs w:val="28"/>
          <w:lang w:val="en-US"/>
        </w:rPr>
        <w:t>k</w:t>
      </w:r>
      <w:r w:rsidRPr="0059156B">
        <w:rPr>
          <w:sz w:val="28"/>
          <w:szCs w:val="28"/>
        </w:rPr>
        <w:t xml:space="preserve"> – целое число,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59156B">
        <w:rPr>
          <w:sz w:val="28"/>
          <w:szCs w:val="28"/>
        </w:rPr>
        <w:t xml:space="preserve"> – параметр, принадлежащий интервалу (0, 1).</w:t>
      </w:r>
    </w:p>
    <w:p w:rsidR="008B5793" w:rsidRPr="0059156B" w:rsidRDefault="008B5793" w:rsidP="00955EC4">
      <w:pPr>
        <w:jc w:val="both"/>
        <w:rPr>
          <w:sz w:val="28"/>
          <w:szCs w:val="28"/>
        </w:rPr>
      </w:pPr>
    </w:p>
    <w:p w:rsidR="008B5793" w:rsidRPr="0059156B" w:rsidRDefault="008B5793" w:rsidP="008B5793">
      <w:pPr>
        <w:pStyle w:val="ad"/>
        <w:numPr>
          <w:ilvl w:val="0"/>
          <w:numId w:val="23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Биномиальный закон (закон Бернулли)</w:t>
      </w:r>
    </w:p>
    <w:p w:rsidR="00E97436" w:rsidRPr="0059156B" w:rsidRDefault="00E97436" w:rsidP="00E97436">
      <w:pPr>
        <w:pStyle w:val="ad"/>
        <w:jc w:val="both"/>
        <w:rPr>
          <w:sz w:val="28"/>
          <w:szCs w:val="28"/>
        </w:rPr>
      </w:pPr>
    </w:p>
    <w:p w:rsidR="008B5793" w:rsidRPr="0059156B" w:rsidRDefault="008B5793" w:rsidP="00E97436">
      <w:pPr>
        <w:pStyle w:val="ad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-∞,0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(1-p)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m-k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, k∈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0,m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0,k∈(m,∞)</m:t>
                  </m:r>
                </m:e>
              </m:mr>
            </m:m>
          </m:e>
        </m:d>
      </m:oMath>
      <w:r w:rsidR="00E97436" w:rsidRPr="0059156B">
        <w:rPr>
          <w:sz w:val="28"/>
          <w:szCs w:val="28"/>
        </w:rPr>
        <w:t xml:space="preserve"> </w:t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  <w:t>(3.12)</w:t>
      </w:r>
    </w:p>
    <w:p w:rsidR="00E97436" w:rsidRPr="0059156B" w:rsidRDefault="00E97436" w:rsidP="00E97436">
      <w:pPr>
        <w:pStyle w:val="ad"/>
        <w:jc w:val="right"/>
        <w:rPr>
          <w:sz w:val="28"/>
          <w:szCs w:val="28"/>
        </w:rPr>
      </w:pPr>
    </w:p>
    <w:p w:rsidR="004711BE" w:rsidRPr="0059156B" w:rsidRDefault="004711BE" w:rsidP="004711BE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где </w:t>
      </w:r>
      <w:r w:rsidRPr="0059156B">
        <w:rPr>
          <w:sz w:val="28"/>
          <w:szCs w:val="28"/>
          <w:lang w:val="en-US"/>
        </w:rPr>
        <w:t>k</w:t>
      </w:r>
      <w:r w:rsidRPr="0059156B">
        <w:rPr>
          <w:sz w:val="28"/>
          <w:szCs w:val="28"/>
        </w:rPr>
        <w:t xml:space="preserve"> – целое число,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59156B">
        <w:rPr>
          <w:sz w:val="28"/>
          <w:szCs w:val="28"/>
        </w:rPr>
        <w:t xml:space="preserve">  - натуральное число,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59156B">
        <w:rPr>
          <w:sz w:val="28"/>
          <w:szCs w:val="28"/>
        </w:rPr>
        <w:t xml:space="preserve"> – параметр, принадлежащий и</w:t>
      </w:r>
      <w:r w:rsidRPr="0059156B">
        <w:rPr>
          <w:sz w:val="28"/>
          <w:szCs w:val="28"/>
        </w:rPr>
        <w:t>н</w:t>
      </w:r>
      <w:r w:rsidRPr="0059156B">
        <w:rPr>
          <w:sz w:val="28"/>
          <w:szCs w:val="28"/>
        </w:rPr>
        <w:t xml:space="preserve">тервалу (0, 1),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 w:rsidRPr="0059156B">
        <w:rPr>
          <w:sz w:val="28"/>
          <w:szCs w:val="28"/>
        </w:rPr>
        <w:t xml:space="preserve"> – биномиальный коэффициент.</w:t>
      </w:r>
    </w:p>
    <w:p w:rsidR="004711BE" w:rsidRPr="0059156B" w:rsidRDefault="004711BE" w:rsidP="004711BE">
      <w:pPr>
        <w:jc w:val="both"/>
        <w:rPr>
          <w:sz w:val="28"/>
          <w:szCs w:val="28"/>
        </w:rPr>
      </w:pPr>
    </w:p>
    <w:p w:rsidR="004711BE" w:rsidRPr="0059156B" w:rsidRDefault="004711BE" w:rsidP="004711BE">
      <w:pPr>
        <w:pStyle w:val="ad"/>
        <w:numPr>
          <w:ilvl w:val="0"/>
          <w:numId w:val="23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Гипергеометрический закон</w:t>
      </w:r>
    </w:p>
    <w:p w:rsidR="004711BE" w:rsidRPr="0059156B" w:rsidRDefault="004711BE" w:rsidP="004711BE">
      <w:pPr>
        <w:jc w:val="both"/>
        <w:rPr>
          <w:sz w:val="28"/>
          <w:szCs w:val="28"/>
        </w:rPr>
      </w:pPr>
    </w:p>
    <w:p w:rsidR="004711BE" w:rsidRPr="0059156B" w:rsidRDefault="004711BE" w:rsidP="00E97436">
      <w:pPr>
        <w:pStyle w:val="ad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-∞,0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N-m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r-k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 k∈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0,m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0,k∈(m,∞)</m:t>
                  </m:r>
                </m:e>
              </m:mr>
            </m:m>
          </m:e>
        </m:d>
      </m:oMath>
      <w:r w:rsidR="00E97436" w:rsidRPr="0059156B">
        <w:rPr>
          <w:sz w:val="28"/>
          <w:szCs w:val="28"/>
        </w:rPr>
        <w:t xml:space="preserve"> </w:t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  <w:t>(3.13)</w:t>
      </w:r>
    </w:p>
    <w:p w:rsidR="004711BE" w:rsidRPr="0059156B" w:rsidRDefault="004711BE" w:rsidP="004711BE">
      <w:pPr>
        <w:jc w:val="both"/>
        <w:rPr>
          <w:sz w:val="28"/>
          <w:szCs w:val="28"/>
        </w:rPr>
      </w:pPr>
    </w:p>
    <w:p w:rsidR="004711BE" w:rsidRPr="0059156B" w:rsidRDefault="004711BE" w:rsidP="004711BE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где </w:t>
      </w:r>
      <w:r w:rsidRPr="0059156B">
        <w:rPr>
          <w:sz w:val="28"/>
          <w:szCs w:val="28"/>
          <w:lang w:val="en-US"/>
        </w:rPr>
        <w:t>k</w:t>
      </w:r>
      <w:r w:rsidRPr="0059156B">
        <w:rPr>
          <w:sz w:val="28"/>
          <w:szCs w:val="28"/>
        </w:rPr>
        <w:t xml:space="preserve"> – целое число, </w:t>
      </w:r>
      <m:oMath>
        <m:r>
          <w:rPr>
            <w:rFonts w:ascii="Cambria Math" w:hAnsi="Cambria Math"/>
            <w:sz w:val="28"/>
            <w:szCs w:val="28"/>
          </w:rPr>
          <m:t>m, r, N</m:t>
        </m:r>
      </m:oMath>
      <w:r w:rsidRPr="0059156B">
        <w:rPr>
          <w:sz w:val="28"/>
          <w:szCs w:val="28"/>
        </w:rPr>
        <w:t xml:space="preserve">   - натуральные числа,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59156B">
        <w:rPr>
          <w:sz w:val="28"/>
          <w:szCs w:val="28"/>
        </w:rPr>
        <w:t xml:space="preserve"> – параметр, принадлежащий интервалу (0, 1),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j</m:t>
            </m:r>
          </m:sup>
        </m:sSubSup>
      </m:oMath>
      <w:r w:rsidRPr="0059156B">
        <w:rPr>
          <w:sz w:val="28"/>
          <w:szCs w:val="28"/>
        </w:rPr>
        <w:t xml:space="preserve"> – биномиальный коэффициент? </w:t>
      </w:r>
      <m:oMath>
        <m:r>
          <w:rPr>
            <w:rFonts w:ascii="Cambria Math" w:hAnsi="Cambria Math"/>
            <w:sz w:val="28"/>
            <w:szCs w:val="28"/>
          </w:rPr>
          <m:t>m≤r≤N-m</m:t>
        </m:r>
      </m:oMath>
      <w:r w:rsidRPr="0059156B">
        <w:rPr>
          <w:sz w:val="28"/>
          <w:szCs w:val="28"/>
        </w:rPr>
        <w:t>.</w:t>
      </w:r>
    </w:p>
    <w:p w:rsidR="004711BE" w:rsidRPr="0059156B" w:rsidRDefault="004711BE" w:rsidP="004711BE">
      <w:pPr>
        <w:jc w:val="both"/>
        <w:rPr>
          <w:sz w:val="28"/>
          <w:szCs w:val="28"/>
        </w:rPr>
      </w:pPr>
    </w:p>
    <w:p w:rsidR="004711BE" w:rsidRPr="0059156B" w:rsidRDefault="004711BE" w:rsidP="004711BE">
      <w:pPr>
        <w:pStyle w:val="ad"/>
        <w:numPr>
          <w:ilvl w:val="0"/>
          <w:numId w:val="23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Закон Пуассона</w:t>
      </w:r>
    </w:p>
    <w:p w:rsidR="00E97436" w:rsidRPr="0059156B" w:rsidRDefault="00E97436" w:rsidP="00E97436">
      <w:pPr>
        <w:pStyle w:val="ad"/>
        <w:jc w:val="both"/>
        <w:rPr>
          <w:sz w:val="28"/>
          <w:szCs w:val="28"/>
        </w:rPr>
      </w:pPr>
    </w:p>
    <w:p w:rsidR="004711BE" w:rsidRPr="0059156B" w:rsidRDefault="004711BE" w:rsidP="00E97436">
      <w:pPr>
        <w:pStyle w:val="ad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ζ=k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k∈</m:t>
                  </m:r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-∞,0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-λ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, k∈[0,∞)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</w:r>
      <w:r w:rsidR="00E97436" w:rsidRPr="0059156B">
        <w:rPr>
          <w:sz w:val="28"/>
          <w:szCs w:val="28"/>
        </w:rPr>
        <w:tab/>
        <w:t>(3.14)</w:t>
      </w:r>
    </w:p>
    <w:p w:rsidR="004711BE" w:rsidRPr="0059156B" w:rsidRDefault="004711BE" w:rsidP="004711BE">
      <w:pPr>
        <w:pStyle w:val="ad"/>
        <w:jc w:val="both"/>
        <w:rPr>
          <w:sz w:val="28"/>
          <w:szCs w:val="28"/>
        </w:rPr>
      </w:pPr>
    </w:p>
    <w:p w:rsidR="00E97436" w:rsidRPr="0059156B" w:rsidRDefault="00E97436" w:rsidP="004711BE">
      <w:pPr>
        <w:pStyle w:val="ad"/>
        <w:jc w:val="both"/>
        <w:rPr>
          <w:sz w:val="28"/>
          <w:szCs w:val="28"/>
        </w:rPr>
      </w:pPr>
    </w:p>
    <w:p w:rsidR="008B5793" w:rsidRPr="0059156B" w:rsidRDefault="004711BE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59156B">
        <w:rPr>
          <w:sz w:val="28"/>
          <w:szCs w:val="28"/>
        </w:rPr>
        <w:t xml:space="preserve"> – целое число, </w:t>
      </w:r>
      <m:oMath>
        <m:r>
          <w:rPr>
            <w:rFonts w:ascii="Cambria Math" w:hAnsi="Cambria Math"/>
            <w:sz w:val="28"/>
            <w:szCs w:val="28"/>
          </w:rPr>
          <m:t>λ&gt;0</m:t>
        </m:r>
      </m:oMath>
      <w:r w:rsidRPr="0059156B">
        <w:rPr>
          <w:sz w:val="28"/>
          <w:szCs w:val="28"/>
        </w:rPr>
        <w:t>.</w:t>
      </w:r>
    </w:p>
    <w:p w:rsidR="004711BE" w:rsidRPr="0059156B" w:rsidRDefault="004711BE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3.7. Пример расчета числовых характеристик и энтропии дискретной случайной величины, подчиненной биномиальному закону распределения</w:t>
      </w:r>
    </w:p>
    <w:p w:rsidR="004711BE" w:rsidRPr="0059156B" w:rsidRDefault="004711BE" w:rsidP="00955EC4">
      <w:pPr>
        <w:jc w:val="both"/>
        <w:rPr>
          <w:i/>
          <w:sz w:val="28"/>
          <w:szCs w:val="28"/>
        </w:rPr>
      </w:pPr>
    </w:p>
    <w:p w:rsidR="004711BE" w:rsidRPr="0059156B" w:rsidRDefault="00E97436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Распределение дискретной случайной величины, подчиненной биномиальному закону, описывается формулой (3.12).</w:t>
      </w:r>
    </w:p>
    <w:p w:rsidR="00E97436" w:rsidRPr="0059156B" w:rsidRDefault="00E97436" w:rsidP="00955EC4">
      <w:pPr>
        <w:jc w:val="both"/>
        <w:rPr>
          <w:sz w:val="28"/>
          <w:szCs w:val="28"/>
        </w:rPr>
      </w:pPr>
    </w:p>
    <w:p w:rsidR="00E97436" w:rsidRPr="0059156B" w:rsidRDefault="00E97436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Опишем ограничения, накладываемые на параметры распределения</w:t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46370" cy="221869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7015" cy="8247604"/>
            <wp:effectExtent l="19050" t="0" r="46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015" cy="824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05597" cy="8244590"/>
            <wp:effectExtent l="19050" t="0" r="470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30" cy="824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  <w:r w:rsidR="0059156B">
        <w:rPr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888118" cy="7689954"/>
            <wp:effectExtent l="19050" t="0" r="0" b="0"/>
            <wp:docPr id="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22" cy="769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31174" cy="8031317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76" cy="803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36976" cy="8154810"/>
            <wp:effectExtent l="19050" t="0" r="1874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24" cy="816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20776" cy="7689954"/>
            <wp:effectExtent l="19050" t="0" r="8524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93" cy="76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21300" cy="685038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8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</w:p>
    <w:p w:rsidR="00EA2A69" w:rsidRDefault="00EA2A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2A69" w:rsidRDefault="00EA2A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66385" cy="6910705"/>
            <wp:effectExtent l="1905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A69"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 w:rsidR="0059156B" w:rsidRDefault="0059156B">
      <w:pPr>
        <w:rPr>
          <w:sz w:val="28"/>
          <w:szCs w:val="28"/>
        </w:rPr>
      </w:pPr>
    </w:p>
    <w:p w:rsidR="00E97436" w:rsidRPr="0059156B" w:rsidRDefault="00E97436" w:rsidP="00955EC4">
      <w:pPr>
        <w:jc w:val="both"/>
        <w:rPr>
          <w:sz w:val="28"/>
          <w:szCs w:val="28"/>
        </w:rPr>
      </w:pPr>
    </w:p>
    <w:p w:rsidR="00E97436" w:rsidRPr="0059156B" w:rsidRDefault="00E97436" w:rsidP="00955EC4">
      <w:pPr>
        <w:jc w:val="both"/>
        <w:rPr>
          <w:i/>
          <w:sz w:val="28"/>
          <w:szCs w:val="28"/>
        </w:rPr>
      </w:pPr>
    </w:p>
    <w:p w:rsidR="00955EC4" w:rsidRPr="0059156B" w:rsidRDefault="008B5793" w:rsidP="00955EC4">
      <w:p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КОНТРОЛЬНЫЕ ВОПРОСЫ</w:t>
      </w:r>
    </w:p>
    <w:p w:rsidR="008B5793" w:rsidRPr="0059156B" w:rsidRDefault="008B5793" w:rsidP="00955EC4">
      <w:pPr>
        <w:jc w:val="both"/>
        <w:rPr>
          <w:sz w:val="28"/>
          <w:szCs w:val="28"/>
        </w:rPr>
      </w:pP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 такое случайное  событие?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 такое исход? Что понимают под пространством исходов?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Охарактеризуйте операции над событиями: объединение, пересечение, дополнение. 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Что понимают под вероятностью случайного исхода? 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 понимают под вероятностью случайного события?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 такое случайная величина?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Какие случайные величины называют дискретными?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Охарактеризуйте ряд распределения и его свойства. 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Охарактеризуйте интегральную функцию распределения случайной в</w:t>
      </w:r>
      <w:r w:rsidRPr="0059156B">
        <w:rPr>
          <w:sz w:val="28"/>
          <w:szCs w:val="28"/>
        </w:rPr>
        <w:t>е</w:t>
      </w:r>
      <w:r w:rsidRPr="0059156B">
        <w:rPr>
          <w:sz w:val="28"/>
          <w:szCs w:val="28"/>
        </w:rPr>
        <w:t>личины.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Перечислите и охарактеризуйте числовые характеристики дискретных случайных  величин: моменты, математическое ожидание, дисперсию, среднеквадратическое отклонение, коэффициент асимметрии, коэфф</w:t>
      </w:r>
      <w:r w:rsidRPr="0059156B">
        <w:rPr>
          <w:sz w:val="28"/>
          <w:szCs w:val="28"/>
        </w:rPr>
        <w:t>и</w:t>
      </w:r>
      <w:r w:rsidRPr="0059156B">
        <w:rPr>
          <w:sz w:val="28"/>
          <w:szCs w:val="28"/>
        </w:rPr>
        <w:t xml:space="preserve">циент эксцесса. 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>Что называют энтропией дискретной случайной величины?</w:t>
      </w:r>
    </w:p>
    <w:p w:rsidR="008B5793" w:rsidRPr="0059156B" w:rsidRDefault="008B5793" w:rsidP="008B5793">
      <w:pPr>
        <w:pStyle w:val="ad"/>
        <w:numPr>
          <w:ilvl w:val="0"/>
          <w:numId w:val="24"/>
        </w:numPr>
        <w:jc w:val="both"/>
        <w:rPr>
          <w:sz w:val="28"/>
          <w:szCs w:val="28"/>
        </w:rPr>
      </w:pPr>
      <w:r w:rsidRPr="0059156B">
        <w:rPr>
          <w:sz w:val="28"/>
          <w:szCs w:val="28"/>
        </w:rPr>
        <w:t xml:space="preserve">Перечислите свойства энтропии дискретной случайной величины. </w:t>
      </w:r>
    </w:p>
    <w:p w:rsidR="00EA2A69" w:rsidRDefault="00EA2A69">
      <w:r>
        <w:br w:type="page"/>
      </w:r>
    </w:p>
    <w:p w:rsidR="003E76A1" w:rsidRDefault="003E76A1" w:rsidP="003E76A1">
      <w:pPr>
        <w:kinsoku w:val="0"/>
        <w:overflowPunct w:val="0"/>
        <w:spacing w:before="52"/>
        <w:ind w:left="1355" w:right="875" w:firstLine="933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ЛАБОРАТОРНАЯ</w:t>
      </w:r>
      <w:r>
        <w:rPr>
          <w:b/>
          <w:bCs/>
          <w:spacing w:val="-23"/>
          <w:sz w:val="36"/>
          <w:szCs w:val="36"/>
        </w:rPr>
        <w:t xml:space="preserve"> </w:t>
      </w:r>
      <w:r>
        <w:rPr>
          <w:b/>
          <w:bCs/>
          <w:spacing w:val="-1"/>
          <w:sz w:val="36"/>
          <w:szCs w:val="36"/>
        </w:rPr>
        <w:t>РАБОТ</w:t>
      </w:r>
      <w:r>
        <w:rPr>
          <w:b/>
          <w:bCs/>
          <w:sz w:val="36"/>
          <w:szCs w:val="36"/>
        </w:rPr>
        <w:t>А</w:t>
      </w:r>
      <w:r>
        <w:rPr>
          <w:b/>
          <w:bCs/>
          <w:spacing w:val="-24"/>
          <w:sz w:val="36"/>
          <w:szCs w:val="36"/>
        </w:rPr>
        <w:t xml:space="preserve"> </w:t>
      </w:r>
      <w:r>
        <w:rPr>
          <w:b/>
          <w:bCs/>
          <w:spacing w:val="-1"/>
          <w:sz w:val="36"/>
          <w:szCs w:val="36"/>
        </w:rPr>
        <w:t>№</w:t>
      </w:r>
      <w:r>
        <w:rPr>
          <w:b/>
          <w:bCs/>
          <w:sz w:val="36"/>
          <w:szCs w:val="36"/>
        </w:rPr>
        <w:t>2 РА</w:t>
      </w:r>
      <w:r>
        <w:rPr>
          <w:b/>
          <w:bCs/>
          <w:sz w:val="36"/>
          <w:szCs w:val="36"/>
        </w:rPr>
        <w:t>С</w:t>
      </w:r>
      <w:r>
        <w:rPr>
          <w:b/>
          <w:bCs/>
          <w:sz w:val="36"/>
          <w:szCs w:val="36"/>
        </w:rPr>
        <w:t>ЧЕТ</w:t>
      </w:r>
      <w:r>
        <w:rPr>
          <w:b/>
          <w:bCs/>
          <w:spacing w:val="-34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ЧИСЛОВЫХ</w:t>
      </w:r>
      <w:r>
        <w:rPr>
          <w:b/>
          <w:bCs/>
          <w:spacing w:val="-34"/>
          <w:sz w:val="36"/>
          <w:szCs w:val="36"/>
        </w:rPr>
        <w:t xml:space="preserve"> </w:t>
      </w:r>
      <w:r>
        <w:rPr>
          <w:b/>
          <w:bCs/>
          <w:spacing w:val="-1"/>
          <w:sz w:val="36"/>
          <w:szCs w:val="36"/>
        </w:rPr>
        <w:t>ХАРАКТЕРИСТИК</w:t>
      </w:r>
    </w:p>
    <w:p w:rsidR="003E76A1" w:rsidRDefault="003E76A1" w:rsidP="003E76A1">
      <w:pPr>
        <w:kinsoku w:val="0"/>
        <w:overflowPunct w:val="0"/>
        <w:ind w:left="2207" w:right="2205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И</w:t>
      </w:r>
      <w:r>
        <w:rPr>
          <w:b/>
          <w:bCs/>
          <w:spacing w:val="-28"/>
          <w:sz w:val="36"/>
          <w:szCs w:val="36"/>
        </w:rPr>
        <w:t xml:space="preserve"> </w:t>
      </w:r>
      <w:r>
        <w:rPr>
          <w:b/>
          <w:bCs/>
          <w:spacing w:val="-1"/>
          <w:sz w:val="36"/>
          <w:szCs w:val="36"/>
        </w:rPr>
        <w:t>ЭНТРОПИ</w:t>
      </w:r>
      <w:r>
        <w:rPr>
          <w:b/>
          <w:bCs/>
          <w:sz w:val="36"/>
          <w:szCs w:val="36"/>
        </w:rPr>
        <w:t>И</w:t>
      </w:r>
      <w:r>
        <w:rPr>
          <w:b/>
          <w:bCs/>
          <w:spacing w:val="-25"/>
          <w:sz w:val="36"/>
          <w:szCs w:val="36"/>
        </w:rPr>
        <w:t xml:space="preserve"> </w:t>
      </w:r>
      <w:r>
        <w:rPr>
          <w:b/>
          <w:bCs/>
          <w:spacing w:val="-1"/>
          <w:sz w:val="36"/>
          <w:szCs w:val="36"/>
        </w:rPr>
        <w:t>НЕПРЕРЫВНОЙ</w:t>
      </w:r>
      <w:r>
        <w:rPr>
          <w:b/>
          <w:bCs/>
          <w:spacing w:val="-1"/>
          <w:w w:val="99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СЛУ</w:t>
      </w:r>
      <w:r>
        <w:rPr>
          <w:b/>
          <w:bCs/>
          <w:spacing w:val="-2"/>
          <w:sz w:val="36"/>
          <w:szCs w:val="36"/>
        </w:rPr>
        <w:t>Ч</w:t>
      </w:r>
      <w:r>
        <w:rPr>
          <w:b/>
          <w:bCs/>
          <w:sz w:val="36"/>
          <w:szCs w:val="36"/>
        </w:rPr>
        <w:t>АЙНОЙ</w:t>
      </w:r>
      <w:r>
        <w:rPr>
          <w:b/>
          <w:bCs/>
          <w:spacing w:val="-46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ВЕЛИЧИНЫ</w:t>
      </w:r>
    </w:p>
    <w:p w:rsidR="003E76A1" w:rsidRDefault="003E76A1" w:rsidP="003E76A1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Heading1"/>
        <w:numPr>
          <w:ilvl w:val="0"/>
          <w:numId w:val="19"/>
        </w:numPr>
        <w:tabs>
          <w:tab w:val="left" w:pos="3889"/>
        </w:tabs>
        <w:kinsoku w:val="0"/>
        <w:overflowPunct w:val="0"/>
        <w:ind w:firstLine="2344"/>
        <w:outlineLvl w:val="9"/>
        <w:rPr>
          <w:b w:val="0"/>
          <w:bCs w:val="0"/>
        </w:rPr>
      </w:pPr>
      <w:r>
        <w:rPr>
          <w:spacing w:val="-1"/>
        </w:rPr>
        <w:t>ЦЕЛ</w:t>
      </w:r>
      <w:r>
        <w:t>Ь</w:t>
      </w:r>
      <w:r>
        <w:rPr>
          <w:spacing w:val="2"/>
        </w:rPr>
        <w:t xml:space="preserve"> </w:t>
      </w:r>
      <w:r>
        <w:rPr>
          <w:spacing w:val="-1"/>
        </w:rPr>
        <w:t>РАБОТЫ</w:t>
      </w:r>
    </w:p>
    <w:p w:rsidR="003E76A1" w:rsidRDefault="003E76A1" w:rsidP="003E76A1">
      <w:pPr>
        <w:kinsoku w:val="0"/>
        <w:overflowPunct w:val="0"/>
        <w:spacing w:before="5" w:line="160" w:lineRule="exact"/>
        <w:rPr>
          <w:sz w:val="16"/>
          <w:szCs w:val="16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widowControl w:val="0"/>
        <w:numPr>
          <w:ilvl w:val="1"/>
          <w:numId w:val="18"/>
        </w:numPr>
        <w:tabs>
          <w:tab w:val="left" w:pos="534"/>
        </w:tabs>
        <w:kinsoku w:val="0"/>
        <w:overflowPunct w:val="0"/>
        <w:autoSpaceDE w:val="0"/>
        <w:autoSpaceDN w:val="0"/>
        <w:adjustRightInd w:val="0"/>
        <w:ind w:left="534" w:hanging="420"/>
        <w:rPr>
          <w:sz w:val="28"/>
          <w:szCs w:val="28"/>
        </w:rPr>
      </w:pPr>
      <w:r>
        <w:rPr>
          <w:spacing w:val="-1"/>
          <w:sz w:val="28"/>
          <w:szCs w:val="28"/>
        </w:rPr>
        <w:t>Изучен</w:t>
      </w:r>
      <w:r>
        <w:rPr>
          <w:spacing w:val="1"/>
          <w:sz w:val="28"/>
          <w:szCs w:val="28"/>
        </w:rPr>
        <w:t>и</w:t>
      </w:r>
      <w:r>
        <w:rPr>
          <w:sz w:val="28"/>
          <w:szCs w:val="28"/>
        </w:rPr>
        <w:t>е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способов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описания</w:t>
      </w:r>
      <w:r>
        <w:rPr>
          <w:spacing w:val="-1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непрерывных</w:t>
      </w:r>
      <w:r>
        <w:rPr>
          <w:i/>
          <w:iCs/>
          <w:spacing w:val="-1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</w:t>
      </w:r>
      <w:r>
        <w:rPr>
          <w:i/>
          <w:iCs/>
          <w:spacing w:val="1"/>
          <w:sz w:val="28"/>
          <w:szCs w:val="28"/>
        </w:rPr>
        <w:t>л</w:t>
      </w:r>
      <w:r>
        <w:rPr>
          <w:i/>
          <w:iCs/>
          <w:sz w:val="28"/>
          <w:szCs w:val="28"/>
        </w:rPr>
        <w:t>учайных</w:t>
      </w:r>
      <w:r>
        <w:rPr>
          <w:i/>
          <w:iCs/>
          <w:spacing w:val="-1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вел</w:t>
      </w:r>
      <w:r>
        <w:rPr>
          <w:i/>
          <w:iCs/>
          <w:spacing w:val="1"/>
          <w:sz w:val="28"/>
          <w:szCs w:val="28"/>
        </w:rPr>
        <w:t>и</w:t>
      </w:r>
      <w:r>
        <w:rPr>
          <w:i/>
          <w:iCs/>
          <w:sz w:val="28"/>
          <w:szCs w:val="28"/>
        </w:rPr>
        <w:t>чин</w:t>
      </w:r>
      <w:r>
        <w:rPr>
          <w:sz w:val="28"/>
          <w:szCs w:val="28"/>
        </w:rPr>
        <w:t>.</w:t>
      </w:r>
    </w:p>
    <w:p w:rsidR="003E76A1" w:rsidRDefault="003E76A1" w:rsidP="003E76A1">
      <w:pPr>
        <w:widowControl w:val="0"/>
        <w:numPr>
          <w:ilvl w:val="1"/>
          <w:numId w:val="18"/>
        </w:numPr>
        <w:tabs>
          <w:tab w:val="left" w:pos="533"/>
        </w:tabs>
        <w:kinsoku w:val="0"/>
        <w:overflowPunct w:val="0"/>
        <w:autoSpaceDE w:val="0"/>
        <w:autoSpaceDN w:val="0"/>
        <w:adjustRightInd w:val="0"/>
        <w:spacing w:line="322" w:lineRule="exact"/>
        <w:ind w:left="533" w:hanging="420"/>
        <w:jc w:val="center"/>
        <w:rPr>
          <w:sz w:val="28"/>
          <w:szCs w:val="28"/>
        </w:rPr>
      </w:pPr>
      <w:r>
        <w:rPr>
          <w:sz w:val="28"/>
          <w:szCs w:val="28"/>
        </w:rPr>
        <w:t>Приобретение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практических</w:t>
      </w:r>
      <w:r>
        <w:rPr>
          <w:spacing w:val="59"/>
          <w:sz w:val="28"/>
          <w:szCs w:val="28"/>
        </w:rPr>
        <w:t xml:space="preserve"> </w:t>
      </w:r>
      <w:r>
        <w:rPr>
          <w:sz w:val="28"/>
          <w:szCs w:val="28"/>
        </w:rPr>
        <w:t>навыков</w:t>
      </w:r>
      <w:r>
        <w:rPr>
          <w:spacing w:val="5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рас</w:t>
      </w:r>
      <w:r>
        <w:rPr>
          <w:sz w:val="28"/>
          <w:szCs w:val="28"/>
        </w:rPr>
        <w:t>ч</w:t>
      </w:r>
      <w:r>
        <w:rPr>
          <w:spacing w:val="-1"/>
          <w:sz w:val="28"/>
          <w:szCs w:val="28"/>
        </w:rPr>
        <w:t>ет</w:t>
      </w:r>
      <w:r>
        <w:rPr>
          <w:sz w:val="28"/>
          <w:szCs w:val="28"/>
        </w:rPr>
        <w:t>а</w:t>
      </w:r>
      <w:r>
        <w:rPr>
          <w:spacing w:val="59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числовых</w:t>
      </w:r>
      <w:r>
        <w:rPr>
          <w:i/>
          <w:iCs/>
          <w:spacing w:val="57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характеристик</w:t>
      </w:r>
      <w:r>
        <w:rPr>
          <w:i/>
          <w:iCs/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</w:p>
    <w:p w:rsidR="003E76A1" w:rsidRDefault="003E76A1" w:rsidP="003E76A1">
      <w:pPr>
        <w:kinsoku w:val="0"/>
        <w:overflowPunct w:val="0"/>
        <w:spacing w:before="3" w:line="322" w:lineRule="exact"/>
        <w:ind w:left="533" w:right="107"/>
        <w:rPr>
          <w:sz w:val="28"/>
          <w:szCs w:val="28"/>
        </w:rPr>
      </w:pPr>
      <w:r>
        <w:rPr>
          <w:i/>
          <w:iCs/>
          <w:sz w:val="28"/>
          <w:szCs w:val="28"/>
        </w:rPr>
        <w:t>энтропии</w:t>
      </w:r>
      <w:r>
        <w:rPr>
          <w:i/>
          <w:iCs/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непрерывной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случайной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величины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2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е</w:t>
      </w:r>
      <w:r>
        <w:rPr>
          <w:sz w:val="28"/>
          <w:szCs w:val="28"/>
        </w:rPr>
        <w:t>е</w:t>
      </w:r>
      <w:r>
        <w:rPr>
          <w:spacing w:val="22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плотности</w:t>
      </w:r>
      <w:r>
        <w:rPr>
          <w:i/>
          <w:iCs/>
          <w:spacing w:val="23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распредел</w:t>
      </w:r>
      <w:proofErr w:type="gramStart"/>
      <w:r>
        <w:rPr>
          <w:i/>
          <w:iCs/>
          <w:spacing w:val="1"/>
          <w:sz w:val="28"/>
          <w:szCs w:val="28"/>
        </w:rPr>
        <w:t>е</w:t>
      </w:r>
      <w:proofErr w:type="spellEnd"/>
      <w:r>
        <w:rPr>
          <w:i/>
          <w:iCs/>
          <w:sz w:val="28"/>
          <w:szCs w:val="28"/>
        </w:rPr>
        <w:t>-</w:t>
      </w:r>
      <w:proofErr w:type="gramEnd"/>
      <w:r>
        <w:rPr>
          <w:i/>
          <w:iCs/>
          <w:w w:val="99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ния</w:t>
      </w:r>
      <w:proofErr w:type="spellEnd"/>
      <w:r>
        <w:rPr>
          <w:i/>
          <w:iCs/>
          <w:spacing w:val="-22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вероятност</w:t>
      </w:r>
      <w:r>
        <w:rPr>
          <w:i/>
          <w:iCs/>
          <w:spacing w:val="1"/>
          <w:sz w:val="28"/>
          <w:szCs w:val="28"/>
        </w:rPr>
        <w:t>и</w:t>
      </w:r>
      <w:r>
        <w:rPr>
          <w:sz w:val="28"/>
          <w:szCs w:val="28"/>
        </w:rPr>
        <w:t>.</w:t>
      </w:r>
    </w:p>
    <w:p w:rsidR="003E76A1" w:rsidRDefault="003E76A1" w:rsidP="003E76A1">
      <w:pPr>
        <w:kinsoku w:val="0"/>
        <w:overflowPunct w:val="0"/>
        <w:spacing w:before="6" w:line="160" w:lineRule="exact"/>
        <w:rPr>
          <w:sz w:val="16"/>
          <w:szCs w:val="16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Heading1"/>
        <w:numPr>
          <w:ilvl w:val="0"/>
          <w:numId w:val="19"/>
        </w:numPr>
        <w:tabs>
          <w:tab w:val="left" w:pos="3996"/>
        </w:tabs>
        <w:kinsoku w:val="0"/>
        <w:overflowPunct w:val="0"/>
        <w:ind w:left="3996" w:hanging="321"/>
        <w:outlineLvl w:val="9"/>
        <w:rPr>
          <w:b w:val="0"/>
          <w:bCs w:val="0"/>
        </w:rPr>
      </w:pPr>
      <w:r>
        <w:rPr>
          <w:spacing w:val="-1"/>
        </w:rPr>
        <w:t>ХО</w:t>
      </w:r>
      <w:r>
        <w:t xml:space="preserve">Д </w:t>
      </w:r>
      <w:r>
        <w:rPr>
          <w:spacing w:val="-1"/>
        </w:rPr>
        <w:t>РАБОТЫ</w:t>
      </w:r>
    </w:p>
    <w:p w:rsidR="003E76A1" w:rsidRDefault="003E76A1" w:rsidP="003E76A1">
      <w:pPr>
        <w:kinsoku w:val="0"/>
        <w:overflowPunct w:val="0"/>
        <w:spacing w:before="5" w:line="160" w:lineRule="exact"/>
        <w:rPr>
          <w:sz w:val="16"/>
          <w:szCs w:val="16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ind w:left="567"/>
      </w:pPr>
      <w:r>
        <w:t>Ход</w:t>
      </w:r>
      <w:r>
        <w:rPr>
          <w:spacing w:val="47"/>
        </w:rPr>
        <w:t xml:space="preserve"> </w:t>
      </w:r>
      <w:r>
        <w:t>данной</w:t>
      </w:r>
      <w:r>
        <w:rPr>
          <w:spacing w:val="47"/>
        </w:rPr>
        <w:t xml:space="preserve"> </w:t>
      </w:r>
      <w:r>
        <w:t>лабораторной</w:t>
      </w:r>
      <w:r>
        <w:rPr>
          <w:spacing w:val="47"/>
        </w:rPr>
        <w:t xml:space="preserve"> </w:t>
      </w:r>
      <w:r>
        <w:t>работы</w:t>
      </w:r>
      <w:r>
        <w:rPr>
          <w:spacing w:val="47"/>
        </w:rPr>
        <w:t xml:space="preserve"> </w:t>
      </w:r>
      <w:r>
        <w:t>аналогичен</w:t>
      </w:r>
      <w:r>
        <w:rPr>
          <w:spacing w:val="47"/>
        </w:rPr>
        <w:t xml:space="preserve"> </w:t>
      </w:r>
      <w:r>
        <w:t>ходу</w:t>
      </w:r>
      <w:r>
        <w:rPr>
          <w:spacing w:val="47"/>
        </w:rPr>
        <w:t xml:space="preserve"> </w:t>
      </w:r>
      <w:r>
        <w:t>лаборатор</w:t>
      </w:r>
      <w:r>
        <w:rPr>
          <w:spacing w:val="-1"/>
        </w:rPr>
        <w:t>н</w:t>
      </w:r>
      <w:r>
        <w:t>ой</w:t>
      </w:r>
      <w:r>
        <w:rPr>
          <w:spacing w:val="47"/>
        </w:rPr>
        <w:t xml:space="preserve"> </w:t>
      </w:r>
      <w:r>
        <w:t>работы</w:t>
      </w:r>
    </w:p>
    <w:p w:rsidR="003E76A1" w:rsidRDefault="003E76A1" w:rsidP="003E76A1">
      <w:pPr>
        <w:kinsoku w:val="0"/>
        <w:overflowPunct w:val="0"/>
        <w:spacing w:before="3" w:line="322" w:lineRule="exact"/>
        <w:ind w:left="113" w:right="108"/>
        <w:jc w:val="center"/>
        <w:rPr>
          <w:sz w:val="28"/>
          <w:szCs w:val="28"/>
        </w:rPr>
      </w:pPr>
      <w:r>
        <w:rPr>
          <w:spacing w:val="-1"/>
          <w:sz w:val="28"/>
          <w:szCs w:val="28"/>
        </w:rPr>
        <w:t>№</w:t>
      </w:r>
      <w:r>
        <w:rPr>
          <w:sz w:val="28"/>
          <w:szCs w:val="28"/>
        </w:rPr>
        <w:t>1;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поскольк</w:t>
      </w:r>
      <w:r>
        <w:rPr>
          <w:sz w:val="28"/>
          <w:szCs w:val="28"/>
        </w:rPr>
        <w:t>у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рассмотрению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подлежит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непрерывная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сл</w:t>
      </w:r>
      <w:r>
        <w:rPr>
          <w:spacing w:val="1"/>
          <w:sz w:val="28"/>
          <w:szCs w:val="28"/>
        </w:rPr>
        <w:t>у</w:t>
      </w:r>
      <w:r>
        <w:rPr>
          <w:spacing w:val="-1"/>
          <w:sz w:val="28"/>
          <w:szCs w:val="28"/>
        </w:rPr>
        <w:t>ч</w:t>
      </w:r>
      <w:r>
        <w:rPr>
          <w:sz w:val="28"/>
          <w:szCs w:val="28"/>
        </w:rPr>
        <w:t>айная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величина,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w w:val="99"/>
          <w:sz w:val="28"/>
          <w:szCs w:val="28"/>
        </w:rPr>
        <w:t xml:space="preserve"> </w:t>
      </w:r>
      <w:r>
        <w:rPr>
          <w:sz w:val="28"/>
          <w:szCs w:val="28"/>
        </w:rPr>
        <w:t>дискретная,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то</w:t>
      </w:r>
      <w:r>
        <w:rPr>
          <w:spacing w:val="5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ряд</w:t>
      </w:r>
      <w:r>
        <w:rPr>
          <w:i/>
          <w:iCs/>
          <w:spacing w:val="52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распределения</w:t>
      </w:r>
      <w:r>
        <w:rPr>
          <w:i/>
          <w:iCs/>
          <w:spacing w:val="5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</w:t>
      </w:r>
      <w:r>
        <w:rPr>
          <w:i/>
          <w:iCs/>
          <w:spacing w:val="-1"/>
          <w:sz w:val="28"/>
          <w:szCs w:val="28"/>
        </w:rPr>
        <w:t>ме</w:t>
      </w:r>
      <w:r>
        <w:rPr>
          <w:i/>
          <w:iCs/>
          <w:sz w:val="28"/>
          <w:szCs w:val="28"/>
        </w:rPr>
        <w:t>няется</w:t>
      </w:r>
      <w:r>
        <w:rPr>
          <w:i/>
          <w:iCs/>
          <w:spacing w:val="5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плотностью</w:t>
      </w:r>
      <w:r>
        <w:rPr>
          <w:i/>
          <w:iCs/>
          <w:spacing w:val="5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распределени</w:t>
      </w:r>
      <w:r>
        <w:rPr>
          <w:i/>
          <w:iCs/>
          <w:spacing w:val="1"/>
          <w:sz w:val="28"/>
          <w:szCs w:val="28"/>
        </w:rPr>
        <w:t>я</w:t>
      </w:r>
      <w:r>
        <w:rPr>
          <w:i/>
          <w:iCs/>
          <w:sz w:val="28"/>
          <w:szCs w:val="28"/>
        </w:rPr>
        <w:t>,</w:t>
      </w:r>
      <w:r>
        <w:rPr>
          <w:i/>
          <w:iCs/>
          <w:spacing w:val="5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а</w:t>
      </w:r>
    </w:p>
    <w:p w:rsidR="003E76A1" w:rsidRDefault="003E76A1" w:rsidP="003E76A1">
      <w:pPr>
        <w:kinsoku w:val="0"/>
        <w:overflowPunct w:val="0"/>
        <w:spacing w:line="318" w:lineRule="exact"/>
        <w:ind w:left="114"/>
        <w:rPr>
          <w:sz w:val="28"/>
          <w:szCs w:val="28"/>
        </w:rPr>
      </w:pPr>
      <w:r>
        <w:rPr>
          <w:i/>
          <w:iCs/>
          <w:sz w:val="28"/>
          <w:szCs w:val="28"/>
        </w:rPr>
        <w:t>энтропия</w:t>
      </w:r>
      <w:r>
        <w:rPr>
          <w:i/>
          <w:iCs/>
          <w:spacing w:val="-1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–</w:t>
      </w:r>
      <w:r>
        <w:rPr>
          <w:i/>
          <w:iCs/>
          <w:spacing w:val="-16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дифференциальной</w:t>
      </w:r>
      <w:r>
        <w:rPr>
          <w:i/>
          <w:iCs/>
          <w:spacing w:val="-1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энтропие</w:t>
      </w:r>
      <w:r>
        <w:rPr>
          <w:i/>
          <w:iCs/>
          <w:spacing w:val="1"/>
          <w:sz w:val="28"/>
          <w:szCs w:val="28"/>
        </w:rPr>
        <w:t>й</w:t>
      </w:r>
      <w:r>
        <w:rPr>
          <w:sz w:val="28"/>
          <w:szCs w:val="28"/>
        </w:rPr>
        <w:t>.</w:t>
      </w:r>
    </w:p>
    <w:p w:rsidR="003E76A1" w:rsidRDefault="003E76A1" w:rsidP="003E76A1">
      <w:pPr>
        <w:kinsoku w:val="0"/>
        <w:overflowPunct w:val="0"/>
        <w:spacing w:before="5" w:line="170" w:lineRule="exact"/>
        <w:rPr>
          <w:sz w:val="17"/>
          <w:szCs w:val="17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Heading1"/>
        <w:numPr>
          <w:ilvl w:val="0"/>
          <w:numId w:val="19"/>
        </w:numPr>
        <w:tabs>
          <w:tab w:val="left" w:pos="1544"/>
        </w:tabs>
        <w:kinsoku w:val="0"/>
        <w:overflowPunct w:val="0"/>
        <w:spacing w:line="368" w:lineRule="exact"/>
        <w:ind w:right="1221" w:firstLine="0"/>
        <w:jc w:val="center"/>
        <w:outlineLvl w:val="9"/>
        <w:rPr>
          <w:b w:val="0"/>
          <w:bCs w:val="0"/>
        </w:rPr>
      </w:pPr>
      <w:r>
        <w:rPr>
          <w:spacing w:val="-1"/>
        </w:rPr>
        <w:t>ТЕОРЕТИЧЕСКИЙ РАЗДЕЛ</w:t>
      </w:r>
    </w:p>
    <w:p w:rsidR="003E76A1" w:rsidRDefault="003E76A1" w:rsidP="003E76A1">
      <w:pPr>
        <w:kinsoku w:val="0"/>
        <w:overflowPunct w:val="0"/>
        <w:spacing w:before="10" w:line="160" w:lineRule="exact"/>
        <w:rPr>
          <w:sz w:val="16"/>
          <w:szCs w:val="16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Heading2"/>
        <w:numPr>
          <w:ilvl w:val="1"/>
          <w:numId w:val="17"/>
        </w:numPr>
        <w:tabs>
          <w:tab w:val="left" w:pos="760"/>
          <w:tab w:val="left" w:pos="2869"/>
          <w:tab w:val="left" w:pos="4550"/>
          <w:tab w:val="left" w:pos="6209"/>
          <w:tab w:val="left" w:pos="7868"/>
        </w:tabs>
        <w:kinsoku w:val="0"/>
        <w:overflowPunct w:val="0"/>
        <w:spacing w:line="322" w:lineRule="exact"/>
        <w:ind w:left="114" w:right="110" w:firstLine="0"/>
        <w:outlineLvl w:val="9"/>
        <w:rPr>
          <w:b w:val="0"/>
          <w:bCs w:val="0"/>
        </w:rPr>
      </w:pPr>
      <w:r>
        <w:t>Непрерывн</w:t>
      </w:r>
      <w:r>
        <w:rPr>
          <w:spacing w:val="1"/>
        </w:rPr>
        <w:t>ы</w:t>
      </w:r>
      <w:r>
        <w:t>е</w:t>
      </w:r>
      <w:r>
        <w:tab/>
      </w:r>
      <w:r>
        <w:rPr>
          <w:spacing w:val="-1"/>
        </w:rPr>
        <w:t>случ</w:t>
      </w:r>
      <w:r>
        <w:rPr>
          <w:spacing w:val="1"/>
        </w:rPr>
        <w:t>а</w:t>
      </w:r>
      <w:r>
        <w:rPr>
          <w:spacing w:val="-1"/>
        </w:rPr>
        <w:t>йн</w:t>
      </w:r>
      <w:r>
        <w:rPr>
          <w:spacing w:val="1"/>
        </w:rPr>
        <w:t>ы</w:t>
      </w:r>
      <w:r>
        <w:t>е</w:t>
      </w:r>
      <w:r>
        <w:tab/>
        <w:t>величины.</w:t>
      </w:r>
      <w:r>
        <w:tab/>
        <w:t>Плотность</w:t>
      </w:r>
      <w:r>
        <w:tab/>
      </w:r>
      <w:r>
        <w:rPr>
          <w:w w:val="95"/>
        </w:rPr>
        <w:t>распределения</w:t>
      </w:r>
      <w:r>
        <w:rPr>
          <w:w w:val="99"/>
        </w:rPr>
        <w:t xml:space="preserve"> </w:t>
      </w:r>
      <w:r>
        <w:rPr>
          <w:spacing w:val="-1"/>
        </w:rPr>
        <w:t>вероятн</w:t>
      </w:r>
      <w:r>
        <w:rPr>
          <w:spacing w:val="1"/>
        </w:rPr>
        <w:t>о</w:t>
      </w:r>
      <w:r>
        <w:rPr>
          <w:spacing w:val="-1"/>
        </w:rPr>
        <w:t>сте</w:t>
      </w:r>
      <w:r>
        <w:rPr>
          <w:spacing w:val="1"/>
        </w:rPr>
        <w:t>й</w:t>
      </w:r>
      <w:r>
        <w:t>.</w:t>
      </w:r>
    </w:p>
    <w:p w:rsidR="003E76A1" w:rsidRDefault="003E76A1" w:rsidP="003E76A1">
      <w:pPr>
        <w:kinsoku w:val="0"/>
        <w:overflowPunct w:val="0"/>
        <w:spacing w:before="5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114" w:right="107" w:firstLine="453"/>
        <w:jc w:val="both"/>
        <w:rPr>
          <w:sz w:val="28"/>
          <w:szCs w:val="28"/>
        </w:rPr>
      </w:pPr>
      <w:r>
        <w:rPr>
          <w:sz w:val="28"/>
          <w:szCs w:val="28"/>
        </w:rPr>
        <w:t>Случайные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величи</w:t>
      </w:r>
      <w:r>
        <w:rPr>
          <w:spacing w:val="1"/>
          <w:sz w:val="28"/>
          <w:szCs w:val="28"/>
        </w:rPr>
        <w:t>ны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возможные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значения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>
        <w:rPr>
          <w:spacing w:val="-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непрерывно</w:t>
      </w:r>
      <w:r>
        <w:rPr>
          <w:i/>
          <w:iCs/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заполняют</w:t>
      </w:r>
      <w:r>
        <w:rPr>
          <w:w w:val="99"/>
          <w:sz w:val="28"/>
          <w:szCs w:val="28"/>
        </w:rPr>
        <w:t xml:space="preserve"> </w:t>
      </w:r>
      <w:r>
        <w:rPr>
          <w:sz w:val="28"/>
          <w:szCs w:val="28"/>
        </w:rPr>
        <w:t>некоторый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промежуток,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называются</w:t>
      </w:r>
      <w:r>
        <w:rPr>
          <w:spacing w:val="6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непрерывными</w:t>
      </w:r>
      <w:r>
        <w:rPr>
          <w:i/>
          <w:iCs/>
          <w:spacing w:val="66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случайными</w:t>
      </w:r>
      <w:r>
        <w:rPr>
          <w:i/>
          <w:iCs/>
          <w:spacing w:val="6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величинами</w:t>
      </w:r>
      <w:r>
        <w:rPr>
          <w:sz w:val="28"/>
          <w:szCs w:val="28"/>
        </w:rPr>
        <w:t>.</w:t>
      </w:r>
      <w:r>
        <w:rPr>
          <w:w w:val="9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неп</w:t>
      </w:r>
      <w:r>
        <w:rPr>
          <w:spacing w:val="1"/>
          <w:sz w:val="28"/>
          <w:szCs w:val="28"/>
        </w:rPr>
        <w:t>р</w:t>
      </w:r>
      <w:r>
        <w:rPr>
          <w:sz w:val="28"/>
          <w:szCs w:val="28"/>
        </w:rPr>
        <w:t>ерывных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случайных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величи</w:t>
      </w:r>
      <w:r>
        <w:rPr>
          <w:sz w:val="28"/>
          <w:szCs w:val="28"/>
        </w:rPr>
        <w:t>н</w:t>
      </w:r>
      <w:r>
        <w:rPr>
          <w:spacing w:val="2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справе</w:t>
      </w:r>
      <w:r>
        <w:rPr>
          <w:spacing w:val="1"/>
          <w:sz w:val="28"/>
          <w:szCs w:val="28"/>
        </w:rPr>
        <w:t>д</w:t>
      </w:r>
      <w:r>
        <w:rPr>
          <w:sz w:val="28"/>
          <w:szCs w:val="28"/>
        </w:rPr>
        <w:t>л</w:t>
      </w:r>
      <w:r>
        <w:rPr>
          <w:spacing w:val="-1"/>
          <w:sz w:val="28"/>
          <w:szCs w:val="28"/>
        </w:rPr>
        <w:t>ив</w:t>
      </w:r>
      <w:r>
        <w:rPr>
          <w:sz w:val="28"/>
          <w:szCs w:val="28"/>
        </w:rPr>
        <w:t>о</w:t>
      </w:r>
      <w:r>
        <w:rPr>
          <w:spacing w:val="2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след</w:t>
      </w:r>
      <w:r>
        <w:rPr>
          <w:spacing w:val="1"/>
          <w:sz w:val="28"/>
          <w:szCs w:val="28"/>
        </w:rPr>
        <w:t>у</w:t>
      </w:r>
      <w:r>
        <w:rPr>
          <w:spacing w:val="-1"/>
          <w:sz w:val="28"/>
          <w:szCs w:val="28"/>
        </w:rPr>
        <w:t>юще</w:t>
      </w:r>
      <w:r>
        <w:rPr>
          <w:sz w:val="28"/>
          <w:szCs w:val="28"/>
        </w:rPr>
        <w:t>е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положение:</w:t>
      </w:r>
      <w:r>
        <w:rPr>
          <w:spacing w:val="18"/>
          <w:sz w:val="28"/>
          <w:szCs w:val="28"/>
        </w:rPr>
        <w:t xml:space="preserve"> </w:t>
      </w:r>
      <w:proofErr w:type="spellStart"/>
      <w:r>
        <w:rPr>
          <w:i/>
          <w:iCs/>
          <w:spacing w:val="1"/>
          <w:sz w:val="28"/>
          <w:szCs w:val="28"/>
        </w:rPr>
        <w:t>в</w:t>
      </w:r>
      <w:proofErr w:type="gramStart"/>
      <w:r>
        <w:rPr>
          <w:i/>
          <w:iCs/>
          <w:spacing w:val="-1"/>
          <w:sz w:val="28"/>
          <w:szCs w:val="28"/>
        </w:rPr>
        <w:t>е</w:t>
      </w:r>
      <w:proofErr w:type="spellEnd"/>
      <w:r>
        <w:rPr>
          <w:i/>
          <w:iCs/>
          <w:sz w:val="28"/>
          <w:szCs w:val="28"/>
        </w:rPr>
        <w:t>-</w:t>
      </w:r>
      <w:proofErr w:type="gramEnd"/>
      <w:r>
        <w:rPr>
          <w:i/>
          <w:iCs/>
          <w:w w:val="99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роятность</w:t>
      </w:r>
      <w:proofErr w:type="spellEnd"/>
      <w:r>
        <w:rPr>
          <w:i/>
          <w:iCs/>
          <w:spacing w:val="3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любого</w:t>
      </w:r>
      <w:r>
        <w:rPr>
          <w:i/>
          <w:iCs/>
          <w:spacing w:val="4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отдельного</w:t>
      </w:r>
      <w:r>
        <w:rPr>
          <w:i/>
          <w:iCs/>
          <w:spacing w:val="4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значения</w:t>
      </w:r>
      <w:r>
        <w:rPr>
          <w:i/>
          <w:iCs/>
          <w:spacing w:val="3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непрерывной</w:t>
      </w:r>
      <w:r>
        <w:rPr>
          <w:i/>
          <w:iCs/>
          <w:spacing w:val="4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случайной</w:t>
      </w:r>
      <w:r>
        <w:rPr>
          <w:i/>
          <w:iCs/>
          <w:spacing w:val="3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величины</w:t>
      </w:r>
      <w:r>
        <w:rPr>
          <w:i/>
          <w:iCs/>
          <w:w w:val="99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равна</w:t>
      </w:r>
      <w:r>
        <w:rPr>
          <w:i/>
          <w:iCs/>
          <w:spacing w:val="48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нул</w:t>
      </w:r>
      <w:r>
        <w:rPr>
          <w:i/>
          <w:iCs/>
          <w:sz w:val="28"/>
          <w:szCs w:val="28"/>
        </w:rPr>
        <w:t>ю</w:t>
      </w:r>
      <w:r>
        <w:rPr>
          <w:sz w:val="28"/>
          <w:szCs w:val="28"/>
        </w:rPr>
        <w:t>.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Механическая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интерпретация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непрерывной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случайной</w:t>
      </w:r>
      <w:r>
        <w:rPr>
          <w:spacing w:val="4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велич</w:t>
      </w:r>
      <w:r>
        <w:rPr>
          <w:spacing w:val="1"/>
          <w:sz w:val="28"/>
          <w:szCs w:val="28"/>
        </w:rPr>
        <w:t>и</w:t>
      </w:r>
      <w:r>
        <w:rPr>
          <w:spacing w:val="-1"/>
          <w:sz w:val="28"/>
          <w:szCs w:val="28"/>
        </w:rPr>
        <w:t>ны</w:t>
      </w:r>
      <w:r>
        <w:rPr>
          <w:spacing w:val="-1"/>
          <w:w w:val="99"/>
          <w:sz w:val="28"/>
          <w:szCs w:val="28"/>
        </w:rPr>
        <w:t xml:space="preserve"> </w:t>
      </w:r>
      <w:r>
        <w:rPr>
          <w:sz w:val="28"/>
          <w:szCs w:val="28"/>
        </w:rPr>
        <w:t>сводится к</w:t>
      </w:r>
      <w:r>
        <w:rPr>
          <w:spacing w:val="-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непрерывному</w:t>
      </w:r>
      <w:r>
        <w:rPr>
          <w:i/>
          <w:iCs/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распределению единичной массы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(суммарной </w:t>
      </w:r>
      <w:proofErr w:type="spellStart"/>
      <w:r>
        <w:rPr>
          <w:spacing w:val="-1"/>
          <w:sz w:val="28"/>
          <w:szCs w:val="28"/>
        </w:rPr>
        <w:t>вероя</w:t>
      </w:r>
      <w:proofErr w:type="gramStart"/>
      <w:r>
        <w:rPr>
          <w:sz w:val="28"/>
          <w:szCs w:val="28"/>
        </w:rPr>
        <w:t>т</w:t>
      </w:r>
      <w:proofErr w:type="spellEnd"/>
      <w:r>
        <w:rPr>
          <w:sz w:val="28"/>
          <w:szCs w:val="28"/>
        </w:rPr>
        <w:t>-</w:t>
      </w:r>
      <w:proofErr w:type="gramEnd"/>
      <w:r>
        <w:rPr>
          <w:w w:val="9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ности</w:t>
      </w:r>
      <w:proofErr w:type="spellEnd"/>
      <w:r>
        <w:rPr>
          <w:sz w:val="28"/>
          <w:szCs w:val="28"/>
        </w:rPr>
        <w:t>,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равной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единице)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оси</w:t>
      </w:r>
      <w:r>
        <w:rPr>
          <w:spacing w:val="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а</w:t>
      </w:r>
      <w:r>
        <w:rPr>
          <w:spacing w:val="1"/>
          <w:sz w:val="28"/>
          <w:szCs w:val="28"/>
        </w:rPr>
        <w:t>б</w:t>
      </w:r>
      <w:r>
        <w:rPr>
          <w:spacing w:val="-1"/>
          <w:sz w:val="28"/>
          <w:szCs w:val="28"/>
        </w:rPr>
        <w:t>сцис</w:t>
      </w:r>
      <w:r>
        <w:rPr>
          <w:spacing w:val="1"/>
          <w:sz w:val="28"/>
          <w:szCs w:val="28"/>
        </w:rPr>
        <w:t>с</w:t>
      </w:r>
      <w:r>
        <w:rPr>
          <w:sz w:val="28"/>
          <w:szCs w:val="28"/>
        </w:rPr>
        <w:t>,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причем</w:t>
      </w:r>
      <w:r>
        <w:rPr>
          <w:spacing w:val="1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ни</w:t>
      </w:r>
      <w:r>
        <w:rPr>
          <w:i/>
          <w:iCs/>
          <w:spacing w:val="1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одна</w:t>
      </w:r>
      <w:r>
        <w:rPr>
          <w:i/>
          <w:iCs/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точка</w:t>
      </w:r>
      <w:r>
        <w:rPr>
          <w:spacing w:val="1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е</w:t>
      </w:r>
      <w:r>
        <w:rPr>
          <w:spacing w:val="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обладае</w:t>
      </w:r>
      <w:r>
        <w:rPr>
          <w:sz w:val="28"/>
          <w:szCs w:val="28"/>
        </w:rPr>
        <w:t>т</w:t>
      </w:r>
      <w:r>
        <w:rPr>
          <w:spacing w:val="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к</w:t>
      </w:r>
      <w:r>
        <w:rPr>
          <w:sz w:val="28"/>
          <w:szCs w:val="28"/>
        </w:rPr>
        <w:t>о-</w:t>
      </w:r>
      <w:r>
        <w:rPr>
          <w:w w:val="9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нечной</w:t>
      </w:r>
      <w:proofErr w:type="spellEnd"/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массо</w:t>
      </w:r>
      <w:r>
        <w:rPr>
          <w:spacing w:val="1"/>
          <w:sz w:val="28"/>
          <w:szCs w:val="28"/>
        </w:rPr>
        <w:t>й</w:t>
      </w:r>
      <w:r>
        <w:rPr>
          <w:sz w:val="28"/>
          <w:szCs w:val="28"/>
        </w:rPr>
        <w:t>.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Подавляющее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число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непрерывных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случайных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величи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,</w:t>
      </w:r>
      <w:r>
        <w:rPr>
          <w:spacing w:val="30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вс</w:t>
      </w:r>
      <w:r>
        <w:rPr>
          <w:spacing w:val="1"/>
          <w:sz w:val="28"/>
          <w:szCs w:val="28"/>
        </w:rPr>
        <w:t>т</w:t>
      </w:r>
      <w:r>
        <w:rPr>
          <w:sz w:val="28"/>
          <w:szCs w:val="28"/>
        </w:rPr>
        <w:t>р</w:t>
      </w:r>
      <w:proofErr w:type="gramStart"/>
      <w:r>
        <w:rPr>
          <w:sz w:val="28"/>
          <w:szCs w:val="28"/>
        </w:rPr>
        <w:t>е</w:t>
      </w:r>
      <w:proofErr w:type="spellEnd"/>
      <w:r>
        <w:rPr>
          <w:sz w:val="28"/>
          <w:szCs w:val="28"/>
        </w:rPr>
        <w:t>-</w:t>
      </w:r>
      <w:proofErr w:type="gramEnd"/>
      <w:r>
        <w:rPr>
          <w:w w:val="99"/>
          <w:sz w:val="28"/>
          <w:szCs w:val="28"/>
        </w:rPr>
        <w:t xml:space="preserve"> </w:t>
      </w:r>
      <w:r>
        <w:rPr>
          <w:sz w:val="28"/>
          <w:szCs w:val="28"/>
        </w:rPr>
        <w:t>чающихся в з</w:t>
      </w:r>
      <w:r>
        <w:rPr>
          <w:spacing w:val="-1"/>
          <w:sz w:val="28"/>
          <w:szCs w:val="28"/>
        </w:rPr>
        <w:t>а</w:t>
      </w:r>
      <w:r>
        <w:rPr>
          <w:sz w:val="28"/>
          <w:szCs w:val="28"/>
        </w:rPr>
        <w:t>д</w:t>
      </w:r>
      <w:r>
        <w:rPr>
          <w:spacing w:val="-1"/>
          <w:sz w:val="28"/>
          <w:szCs w:val="28"/>
        </w:rPr>
        <w:t>а</w:t>
      </w:r>
      <w:r>
        <w:rPr>
          <w:sz w:val="28"/>
          <w:szCs w:val="28"/>
        </w:rPr>
        <w:t>чах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практики, имеют</w:t>
      </w:r>
      <w:r>
        <w:rPr>
          <w:spacing w:val="2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непрерывный и</w:t>
      </w:r>
      <w:r>
        <w:rPr>
          <w:i/>
          <w:iCs/>
          <w:spacing w:val="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дифференцируемый</w:t>
      </w:r>
      <w:r>
        <w:rPr>
          <w:i/>
          <w:iCs/>
          <w:spacing w:val="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инт</w:t>
      </w:r>
      <w:r>
        <w:rPr>
          <w:spacing w:val="-1"/>
          <w:sz w:val="28"/>
          <w:szCs w:val="28"/>
        </w:rPr>
        <w:t>е</w:t>
      </w:r>
      <w:proofErr w:type="spellEnd"/>
      <w:r>
        <w:rPr>
          <w:sz w:val="28"/>
          <w:szCs w:val="28"/>
        </w:rPr>
        <w:t>-</w:t>
      </w:r>
    </w:p>
    <w:p w:rsidR="003E76A1" w:rsidRDefault="003E76A1" w:rsidP="003E76A1">
      <w:pPr>
        <w:kinsoku w:val="0"/>
        <w:overflowPunct w:val="0"/>
        <w:ind w:left="114" w:right="107" w:firstLine="453"/>
        <w:jc w:val="both"/>
        <w:rPr>
          <w:sz w:val="28"/>
          <w:szCs w:val="28"/>
        </w:rPr>
        <w:sectPr w:rsidR="003E76A1">
          <w:footerReference w:type="default" r:id="rId107"/>
          <w:pgSz w:w="11900" w:h="16840"/>
          <w:pgMar w:top="1080" w:right="1020" w:bottom="940" w:left="1020" w:header="0" w:footer="758" w:gutter="0"/>
          <w:pgNumType w:start="1"/>
          <w:cols w:space="720"/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"/>
        <w:ind w:left="114"/>
      </w:pPr>
      <w:proofErr w:type="spellStart"/>
      <w:r>
        <w:lastRenderedPageBreak/>
        <w:t>гральный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зако</w:t>
      </w:r>
      <w:r>
        <w:t>н</w:t>
      </w:r>
      <w:r>
        <w:rPr>
          <w:spacing w:val="-18"/>
        </w:rPr>
        <w:t xml:space="preserve"> </w:t>
      </w:r>
      <w:r>
        <w:t>распределения</w:t>
      </w:r>
    </w:p>
    <w:p w:rsidR="003E76A1" w:rsidRDefault="003E76A1" w:rsidP="003E76A1">
      <w:pPr>
        <w:kinsoku w:val="0"/>
        <w:overflowPunct w:val="0"/>
        <w:spacing w:line="344" w:lineRule="exact"/>
        <w:ind w:left="76"/>
        <w:rPr>
          <w:sz w:val="28"/>
          <w:szCs w:val="28"/>
        </w:rPr>
      </w:pPr>
      <w:r>
        <w:rPr>
          <w:w w:val="90"/>
        </w:rPr>
        <w:br w:type="column"/>
      </w:r>
      <w:r>
        <w:rPr>
          <w:i/>
          <w:iCs/>
          <w:w w:val="90"/>
          <w:sz w:val="28"/>
          <w:szCs w:val="28"/>
        </w:rPr>
        <w:lastRenderedPageBreak/>
        <w:t>F</w:t>
      </w:r>
      <w:r>
        <w:rPr>
          <w:i/>
          <w:iCs/>
          <w:spacing w:val="-39"/>
          <w:w w:val="90"/>
          <w:sz w:val="28"/>
          <w:szCs w:val="28"/>
        </w:rPr>
        <w:t xml:space="preserve"> </w:t>
      </w:r>
      <w:r>
        <w:rPr>
          <w:rFonts w:ascii="Symbol" w:hAnsi="Symbol" w:cs="Symbol"/>
          <w:spacing w:val="11"/>
          <w:w w:val="90"/>
          <w:sz w:val="36"/>
          <w:szCs w:val="36"/>
        </w:rPr>
        <w:t></w:t>
      </w:r>
      <w:proofErr w:type="spellStart"/>
      <w:r>
        <w:rPr>
          <w:i/>
          <w:iCs/>
          <w:spacing w:val="14"/>
          <w:w w:val="90"/>
          <w:sz w:val="28"/>
          <w:szCs w:val="28"/>
        </w:rPr>
        <w:t>x</w:t>
      </w:r>
      <w:proofErr w:type="spellEnd"/>
      <w:r>
        <w:rPr>
          <w:rFonts w:ascii="Symbol" w:hAnsi="Symbol" w:cs="Symbol"/>
          <w:spacing w:val="26"/>
          <w:w w:val="90"/>
          <w:sz w:val="36"/>
          <w:szCs w:val="36"/>
        </w:rPr>
        <w:t></w:t>
      </w:r>
      <w:r>
        <w:rPr>
          <w:w w:val="90"/>
          <w:sz w:val="28"/>
          <w:szCs w:val="28"/>
        </w:rPr>
        <w:t>.</w:t>
      </w:r>
    </w:p>
    <w:p w:rsidR="003E76A1" w:rsidRDefault="003E76A1" w:rsidP="003E76A1">
      <w:pPr>
        <w:kinsoku w:val="0"/>
        <w:overflowPunct w:val="0"/>
        <w:spacing w:line="344" w:lineRule="exact"/>
        <w:ind w:left="76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3810" w:space="40"/>
            <w:col w:w="601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line="345" w:lineRule="exact"/>
        <w:ind w:left="567"/>
      </w:pPr>
      <w:r>
        <w:lastRenderedPageBreak/>
        <w:t>Пусть</w:t>
      </w:r>
      <w:r>
        <w:rPr>
          <w:spacing w:val="35"/>
        </w:rPr>
        <w:t xml:space="preserve"> </w:t>
      </w:r>
      <w:r>
        <w:rPr>
          <w:spacing w:val="1"/>
        </w:rPr>
        <w:t>и</w:t>
      </w:r>
      <w:r>
        <w:t>м</w:t>
      </w:r>
      <w:r>
        <w:rPr>
          <w:spacing w:val="-1"/>
        </w:rPr>
        <w:t>ее</w:t>
      </w:r>
      <w:r>
        <w:rPr>
          <w:spacing w:val="1"/>
        </w:rPr>
        <w:t>т</w:t>
      </w:r>
      <w:r>
        <w:rPr>
          <w:spacing w:val="-1"/>
        </w:rPr>
        <w:t>с</w:t>
      </w:r>
      <w:r>
        <w:t>я</w:t>
      </w:r>
      <w:r>
        <w:rPr>
          <w:spacing w:val="37"/>
        </w:rPr>
        <w:t xml:space="preserve"> </w:t>
      </w:r>
      <w:r>
        <w:t>н</w:t>
      </w:r>
      <w:r>
        <w:rPr>
          <w:spacing w:val="-1"/>
        </w:rPr>
        <w:t>е</w:t>
      </w:r>
      <w:r>
        <w:t>пр</w:t>
      </w:r>
      <w:r>
        <w:rPr>
          <w:spacing w:val="-1"/>
        </w:rPr>
        <w:t>е</w:t>
      </w:r>
      <w:r>
        <w:t>ры</w:t>
      </w:r>
      <w:r>
        <w:rPr>
          <w:spacing w:val="-1"/>
        </w:rPr>
        <w:t>в</w:t>
      </w:r>
      <w:r>
        <w:t>н</w:t>
      </w:r>
      <w:r>
        <w:rPr>
          <w:spacing w:val="-1"/>
        </w:rPr>
        <w:t>а</w:t>
      </w:r>
      <w:r>
        <w:t>я</w:t>
      </w:r>
      <w:r>
        <w:rPr>
          <w:spacing w:val="38"/>
        </w:rPr>
        <w:t xml:space="preserve"> </w:t>
      </w:r>
      <w:r>
        <w:t>случайная</w:t>
      </w:r>
      <w:r>
        <w:rPr>
          <w:spacing w:val="37"/>
        </w:rPr>
        <w:t xml:space="preserve"> </w:t>
      </w:r>
      <w:r>
        <w:t>велич</w:t>
      </w:r>
      <w:r>
        <w:rPr>
          <w:spacing w:val="1"/>
        </w:rPr>
        <w:t>и</w:t>
      </w:r>
      <w:r>
        <w:t>на</w:t>
      </w:r>
      <w:r>
        <w:rPr>
          <w:spacing w:val="55"/>
        </w:rPr>
        <w:t xml:space="preserve"> </w:t>
      </w:r>
      <w:r>
        <w:rPr>
          <w:rFonts w:ascii="Symbol" w:hAnsi="Symbol" w:cs="Symbol"/>
          <w:sz w:val="29"/>
          <w:szCs w:val="29"/>
        </w:rPr>
        <w:t></w:t>
      </w:r>
      <w:r>
        <w:rPr>
          <w:rFonts w:ascii="Symbol" w:hAnsi="Symbol" w:cs="Symbol"/>
          <w:sz w:val="29"/>
          <w:szCs w:val="29"/>
        </w:rPr>
        <w:t></w:t>
      </w:r>
      <w:r>
        <w:rPr>
          <w:rFonts w:ascii="Symbol" w:hAnsi="Symbol" w:cs="Symbol"/>
          <w:spacing w:val="36"/>
          <w:sz w:val="29"/>
          <w:szCs w:val="29"/>
        </w:rPr>
        <w:t></w:t>
      </w:r>
      <w:r>
        <w:t>с</w:t>
      </w:r>
      <w:r>
        <w:rPr>
          <w:spacing w:val="36"/>
        </w:rPr>
        <w:t xml:space="preserve"> </w:t>
      </w:r>
      <w:proofErr w:type="gramStart"/>
      <w:r>
        <w:t>интегральной</w:t>
      </w:r>
      <w:proofErr w:type="gramEnd"/>
      <w:r>
        <w:rPr>
          <w:spacing w:val="37"/>
        </w:rPr>
        <w:t xml:space="preserve"> </w:t>
      </w:r>
      <w:proofErr w:type="spellStart"/>
      <w:r>
        <w:t>функ</w:t>
      </w:r>
      <w:proofErr w:type="spellEnd"/>
      <w:r>
        <w:t>-</w:t>
      </w:r>
    </w:p>
    <w:p w:rsidR="003E76A1" w:rsidRDefault="003E76A1" w:rsidP="003E76A1">
      <w:pPr>
        <w:pStyle w:val="a8"/>
        <w:kinsoku w:val="0"/>
        <w:overflowPunct w:val="0"/>
        <w:spacing w:line="345" w:lineRule="exact"/>
        <w:ind w:left="567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8" w:line="266" w:lineRule="auto"/>
        <w:ind w:left="113"/>
      </w:pPr>
      <w:proofErr w:type="spellStart"/>
      <w:r>
        <w:lastRenderedPageBreak/>
        <w:t>цией</w:t>
      </w:r>
      <w:proofErr w:type="spellEnd"/>
      <w:r>
        <w:rPr>
          <w:spacing w:val="-23"/>
        </w:rPr>
        <w:t xml:space="preserve"> </w:t>
      </w:r>
      <w:r>
        <w:rPr>
          <w:spacing w:val="-1"/>
        </w:rPr>
        <w:t>рас</w:t>
      </w:r>
      <w:r>
        <w:rPr>
          <w:spacing w:val="1"/>
        </w:rPr>
        <w:t>п</w:t>
      </w:r>
      <w:r>
        <w:rPr>
          <w:spacing w:val="-1"/>
        </w:rPr>
        <w:t>ределен</w:t>
      </w:r>
      <w:r>
        <w:rPr>
          <w:spacing w:val="1"/>
        </w:rPr>
        <w:t>и</w:t>
      </w:r>
      <w:r>
        <w:t>я</w:t>
      </w:r>
      <w:r>
        <w:rPr>
          <w:w w:val="99"/>
        </w:rPr>
        <w:t xml:space="preserve"> </w:t>
      </w:r>
      <w:r>
        <w:t>Функция</w:t>
      </w:r>
    </w:p>
    <w:p w:rsidR="003E76A1" w:rsidRDefault="003E76A1" w:rsidP="003E76A1">
      <w:pPr>
        <w:pStyle w:val="a8"/>
        <w:kinsoku w:val="0"/>
        <w:overflowPunct w:val="0"/>
        <w:spacing w:line="379" w:lineRule="exact"/>
        <w:ind w:left="78"/>
      </w:pPr>
      <w:r>
        <w:rPr>
          <w:sz w:val="24"/>
          <w:szCs w:val="24"/>
        </w:rPr>
        <w:br w:type="column"/>
      </w:r>
      <w:r>
        <w:rPr>
          <w:i/>
          <w:iCs/>
        </w:rPr>
        <w:lastRenderedPageBreak/>
        <w:t>F</w:t>
      </w:r>
      <w:r>
        <w:rPr>
          <w:i/>
          <w:iCs/>
          <w:spacing w:val="-52"/>
        </w:rPr>
        <w:t xml:space="preserve"> </w:t>
      </w:r>
      <w:r>
        <w:rPr>
          <w:rFonts w:ascii="Symbol" w:hAnsi="Symbol" w:cs="Symbol"/>
          <w:spacing w:val="13"/>
          <w:sz w:val="36"/>
          <w:szCs w:val="36"/>
        </w:rPr>
        <w:t></w:t>
      </w:r>
      <w:proofErr w:type="spellStart"/>
      <w:r>
        <w:rPr>
          <w:i/>
          <w:iCs/>
          <w:spacing w:val="16"/>
        </w:rPr>
        <w:t>x</w:t>
      </w:r>
      <w:proofErr w:type="spellEnd"/>
      <w:r>
        <w:rPr>
          <w:rFonts w:ascii="Symbol" w:hAnsi="Symbol" w:cs="Symbol"/>
          <w:spacing w:val="28"/>
          <w:sz w:val="36"/>
          <w:szCs w:val="36"/>
        </w:rPr>
        <w:t></w:t>
      </w:r>
      <w:r>
        <w:t>,</w:t>
      </w:r>
      <w:r>
        <w:rPr>
          <w:spacing w:val="-24"/>
        </w:rPr>
        <w:t xml:space="preserve"> </w:t>
      </w:r>
      <w:proofErr w:type="gramStart"/>
      <w:r>
        <w:t>которая</w:t>
      </w:r>
      <w:proofErr w:type="gramEnd"/>
      <w:r>
        <w:rPr>
          <w:spacing w:val="-22"/>
        </w:rPr>
        <w:t xml:space="preserve"> </w:t>
      </w:r>
      <w:r>
        <w:t>является</w:t>
      </w:r>
      <w:r>
        <w:rPr>
          <w:spacing w:val="-22"/>
        </w:rPr>
        <w:t xml:space="preserve"> </w:t>
      </w:r>
      <w:r>
        <w:t>непрерывной</w:t>
      </w:r>
      <w:r>
        <w:rPr>
          <w:spacing w:val="-23"/>
        </w:rPr>
        <w:t xml:space="preserve"> </w:t>
      </w:r>
      <w:r>
        <w:t>и</w:t>
      </w:r>
      <w:r>
        <w:rPr>
          <w:spacing w:val="-23"/>
        </w:rPr>
        <w:t xml:space="preserve"> </w:t>
      </w:r>
      <w:r>
        <w:t>дифференцируемо</w:t>
      </w:r>
      <w:r>
        <w:rPr>
          <w:spacing w:val="2"/>
        </w:rPr>
        <w:t>й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line="379" w:lineRule="exact"/>
        <w:ind w:left="78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2519" w:space="40"/>
            <w:col w:w="7301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line="345" w:lineRule="exact"/>
        <w:ind w:left="567"/>
      </w:pPr>
      <w:r>
        <w:lastRenderedPageBreak/>
        <w:t>Пусть</w:t>
      </w:r>
      <w:r>
        <w:rPr>
          <w:spacing w:val="35"/>
        </w:rPr>
        <w:t xml:space="preserve"> </w:t>
      </w:r>
      <w:r>
        <w:rPr>
          <w:spacing w:val="1"/>
        </w:rPr>
        <w:t>и</w:t>
      </w:r>
      <w:r>
        <w:t>м</w:t>
      </w:r>
      <w:r>
        <w:rPr>
          <w:spacing w:val="-1"/>
        </w:rPr>
        <w:t>ее</w:t>
      </w:r>
      <w:r>
        <w:rPr>
          <w:spacing w:val="1"/>
        </w:rPr>
        <w:t>т</w:t>
      </w:r>
      <w:r>
        <w:rPr>
          <w:spacing w:val="-1"/>
        </w:rPr>
        <w:t>с</w:t>
      </w:r>
      <w:r>
        <w:t>я</w:t>
      </w:r>
      <w:r>
        <w:rPr>
          <w:spacing w:val="37"/>
        </w:rPr>
        <w:t xml:space="preserve"> </w:t>
      </w:r>
      <w:r>
        <w:t>н</w:t>
      </w:r>
      <w:r>
        <w:rPr>
          <w:spacing w:val="-1"/>
        </w:rPr>
        <w:t>е</w:t>
      </w:r>
      <w:r>
        <w:t>пр</w:t>
      </w:r>
      <w:r>
        <w:rPr>
          <w:spacing w:val="-1"/>
        </w:rPr>
        <w:t>е</w:t>
      </w:r>
      <w:r>
        <w:t>ры</w:t>
      </w:r>
      <w:r>
        <w:rPr>
          <w:spacing w:val="-1"/>
        </w:rPr>
        <w:t>в</w:t>
      </w:r>
      <w:r>
        <w:t>н</w:t>
      </w:r>
      <w:r>
        <w:rPr>
          <w:spacing w:val="-1"/>
        </w:rPr>
        <w:t>а</w:t>
      </w:r>
      <w:r>
        <w:t>я</w:t>
      </w:r>
      <w:r>
        <w:rPr>
          <w:spacing w:val="38"/>
        </w:rPr>
        <w:t xml:space="preserve"> </w:t>
      </w:r>
      <w:r>
        <w:t>случайная</w:t>
      </w:r>
      <w:r>
        <w:rPr>
          <w:spacing w:val="37"/>
        </w:rPr>
        <w:t xml:space="preserve"> </w:t>
      </w:r>
      <w:r>
        <w:t>велич</w:t>
      </w:r>
      <w:r>
        <w:rPr>
          <w:spacing w:val="1"/>
        </w:rPr>
        <w:t>и</w:t>
      </w:r>
      <w:r>
        <w:t>на</w:t>
      </w:r>
      <w:r>
        <w:rPr>
          <w:spacing w:val="55"/>
        </w:rPr>
        <w:t xml:space="preserve"> </w:t>
      </w:r>
      <w:r>
        <w:rPr>
          <w:rFonts w:ascii="Symbol" w:hAnsi="Symbol" w:cs="Symbol"/>
          <w:sz w:val="29"/>
          <w:szCs w:val="29"/>
        </w:rPr>
        <w:t></w:t>
      </w:r>
      <w:r>
        <w:rPr>
          <w:rFonts w:ascii="Symbol" w:hAnsi="Symbol" w:cs="Symbol"/>
          <w:sz w:val="29"/>
          <w:szCs w:val="29"/>
        </w:rPr>
        <w:t></w:t>
      </w:r>
      <w:r>
        <w:rPr>
          <w:rFonts w:ascii="Symbol" w:hAnsi="Symbol" w:cs="Symbol"/>
          <w:spacing w:val="36"/>
          <w:sz w:val="29"/>
          <w:szCs w:val="29"/>
        </w:rPr>
        <w:t></w:t>
      </w:r>
      <w:r>
        <w:t>с</w:t>
      </w:r>
      <w:r>
        <w:rPr>
          <w:spacing w:val="36"/>
        </w:rPr>
        <w:t xml:space="preserve"> </w:t>
      </w:r>
      <w:proofErr w:type="gramStart"/>
      <w:r>
        <w:t>интегральной</w:t>
      </w:r>
      <w:proofErr w:type="gramEnd"/>
      <w:r>
        <w:rPr>
          <w:spacing w:val="37"/>
        </w:rPr>
        <w:t xml:space="preserve"> </w:t>
      </w:r>
      <w:proofErr w:type="spellStart"/>
      <w:r>
        <w:t>функ</w:t>
      </w:r>
      <w:proofErr w:type="spellEnd"/>
      <w:r>
        <w:t>-</w:t>
      </w:r>
    </w:p>
    <w:p w:rsidR="003E76A1" w:rsidRDefault="003E76A1" w:rsidP="003E76A1">
      <w:pPr>
        <w:pStyle w:val="a8"/>
        <w:kinsoku w:val="0"/>
        <w:overflowPunct w:val="0"/>
        <w:spacing w:line="345" w:lineRule="exact"/>
        <w:ind w:left="567"/>
        <w:sectPr w:rsidR="003E76A1" w:rsidSect="003E76A1"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8" w:line="266" w:lineRule="auto"/>
        <w:ind w:left="113"/>
      </w:pPr>
      <w:proofErr w:type="spellStart"/>
      <w:r>
        <w:lastRenderedPageBreak/>
        <w:t>цией</w:t>
      </w:r>
      <w:proofErr w:type="spellEnd"/>
      <w:r>
        <w:rPr>
          <w:spacing w:val="-23"/>
        </w:rPr>
        <w:t xml:space="preserve"> </w:t>
      </w:r>
      <w:r>
        <w:rPr>
          <w:spacing w:val="-1"/>
        </w:rPr>
        <w:t>рас</w:t>
      </w:r>
      <w:r>
        <w:rPr>
          <w:spacing w:val="1"/>
        </w:rPr>
        <w:t>п</w:t>
      </w:r>
      <w:r>
        <w:rPr>
          <w:spacing w:val="-1"/>
        </w:rPr>
        <w:t>ределен</w:t>
      </w:r>
      <w:r>
        <w:rPr>
          <w:spacing w:val="1"/>
        </w:rPr>
        <w:t>и</w:t>
      </w:r>
      <w:r>
        <w:t>я</w:t>
      </w:r>
      <w:r>
        <w:rPr>
          <w:w w:val="99"/>
        </w:rPr>
        <w:t xml:space="preserve"> </w:t>
      </w:r>
      <w:r>
        <w:t>Функция</w:t>
      </w:r>
    </w:p>
    <w:p w:rsidR="003E76A1" w:rsidRDefault="003E76A1" w:rsidP="003E76A1">
      <w:pPr>
        <w:pStyle w:val="a8"/>
        <w:kinsoku w:val="0"/>
        <w:overflowPunct w:val="0"/>
        <w:spacing w:line="379" w:lineRule="exact"/>
        <w:ind w:left="78"/>
      </w:pPr>
      <w:r>
        <w:rPr>
          <w:sz w:val="24"/>
          <w:szCs w:val="24"/>
        </w:rPr>
        <w:br w:type="column"/>
      </w:r>
      <w:r>
        <w:rPr>
          <w:i/>
          <w:iCs/>
        </w:rPr>
        <w:lastRenderedPageBreak/>
        <w:t>F</w:t>
      </w:r>
      <w:r>
        <w:rPr>
          <w:i/>
          <w:iCs/>
          <w:spacing w:val="-52"/>
        </w:rPr>
        <w:t xml:space="preserve"> </w:t>
      </w:r>
      <w:r>
        <w:rPr>
          <w:rFonts w:ascii="Symbol" w:hAnsi="Symbol" w:cs="Symbol"/>
          <w:spacing w:val="13"/>
          <w:sz w:val="36"/>
          <w:szCs w:val="36"/>
        </w:rPr>
        <w:t></w:t>
      </w:r>
      <w:proofErr w:type="spellStart"/>
      <w:r>
        <w:rPr>
          <w:i/>
          <w:iCs/>
          <w:spacing w:val="16"/>
        </w:rPr>
        <w:t>x</w:t>
      </w:r>
      <w:proofErr w:type="spellEnd"/>
      <w:r>
        <w:rPr>
          <w:rFonts w:ascii="Symbol" w:hAnsi="Symbol" w:cs="Symbol"/>
          <w:spacing w:val="28"/>
          <w:sz w:val="36"/>
          <w:szCs w:val="36"/>
        </w:rPr>
        <w:t></w:t>
      </w:r>
      <w:r>
        <w:t>,</w:t>
      </w:r>
      <w:r>
        <w:rPr>
          <w:spacing w:val="-24"/>
        </w:rPr>
        <w:t xml:space="preserve"> </w:t>
      </w:r>
      <w:proofErr w:type="gramStart"/>
      <w:r>
        <w:t>которая</w:t>
      </w:r>
      <w:proofErr w:type="gramEnd"/>
      <w:r>
        <w:rPr>
          <w:spacing w:val="-22"/>
        </w:rPr>
        <w:t xml:space="preserve"> </w:t>
      </w:r>
      <w:r>
        <w:t>является</w:t>
      </w:r>
      <w:r>
        <w:rPr>
          <w:spacing w:val="-22"/>
        </w:rPr>
        <w:t xml:space="preserve"> </w:t>
      </w:r>
      <w:r>
        <w:t>непрерывной</w:t>
      </w:r>
      <w:r>
        <w:rPr>
          <w:spacing w:val="-23"/>
        </w:rPr>
        <w:t xml:space="preserve"> </w:t>
      </w:r>
      <w:r>
        <w:t>и</w:t>
      </w:r>
      <w:r>
        <w:rPr>
          <w:spacing w:val="-23"/>
        </w:rPr>
        <w:t xml:space="preserve"> </w:t>
      </w:r>
      <w:r>
        <w:t>дифференцируемо</w:t>
      </w:r>
      <w:r>
        <w:rPr>
          <w:spacing w:val="2"/>
        </w:rPr>
        <w:t>й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line="379" w:lineRule="exact"/>
        <w:ind w:left="78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2519" w:space="40"/>
            <w:col w:w="7301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8" w:line="150" w:lineRule="exact"/>
        <w:rPr>
          <w:sz w:val="15"/>
          <w:szCs w:val="15"/>
        </w:rPr>
      </w:pPr>
    </w:p>
    <w:p w:rsidR="003E76A1" w:rsidRDefault="003E76A1" w:rsidP="003E76A1">
      <w:pPr>
        <w:kinsoku w:val="0"/>
        <w:overflowPunct w:val="0"/>
        <w:spacing w:before="8" w:line="150" w:lineRule="exact"/>
        <w:rPr>
          <w:sz w:val="15"/>
          <w:szCs w:val="15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2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348" w:lineRule="exact"/>
        <w:jc w:val="right"/>
        <w:rPr>
          <w:rFonts w:ascii="Symbol" w:hAnsi="Symbol" w:cs="Symbol"/>
          <w:sz w:val="28"/>
          <w:szCs w:val="28"/>
        </w:rPr>
      </w:pPr>
      <w:proofErr w:type="spellStart"/>
      <w:r>
        <w:rPr>
          <w:i/>
          <w:iCs/>
          <w:spacing w:val="6"/>
          <w:w w:val="90"/>
          <w:sz w:val="28"/>
          <w:szCs w:val="28"/>
        </w:rPr>
        <w:t>p</w:t>
      </w:r>
      <w:r>
        <w:rPr>
          <w:rFonts w:ascii="Symbol" w:hAnsi="Symbol" w:cs="Symbol"/>
          <w:spacing w:val="11"/>
          <w:w w:val="90"/>
          <w:sz w:val="36"/>
          <w:szCs w:val="36"/>
        </w:rPr>
        <w:t></w:t>
      </w:r>
      <w:r>
        <w:rPr>
          <w:i/>
          <w:iCs/>
          <w:spacing w:val="12"/>
          <w:w w:val="90"/>
          <w:sz w:val="28"/>
          <w:szCs w:val="28"/>
        </w:rPr>
        <w:t>x</w:t>
      </w:r>
      <w:proofErr w:type="spellEnd"/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4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2" w:line="110" w:lineRule="exact"/>
        <w:rPr>
          <w:sz w:val="11"/>
          <w:szCs w:val="11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spacing w:line="248" w:lineRule="exact"/>
        <w:ind w:left="68"/>
      </w:pPr>
      <w:proofErr w:type="spellStart"/>
      <w:r>
        <w:rPr>
          <w:w w:val="95"/>
        </w:rPr>
        <w:t>lim</w:t>
      </w:r>
      <w:proofErr w:type="spellEnd"/>
    </w:p>
    <w:p w:rsidR="003E76A1" w:rsidRDefault="003E76A1" w:rsidP="003E76A1">
      <w:pPr>
        <w:kinsoku w:val="0"/>
        <w:overflowPunct w:val="0"/>
        <w:spacing w:before="38" w:line="374" w:lineRule="exact"/>
        <w:ind w:left="76"/>
        <w:rPr>
          <w:rFonts w:ascii="Symbol" w:hAnsi="Symbol" w:cs="Symbol"/>
          <w:sz w:val="36"/>
          <w:szCs w:val="36"/>
        </w:rPr>
      </w:pPr>
      <w:r>
        <w:rPr>
          <w:w w:val="95"/>
        </w:rPr>
        <w:br w:type="column"/>
      </w:r>
      <w:r>
        <w:rPr>
          <w:i/>
          <w:iCs/>
          <w:w w:val="95"/>
          <w:sz w:val="28"/>
          <w:szCs w:val="28"/>
        </w:rPr>
        <w:lastRenderedPageBreak/>
        <w:t>F</w:t>
      </w:r>
      <w:r>
        <w:rPr>
          <w:i/>
          <w:iCs/>
          <w:spacing w:val="-38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13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</w:t>
      </w:r>
      <w:r>
        <w:rPr>
          <w:rFonts w:ascii="Symbol" w:hAnsi="Symbol" w:cs="Symbol"/>
          <w:spacing w:val="-13"/>
          <w:w w:val="95"/>
          <w:sz w:val="28"/>
          <w:szCs w:val="28"/>
        </w:rPr>
        <w:t></w:t>
      </w:r>
      <w:r>
        <w:rPr>
          <w:rFonts w:ascii="Symbol" w:hAnsi="Symbol" w:cs="Symbol"/>
          <w:spacing w:val="-1"/>
          <w:w w:val="95"/>
          <w:sz w:val="28"/>
          <w:szCs w:val="28"/>
        </w:rPr>
        <w:t>∆</w:t>
      </w:r>
      <w:proofErr w:type="spellStart"/>
      <w:r>
        <w:rPr>
          <w:i/>
          <w:iCs/>
          <w:spacing w:val="15"/>
          <w:w w:val="95"/>
          <w:sz w:val="28"/>
          <w:szCs w:val="28"/>
        </w:rPr>
        <w:t>x</w:t>
      </w:r>
      <w:r>
        <w:rPr>
          <w:rFonts w:ascii="Symbol" w:hAnsi="Symbol" w:cs="Symbol"/>
          <w:spacing w:val="32"/>
          <w:w w:val="95"/>
          <w:sz w:val="36"/>
          <w:szCs w:val="36"/>
        </w:rPr>
        <w:t>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8"/>
          <w:w w:val="95"/>
          <w:sz w:val="28"/>
          <w:szCs w:val="28"/>
        </w:rPr>
        <w:t></w:t>
      </w:r>
      <w:r>
        <w:rPr>
          <w:i/>
          <w:iCs/>
          <w:w w:val="95"/>
          <w:sz w:val="28"/>
          <w:szCs w:val="28"/>
        </w:rPr>
        <w:t>F</w:t>
      </w:r>
      <w:proofErr w:type="spellEnd"/>
      <w:r>
        <w:rPr>
          <w:i/>
          <w:iCs/>
          <w:spacing w:val="-42"/>
          <w:sz w:val="28"/>
          <w:szCs w:val="28"/>
        </w:rPr>
        <w:t xml:space="preserve"> 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proofErr w:type="spellStart"/>
      <w:r>
        <w:rPr>
          <w:i/>
          <w:iCs/>
          <w:spacing w:val="15"/>
          <w:w w:val="95"/>
          <w:sz w:val="28"/>
          <w:szCs w:val="28"/>
        </w:rPr>
        <w:t>x</w:t>
      </w:r>
      <w:proofErr w:type="spellEnd"/>
      <w:r>
        <w:rPr>
          <w:rFonts w:ascii="Symbol" w:hAnsi="Symbol" w:cs="Symbol"/>
          <w:w w:val="95"/>
          <w:sz w:val="36"/>
          <w:szCs w:val="36"/>
        </w:rPr>
        <w:t></w:t>
      </w:r>
    </w:p>
    <w:p w:rsidR="003E76A1" w:rsidRDefault="00796673" w:rsidP="003E76A1">
      <w:pPr>
        <w:pStyle w:val="a8"/>
        <w:kinsoku w:val="0"/>
        <w:overflowPunct w:val="0"/>
        <w:spacing w:line="149" w:lineRule="exact"/>
        <w:jc w:val="right"/>
        <w:rPr>
          <w:rFonts w:ascii="Symbol" w:hAnsi="Symbol" w:cs="Symbol"/>
        </w:rPr>
      </w:pPr>
      <w:r w:rsidRPr="00796673">
        <w:rPr>
          <w:noProof/>
        </w:rPr>
        <w:pict>
          <v:polyline id="_x0000_s1075" style="position:absolute;left:0;text-align:left;z-index:-251656192;mso-position-horizontal-relative:page;mso-position-vertical-relative:text" points="203.25pt,4.55pt,296.75pt,4.55pt" coordsize="1871,20" o:allowincell="f" filled="f" strokeweight=".17603mm">
            <v:path arrowok="t"/>
            <w10:wrap anchorx="page"/>
          </v:polyline>
        </w:pict>
      </w:r>
      <w:r w:rsidR="003E76A1">
        <w:rPr>
          <w:rFonts w:ascii="Symbol" w:hAnsi="Symbol" w:cs="Symbol"/>
          <w:w w:val="95"/>
        </w:rPr>
        <w:t></w:t>
      </w:r>
    </w:p>
    <w:p w:rsidR="003E76A1" w:rsidRDefault="003E76A1" w:rsidP="003E76A1">
      <w:pPr>
        <w:kinsoku w:val="0"/>
        <w:overflowPunct w:val="0"/>
        <w:spacing w:before="2" w:line="110" w:lineRule="exact"/>
        <w:rPr>
          <w:sz w:val="11"/>
          <w:szCs w:val="11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spacing w:line="248" w:lineRule="exact"/>
        <w:ind w:left="68"/>
      </w:pPr>
      <w:proofErr w:type="spellStart"/>
      <w:r>
        <w:rPr>
          <w:w w:val="95"/>
        </w:rPr>
        <w:t>lim</w:t>
      </w:r>
      <w:proofErr w:type="spellEnd"/>
    </w:p>
    <w:p w:rsidR="003E76A1" w:rsidRDefault="003E76A1" w:rsidP="003E76A1">
      <w:pPr>
        <w:tabs>
          <w:tab w:val="left" w:pos="1064"/>
        </w:tabs>
        <w:kinsoku w:val="0"/>
        <w:overflowPunct w:val="0"/>
        <w:spacing w:before="38" w:line="365" w:lineRule="exact"/>
        <w:ind w:left="67"/>
        <w:rPr>
          <w:rFonts w:ascii="Symbol" w:hAnsi="Symbol" w:cs="Symbol"/>
          <w:sz w:val="36"/>
          <w:szCs w:val="36"/>
        </w:rPr>
      </w:pPr>
      <w:r>
        <w:rPr>
          <w:w w:val="95"/>
        </w:rPr>
        <w:br w:type="column"/>
      </w:r>
      <w:r>
        <w:rPr>
          <w:rFonts w:ascii="Symbol" w:hAnsi="Symbol" w:cs="Symbol"/>
          <w:spacing w:val="-1"/>
          <w:w w:val="95"/>
          <w:sz w:val="28"/>
          <w:szCs w:val="28"/>
        </w:rPr>
        <w:lastRenderedPageBreak/>
        <w:t>∆</w:t>
      </w:r>
      <w:r>
        <w:rPr>
          <w:i/>
          <w:iCs/>
          <w:w w:val="95"/>
          <w:sz w:val="28"/>
          <w:szCs w:val="28"/>
        </w:rPr>
        <w:t>F</w:t>
      </w:r>
      <w:r>
        <w:rPr>
          <w:i/>
          <w:iCs/>
          <w:spacing w:val="-42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proofErr w:type="spellStart"/>
      <w:r>
        <w:rPr>
          <w:i/>
          <w:iCs/>
          <w:spacing w:val="13"/>
          <w:w w:val="95"/>
          <w:sz w:val="28"/>
          <w:szCs w:val="28"/>
        </w:rPr>
        <w:t>x</w:t>
      </w:r>
      <w:proofErr w:type="spellEnd"/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w w:val="95"/>
          <w:sz w:val="36"/>
          <w:szCs w:val="36"/>
        </w:rPr>
        <w:tab/>
      </w:r>
      <w:proofErr w:type="spellStart"/>
      <w:r>
        <w:rPr>
          <w:i/>
          <w:iCs/>
          <w:w w:val="90"/>
          <w:sz w:val="28"/>
          <w:szCs w:val="28"/>
        </w:rPr>
        <w:t>dF</w:t>
      </w:r>
      <w:proofErr w:type="spellEnd"/>
      <w:r>
        <w:rPr>
          <w:i/>
          <w:iCs/>
          <w:spacing w:val="-28"/>
          <w:w w:val="90"/>
          <w:sz w:val="28"/>
          <w:szCs w:val="28"/>
        </w:rPr>
        <w:t xml:space="preserve"> </w:t>
      </w:r>
      <w:r>
        <w:rPr>
          <w:rFonts w:ascii="Symbol" w:hAnsi="Symbol" w:cs="Symbol"/>
          <w:spacing w:val="11"/>
          <w:w w:val="90"/>
          <w:sz w:val="36"/>
          <w:szCs w:val="36"/>
        </w:rPr>
        <w:t></w:t>
      </w:r>
      <w:proofErr w:type="spellStart"/>
      <w:r>
        <w:rPr>
          <w:i/>
          <w:iCs/>
          <w:spacing w:val="14"/>
          <w:w w:val="90"/>
          <w:sz w:val="28"/>
          <w:szCs w:val="28"/>
        </w:rPr>
        <w:t>x</w:t>
      </w:r>
      <w:proofErr w:type="spellEnd"/>
      <w:r>
        <w:rPr>
          <w:rFonts w:ascii="Symbol" w:hAnsi="Symbol" w:cs="Symbol"/>
          <w:w w:val="90"/>
          <w:sz w:val="36"/>
          <w:szCs w:val="36"/>
        </w:rPr>
        <w:t></w:t>
      </w:r>
    </w:p>
    <w:p w:rsidR="003E76A1" w:rsidRDefault="00796673" w:rsidP="003E76A1">
      <w:pPr>
        <w:tabs>
          <w:tab w:val="left" w:pos="1798"/>
        </w:tabs>
        <w:kinsoku w:val="0"/>
        <w:overflowPunct w:val="0"/>
        <w:spacing w:line="157" w:lineRule="exact"/>
        <w:ind w:left="831"/>
        <w:rPr>
          <w:sz w:val="28"/>
          <w:szCs w:val="28"/>
        </w:rPr>
      </w:pPr>
      <w:r w:rsidRPr="00796673">
        <w:rPr>
          <w:noProof/>
        </w:rPr>
        <w:pict>
          <v:polyline id="_x0000_s1076" style="position:absolute;left:0;text-align:left;z-index:-251655168;mso-position-horizontal-relative:page;mso-position-vertical-relative:text" points="336.7pt,4.95pt,372.05pt,4.95pt" coordsize="708,20" o:allowincell="f" filled="f" strokeweight=".17603mm">
            <v:path arrowok="t"/>
            <w10:wrap anchorx="page"/>
          </v:polyline>
        </w:pict>
      </w:r>
      <w:r w:rsidRPr="00796673">
        <w:rPr>
          <w:noProof/>
        </w:rPr>
        <w:pict>
          <v:polyline id="_x0000_s1077" style="position:absolute;left:0;text-align:left;z-index:-251654144;mso-position-horizontal-relative:page;mso-position-vertical-relative:text" points="386.55pt,4.95pt,420.45pt,4.95pt" coordsize="678,20" o:allowincell="f" filled="f" strokeweight=".17603mm">
            <v:path arrowok="t"/>
            <w10:wrap anchorx="page"/>
          </v:polyline>
        </w:pict>
      </w:r>
      <w:r w:rsidRPr="0079667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448.15pt;margin-top:-6.45pt;width:16.7pt;height:18.1pt;z-index:-251653120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362" w:lineRule="exact"/>
                    <w:rPr>
                      <w:rFonts w:ascii="Symbol" w:hAnsi="Symbol" w:cs="Symbol"/>
                      <w:sz w:val="36"/>
                      <w:szCs w:val="36"/>
                    </w:rPr>
                  </w:pPr>
                  <w:r>
                    <w:rPr>
                      <w:rFonts w:ascii="Symbol" w:hAnsi="Symbol" w:cs="Symbol"/>
                      <w:w w:val="75"/>
                      <w:sz w:val="36"/>
                      <w:szCs w:val="36"/>
                    </w:rPr>
                    <w:t></w:t>
                  </w:r>
                  <w:r>
                    <w:rPr>
                      <w:rFonts w:ascii="Symbol" w:hAnsi="Symbol" w:cs="Symbol"/>
                      <w:w w:val="75"/>
                      <w:sz w:val="36"/>
                      <w:szCs w:val="36"/>
                    </w:rPr>
                    <w:t></w:t>
                  </w:r>
                  <w:r>
                    <w:rPr>
                      <w:rFonts w:ascii="Symbol" w:hAnsi="Symbol" w:cs="Symbol"/>
                      <w:spacing w:val="17"/>
                      <w:w w:val="75"/>
                      <w:sz w:val="36"/>
                      <w:szCs w:val="36"/>
                    </w:rPr>
                    <w:t></w:t>
                  </w:r>
                  <w:r>
                    <w:rPr>
                      <w:rFonts w:ascii="Symbol" w:hAnsi="Symbol" w:cs="Symbol"/>
                      <w:w w:val="75"/>
                      <w:sz w:val="36"/>
                      <w:szCs w:val="36"/>
                    </w:rPr>
                    <w:t>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sz w:val="28"/>
          <w:szCs w:val="28"/>
        </w:rPr>
        <w:t></w:t>
      </w:r>
      <w:r w:rsidR="003E76A1">
        <w:rPr>
          <w:sz w:val="28"/>
          <w:szCs w:val="28"/>
        </w:rPr>
        <w:tab/>
      </w:r>
      <w:r w:rsidR="003E76A1">
        <w:rPr>
          <w:rFonts w:ascii="Symbol" w:hAnsi="Symbol" w:cs="Symbol"/>
          <w:sz w:val="28"/>
          <w:szCs w:val="28"/>
        </w:rPr>
        <w:t></w:t>
      </w:r>
      <w:r w:rsidR="003E76A1">
        <w:rPr>
          <w:rFonts w:ascii="Symbol" w:hAnsi="Symbol" w:cs="Symbol"/>
          <w:spacing w:val="-5"/>
          <w:sz w:val="28"/>
          <w:szCs w:val="28"/>
        </w:rPr>
        <w:t></w:t>
      </w:r>
      <w:r w:rsidR="003E76A1">
        <w:rPr>
          <w:i/>
          <w:iCs/>
          <w:spacing w:val="23"/>
          <w:sz w:val="28"/>
          <w:szCs w:val="28"/>
        </w:rPr>
        <w:t>F</w:t>
      </w:r>
      <w:r w:rsidR="003E76A1">
        <w:rPr>
          <w:rFonts w:ascii="Symbol" w:hAnsi="Symbol" w:cs="Symbol"/>
          <w:position w:val="2"/>
          <w:sz w:val="28"/>
          <w:szCs w:val="28"/>
        </w:rPr>
        <w:t>′</w:t>
      </w:r>
      <w:r w:rsidR="003E76A1">
        <w:rPr>
          <w:spacing w:val="27"/>
          <w:position w:val="2"/>
          <w:sz w:val="28"/>
          <w:szCs w:val="28"/>
        </w:rPr>
        <w:t xml:space="preserve"> </w:t>
      </w:r>
      <w:proofErr w:type="spellStart"/>
      <w:r w:rsidR="003E76A1">
        <w:rPr>
          <w:i/>
          <w:iCs/>
          <w:sz w:val="28"/>
          <w:szCs w:val="28"/>
        </w:rPr>
        <w:t>x</w:t>
      </w:r>
      <w:proofErr w:type="spellEnd"/>
    </w:p>
    <w:p w:rsidR="003E76A1" w:rsidRDefault="003E76A1" w:rsidP="003E76A1">
      <w:pPr>
        <w:kinsoku w:val="0"/>
        <w:overflowPunct w:val="0"/>
        <w:spacing w:before="2" w:line="110" w:lineRule="exact"/>
        <w:rPr>
          <w:sz w:val="11"/>
          <w:szCs w:val="11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spacing w:line="248" w:lineRule="exact"/>
        <w:ind w:left="896"/>
      </w:pPr>
      <w:r>
        <w:t>(2.1)</w:t>
      </w:r>
    </w:p>
    <w:p w:rsidR="003E76A1" w:rsidRDefault="003E76A1" w:rsidP="003E76A1">
      <w:pPr>
        <w:pStyle w:val="a8"/>
        <w:kinsoku w:val="0"/>
        <w:overflowPunct w:val="0"/>
        <w:spacing w:line="248" w:lineRule="exact"/>
        <w:ind w:left="896"/>
        <w:sectPr w:rsidR="003E76A1">
          <w:type w:val="continuous"/>
          <w:pgSz w:w="11900" w:h="16840"/>
          <w:pgMar w:top="1080" w:right="1020" w:bottom="940" w:left="1020" w:header="720" w:footer="720" w:gutter="0"/>
          <w:cols w:num="6" w:space="720" w:equalWidth="0">
            <w:col w:w="2472" w:space="40"/>
            <w:col w:w="442" w:space="40"/>
            <w:col w:w="2148" w:space="40"/>
            <w:col w:w="442" w:space="40"/>
            <w:col w:w="2615" w:space="40"/>
            <w:col w:w="1541"/>
          </w:cols>
          <w:noEndnote/>
        </w:sectPr>
      </w:pPr>
    </w:p>
    <w:p w:rsidR="003E76A1" w:rsidRDefault="003E76A1" w:rsidP="003E76A1">
      <w:pPr>
        <w:tabs>
          <w:tab w:val="left" w:pos="3833"/>
        </w:tabs>
        <w:kinsoku w:val="0"/>
        <w:overflowPunct w:val="0"/>
        <w:spacing w:line="295" w:lineRule="exact"/>
        <w:ind w:left="2534"/>
        <w:rPr>
          <w:sz w:val="28"/>
          <w:szCs w:val="28"/>
        </w:rPr>
      </w:pPr>
      <w:r>
        <w:rPr>
          <w:rFonts w:ascii="Symbol" w:hAnsi="Symbol" w:cs="Symbol"/>
          <w:spacing w:val="-1"/>
          <w:sz w:val="18"/>
          <w:szCs w:val="18"/>
        </w:rPr>
        <w:lastRenderedPageBreak/>
        <w:t>∆</w:t>
      </w:r>
      <w:proofErr w:type="spellStart"/>
      <w:r>
        <w:rPr>
          <w:i/>
          <w:iCs/>
          <w:spacing w:val="8"/>
          <w:sz w:val="18"/>
          <w:szCs w:val="18"/>
        </w:rPr>
        <w:t>x</w:t>
      </w:r>
      <w:proofErr w:type="spellEnd"/>
      <w:r>
        <w:rPr>
          <w:rFonts w:ascii="Symbol" w:hAnsi="Symbol" w:cs="Symbol"/>
          <w:spacing w:val="3"/>
          <w:sz w:val="18"/>
          <w:szCs w:val="18"/>
        </w:rPr>
        <w:t>→</w:t>
      </w:r>
      <w:r>
        <w:rPr>
          <w:sz w:val="18"/>
          <w:szCs w:val="18"/>
        </w:rPr>
        <w:t>0</w:t>
      </w:r>
      <w:r>
        <w:rPr>
          <w:sz w:val="18"/>
          <w:szCs w:val="18"/>
        </w:rPr>
        <w:tab/>
      </w:r>
      <w:r>
        <w:rPr>
          <w:rFonts w:ascii="Symbol" w:hAnsi="Symbol" w:cs="Symbol"/>
          <w:position w:val="-4"/>
          <w:sz w:val="28"/>
          <w:szCs w:val="28"/>
        </w:rPr>
        <w:t>∆</w:t>
      </w:r>
      <w:proofErr w:type="spellStart"/>
      <w:r>
        <w:rPr>
          <w:i/>
          <w:iCs/>
          <w:position w:val="-4"/>
          <w:sz w:val="28"/>
          <w:szCs w:val="28"/>
        </w:rPr>
        <w:t>x</w:t>
      </w:r>
      <w:proofErr w:type="spellEnd"/>
    </w:p>
    <w:p w:rsidR="003E76A1" w:rsidRDefault="003E76A1" w:rsidP="003E76A1">
      <w:pPr>
        <w:tabs>
          <w:tab w:val="left" w:pos="1752"/>
          <w:tab w:val="left" w:pos="2749"/>
        </w:tabs>
        <w:kinsoku w:val="0"/>
        <w:overflowPunct w:val="0"/>
        <w:spacing w:line="295" w:lineRule="exact"/>
        <w:ind w:left="1033"/>
        <w:rPr>
          <w:sz w:val="28"/>
          <w:szCs w:val="28"/>
        </w:rPr>
      </w:pPr>
      <w:r>
        <w:br w:type="column"/>
      </w:r>
      <w:r>
        <w:rPr>
          <w:rFonts w:ascii="Symbol" w:hAnsi="Symbol" w:cs="Symbol"/>
          <w:spacing w:val="-1"/>
          <w:sz w:val="18"/>
          <w:szCs w:val="18"/>
        </w:rPr>
        <w:lastRenderedPageBreak/>
        <w:t>∆</w:t>
      </w:r>
      <w:proofErr w:type="spellStart"/>
      <w:r>
        <w:rPr>
          <w:i/>
          <w:iCs/>
          <w:spacing w:val="8"/>
          <w:sz w:val="18"/>
          <w:szCs w:val="18"/>
        </w:rPr>
        <w:t>x</w:t>
      </w:r>
      <w:proofErr w:type="spellEnd"/>
      <w:r>
        <w:rPr>
          <w:rFonts w:ascii="Symbol" w:hAnsi="Symbol" w:cs="Symbol"/>
          <w:spacing w:val="3"/>
          <w:sz w:val="18"/>
          <w:szCs w:val="18"/>
        </w:rPr>
        <w:t>→</w:t>
      </w:r>
      <w:r>
        <w:rPr>
          <w:sz w:val="18"/>
          <w:szCs w:val="18"/>
        </w:rPr>
        <w:t>0</w:t>
      </w:r>
      <w:r>
        <w:rPr>
          <w:sz w:val="18"/>
          <w:szCs w:val="18"/>
        </w:rPr>
        <w:tab/>
      </w:r>
      <w:r>
        <w:rPr>
          <w:rFonts w:ascii="Symbol" w:hAnsi="Symbol" w:cs="Symbol"/>
          <w:spacing w:val="-1"/>
          <w:position w:val="-4"/>
          <w:sz w:val="28"/>
          <w:szCs w:val="28"/>
        </w:rPr>
        <w:t>∆</w:t>
      </w:r>
      <w:proofErr w:type="spellStart"/>
      <w:r>
        <w:rPr>
          <w:i/>
          <w:iCs/>
          <w:position w:val="-4"/>
          <w:sz w:val="28"/>
          <w:szCs w:val="28"/>
        </w:rPr>
        <w:t>x</w:t>
      </w:r>
      <w:proofErr w:type="spellEnd"/>
      <w:r>
        <w:rPr>
          <w:i/>
          <w:iCs/>
          <w:position w:val="-4"/>
          <w:sz w:val="28"/>
          <w:szCs w:val="28"/>
        </w:rPr>
        <w:tab/>
      </w:r>
      <w:proofErr w:type="spellStart"/>
      <w:r>
        <w:rPr>
          <w:i/>
          <w:iCs/>
          <w:position w:val="-4"/>
          <w:sz w:val="28"/>
          <w:szCs w:val="28"/>
        </w:rPr>
        <w:t>dx</w:t>
      </w:r>
      <w:proofErr w:type="spellEnd"/>
    </w:p>
    <w:p w:rsidR="003E76A1" w:rsidRDefault="003E76A1" w:rsidP="003E76A1">
      <w:pPr>
        <w:tabs>
          <w:tab w:val="left" w:pos="1752"/>
          <w:tab w:val="left" w:pos="2749"/>
        </w:tabs>
        <w:kinsoku w:val="0"/>
        <w:overflowPunct w:val="0"/>
        <w:spacing w:line="295" w:lineRule="exact"/>
        <w:ind w:left="1033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130" w:space="40"/>
            <w:col w:w="569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70" w:line="285" w:lineRule="exact"/>
        <w:ind w:left="11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носит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 xml:space="preserve">название </w:t>
      </w:r>
      <w:r>
        <w:rPr>
          <w:spacing w:val="1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плотность </w:t>
      </w:r>
      <w:r>
        <w:rPr>
          <w:i/>
          <w:iCs/>
          <w:spacing w:val="2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распределения </w:t>
      </w:r>
      <w:r>
        <w:rPr>
          <w:i/>
          <w:iCs/>
          <w:spacing w:val="19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вероятносте</w:t>
      </w:r>
      <w:r>
        <w:rPr>
          <w:i/>
          <w:iCs/>
          <w:spacing w:val="1"/>
          <w:sz w:val="28"/>
          <w:szCs w:val="28"/>
        </w:rPr>
        <w:t>й</w:t>
      </w:r>
      <w:r>
        <w:rPr>
          <w:sz w:val="28"/>
          <w:szCs w:val="28"/>
        </w:rPr>
        <w:t xml:space="preserve">.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Ино</w:t>
      </w:r>
      <w:r>
        <w:rPr>
          <w:spacing w:val="1"/>
          <w:sz w:val="28"/>
          <w:szCs w:val="28"/>
        </w:rPr>
        <w:t>г</w:t>
      </w:r>
      <w:r>
        <w:rPr>
          <w:sz w:val="28"/>
          <w:szCs w:val="28"/>
        </w:rPr>
        <w:t xml:space="preserve">да </w:t>
      </w:r>
      <w:r>
        <w:rPr>
          <w:spacing w:val="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функ</w:t>
      </w:r>
      <w:r>
        <w:rPr>
          <w:spacing w:val="1"/>
          <w:sz w:val="28"/>
          <w:szCs w:val="28"/>
        </w:rPr>
        <w:t>ц</w:t>
      </w:r>
      <w:r>
        <w:rPr>
          <w:sz w:val="28"/>
          <w:szCs w:val="28"/>
        </w:rPr>
        <w:t>ию</w:t>
      </w:r>
    </w:p>
    <w:p w:rsidR="003E76A1" w:rsidRDefault="003E76A1" w:rsidP="003E76A1">
      <w:pPr>
        <w:kinsoku w:val="0"/>
        <w:overflowPunct w:val="0"/>
        <w:spacing w:before="70" w:line="285" w:lineRule="exact"/>
        <w:ind w:left="114"/>
        <w:rPr>
          <w:sz w:val="28"/>
          <w:szCs w:val="28"/>
        </w:rPr>
        <w:sectPr w:rsidR="003E76A1">
          <w:pgSz w:w="11900" w:h="16840"/>
          <w:pgMar w:top="1060" w:right="1020" w:bottom="940" w:left="1020" w:header="0" w:footer="758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line="379" w:lineRule="exact"/>
        <w:ind w:left="184"/>
        <w:rPr>
          <w:rFonts w:ascii="Symbol" w:hAnsi="Symbol" w:cs="Symbol"/>
          <w:sz w:val="36"/>
          <w:szCs w:val="36"/>
        </w:rPr>
      </w:pPr>
      <w:proofErr w:type="spellStart"/>
      <w:r>
        <w:rPr>
          <w:i/>
          <w:iCs/>
          <w:spacing w:val="5"/>
          <w:w w:val="85"/>
          <w:sz w:val="28"/>
          <w:szCs w:val="28"/>
        </w:rPr>
        <w:lastRenderedPageBreak/>
        <w:t>p</w:t>
      </w:r>
      <w:r>
        <w:rPr>
          <w:rFonts w:ascii="Symbol" w:hAnsi="Symbol" w:cs="Symbol"/>
          <w:spacing w:val="11"/>
          <w:w w:val="85"/>
          <w:sz w:val="36"/>
          <w:szCs w:val="36"/>
        </w:rPr>
        <w:t></w:t>
      </w:r>
      <w:r>
        <w:rPr>
          <w:i/>
          <w:iCs/>
          <w:spacing w:val="11"/>
          <w:w w:val="85"/>
          <w:sz w:val="28"/>
          <w:szCs w:val="28"/>
        </w:rPr>
        <w:t>x</w:t>
      </w:r>
      <w:proofErr w:type="spellEnd"/>
      <w:r>
        <w:rPr>
          <w:rFonts w:ascii="Symbol" w:hAnsi="Symbol" w:cs="Symbol"/>
          <w:w w:val="85"/>
          <w:sz w:val="36"/>
          <w:szCs w:val="36"/>
        </w:rPr>
        <w:t></w:t>
      </w:r>
    </w:p>
    <w:p w:rsidR="003E76A1" w:rsidRDefault="003E76A1" w:rsidP="003E76A1">
      <w:pPr>
        <w:tabs>
          <w:tab w:val="left" w:pos="1803"/>
          <w:tab w:val="left" w:pos="4558"/>
          <w:tab w:val="left" w:pos="6154"/>
          <w:tab w:val="left" w:pos="8343"/>
        </w:tabs>
        <w:kinsoku w:val="0"/>
        <w:overflowPunct w:val="0"/>
        <w:spacing w:before="38"/>
        <w:ind w:left="184"/>
        <w:rPr>
          <w:sz w:val="28"/>
          <w:szCs w:val="28"/>
        </w:rPr>
      </w:pPr>
      <w:r>
        <w:br w:type="column"/>
      </w:r>
      <w:r>
        <w:rPr>
          <w:spacing w:val="-1"/>
          <w:sz w:val="28"/>
          <w:szCs w:val="28"/>
        </w:rPr>
        <w:lastRenderedPageBreak/>
        <w:t>называю</w:t>
      </w:r>
      <w:r>
        <w:rPr>
          <w:sz w:val="28"/>
          <w:szCs w:val="28"/>
        </w:rPr>
        <w:t>т</w:t>
      </w:r>
      <w:r>
        <w:rPr>
          <w:sz w:val="28"/>
          <w:szCs w:val="28"/>
        </w:rPr>
        <w:tab/>
      </w:r>
      <w:r>
        <w:rPr>
          <w:i/>
          <w:iCs/>
          <w:spacing w:val="-1"/>
          <w:sz w:val="28"/>
          <w:szCs w:val="28"/>
        </w:rPr>
        <w:t>дифференциально</w:t>
      </w:r>
      <w:r>
        <w:rPr>
          <w:i/>
          <w:iCs/>
          <w:sz w:val="28"/>
          <w:szCs w:val="28"/>
        </w:rPr>
        <w:t>й</w:t>
      </w:r>
      <w:r>
        <w:rPr>
          <w:i/>
          <w:iCs/>
          <w:sz w:val="28"/>
          <w:szCs w:val="28"/>
        </w:rPr>
        <w:tab/>
      </w:r>
      <w:r>
        <w:rPr>
          <w:i/>
          <w:iCs/>
          <w:spacing w:val="-1"/>
          <w:sz w:val="28"/>
          <w:szCs w:val="28"/>
        </w:rPr>
        <w:t>функцие</w:t>
      </w:r>
      <w:r>
        <w:rPr>
          <w:i/>
          <w:iCs/>
          <w:sz w:val="28"/>
          <w:szCs w:val="28"/>
        </w:rPr>
        <w:t>й</w:t>
      </w:r>
      <w:r>
        <w:rPr>
          <w:i/>
          <w:iCs/>
          <w:sz w:val="28"/>
          <w:szCs w:val="28"/>
        </w:rPr>
        <w:tab/>
      </w:r>
      <w:r>
        <w:rPr>
          <w:i/>
          <w:iCs/>
          <w:spacing w:val="-1"/>
          <w:sz w:val="28"/>
          <w:szCs w:val="28"/>
        </w:rPr>
        <w:t>распределени</w:t>
      </w:r>
      <w:r>
        <w:rPr>
          <w:i/>
          <w:iCs/>
          <w:sz w:val="28"/>
          <w:szCs w:val="28"/>
        </w:rPr>
        <w:t>я</w:t>
      </w:r>
      <w:r>
        <w:rPr>
          <w:i/>
          <w:iCs/>
          <w:sz w:val="28"/>
          <w:szCs w:val="28"/>
        </w:rPr>
        <w:tab/>
      </w:r>
      <w:r>
        <w:rPr>
          <w:spacing w:val="-1"/>
          <w:sz w:val="28"/>
          <w:szCs w:val="28"/>
        </w:rPr>
        <w:t>или</w:t>
      </w:r>
    </w:p>
    <w:p w:rsidR="003E76A1" w:rsidRDefault="003E76A1" w:rsidP="003E76A1">
      <w:pPr>
        <w:tabs>
          <w:tab w:val="left" w:pos="1803"/>
          <w:tab w:val="left" w:pos="4558"/>
          <w:tab w:val="left" w:pos="6154"/>
          <w:tab w:val="left" w:pos="8343"/>
        </w:tabs>
        <w:kinsoku w:val="0"/>
        <w:overflowPunct w:val="0"/>
        <w:spacing w:before="38"/>
        <w:ind w:left="184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666" w:space="302"/>
            <w:col w:w="8892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38" w:line="285" w:lineRule="exact"/>
        <w:ind w:left="114"/>
        <w:rPr>
          <w:sz w:val="28"/>
          <w:szCs w:val="28"/>
        </w:rPr>
      </w:pPr>
      <w:r>
        <w:rPr>
          <w:i/>
          <w:iCs/>
          <w:spacing w:val="-1"/>
          <w:sz w:val="28"/>
          <w:szCs w:val="28"/>
        </w:rPr>
        <w:lastRenderedPageBreak/>
        <w:t>дифференциал</w:t>
      </w:r>
      <w:r>
        <w:rPr>
          <w:i/>
          <w:iCs/>
          <w:spacing w:val="-2"/>
          <w:sz w:val="28"/>
          <w:szCs w:val="28"/>
        </w:rPr>
        <w:t>ь</w:t>
      </w:r>
      <w:r>
        <w:rPr>
          <w:i/>
          <w:iCs/>
          <w:sz w:val="28"/>
          <w:szCs w:val="28"/>
        </w:rPr>
        <w:t>н</w:t>
      </w:r>
      <w:r>
        <w:rPr>
          <w:i/>
          <w:iCs/>
          <w:spacing w:val="-1"/>
          <w:sz w:val="28"/>
          <w:szCs w:val="28"/>
        </w:rPr>
        <w:t>ы</w:t>
      </w:r>
      <w:r>
        <w:rPr>
          <w:i/>
          <w:iCs/>
          <w:sz w:val="28"/>
          <w:szCs w:val="28"/>
        </w:rPr>
        <w:t>м</w:t>
      </w:r>
      <w:r>
        <w:rPr>
          <w:i/>
          <w:iCs/>
          <w:spacing w:val="29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законом</w:t>
      </w:r>
      <w:r>
        <w:rPr>
          <w:i/>
          <w:iCs/>
          <w:spacing w:val="27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распределени</w:t>
      </w:r>
      <w:r>
        <w:rPr>
          <w:i/>
          <w:iCs/>
          <w:sz w:val="28"/>
          <w:szCs w:val="28"/>
        </w:rPr>
        <w:t>я</w:t>
      </w:r>
      <w:r>
        <w:rPr>
          <w:sz w:val="28"/>
          <w:szCs w:val="28"/>
        </w:rPr>
        <w:t>.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то</w:t>
      </w:r>
      <w:r>
        <w:rPr>
          <w:spacing w:val="-1"/>
          <w:sz w:val="28"/>
          <w:szCs w:val="28"/>
        </w:rPr>
        <w:t>чк</w:t>
      </w:r>
      <w:r>
        <w:rPr>
          <w:sz w:val="28"/>
          <w:szCs w:val="28"/>
        </w:rPr>
        <w:t>и</w:t>
      </w:r>
      <w:r>
        <w:rPr>
          <w:spacing w:val="2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зре</w:t>
      </w:r>
      <w:r>
        <w:rPr>
          <w:spacing w:val="1"/>
          <w:sz w:val="28"/>
          <w:szCs w:val="28"/>
        </w:rPr>
        <w:t>н</w:t>
      </w:r>
      <w:r>
        <w:rPr>
          <w:spacing w:val="-1"/>
          <w:sz w:val="28"/>
          <w:szCs w:val="28"/>
        </w:rPr>
        <w:t>и</w:t>
      </w:r>
      <w:r>
        <w:rPr>
          <w:sz w:val="28"/>
          <w:szCs w:val="28"/>
        </w:rPr>
        <w:t>я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механической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ин-</w:t>
      </w:r>
    </w:p>
    <w:p w:rsidR="003E76A1" w:rsidRDefault="003E76A1" w:rsidP="003E76A1">
      <w:pPr>
        <w:kinsoku w:val="0"/>
        <w:overflowPunct w:val="0"/>
        <w:spacing w:before="38" w:line="285" w:lineRule="exact"/>
        <w:ind w:left="114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9"/>
        <w:ind w:left="114"/>
      </w:pPr>
      <w:proofErr w:type="spellStart"/>
      <w:r>
        <w:lastRenderedPageBreak/>
        <w:t>терпретации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распределени</w:t>
      </w:r>
      <w:r>
        <w:t>я</w:t>
      </w:r>
      <w:r>
        <w:rPr>
          <w:spacing w:val="12"/>
        </w:rPr>
        <w:t xml:space="preserve"> </w:t>
      </w:r>
      <w:r>
        <w:t>функция</w:t>
      </w:r>
    </w:p>
    <w:p w:rsidR="003E76A1" w:rsidRDefault="003E76A1" w:rsidP="003E76A1">
      <w:pPr>
        <w:kinsoku w:val="0"/>
        <w:overflowPunct w:val="0"/>
        <w:spacing w:line="379" w:lineRule="exact"/>
        <w:ind w:left="114"/>
        <w:rPr>
          <w:rFonts w:ascii="Symbol" w:hAnsi="Symbol" w:cs="Symbol"/>
          <w:sz w:val="36"/>
          <w:szCs w:val="36"/>
        </w:rPr>
      </w:pPr>
      <w:r>
        <w:rPr>
          <w:w w:val="85"/>
        </w:rPr>
        <w:br w:type="column"/>
      </w:r>
      <w:proofErr w:type="spellStart"/>
      <w:r>
        <w:rPr>
          <w:i/>
          <w:iCs/>
          <w:spacing w:val="5"/>
          <w:w w:val="85"/>
          <w:sz w:val="28"/>
          <w:szCs w:val="28"/>
        </w:rPr>
        <w:lastRenderedPageBreak/>
        <w:t>p</w:t>
      </w:r>
      <w:r>
        <w:rPr>
          <w:rFonts w:ascii="Symbol" w:hAnsi="Symbol" w:cs="Symbol"/>
          <w:spacing w:val="11"/>
          <w:w w:val="85"/>
          <w:sz w:val="36"/>
          <w:szCs w:val="36"/>
        </w:rPr>
        <w:t></w:t>
      </w:r>
      <w:r>
        <w:rPr>
          <w:i/>
          <w:iCs/>
          <w:spacing w:val="11"/>
          <w:w w:val="85"/>
          <w:sz w:val="28"/>
          <w:szCs w:val="28"/>
        </w:rPr>
        <w:t>x</w:t>
      </w:r>
      <w:proofErr w:type="spellEnd"/>
      <w:r>
        <w:rPr>
          <w:rFonts w:ascii="Symbol" w:hAnsi="Symbol" w:cs="Symbol"/>
          <w:w w:val="85"/>
          <w:sz w:val="36"/>
          <w:szCs w:val="36"/>
        </w:rPr>
        <w:t></w:t>
      </w:r>
    </w:p>
    <w:p w:rsidR="003E76A1" w:rsidRDefault="003E76A1" w:rsidP="003E76A1">
      <w:pPr>
        <w:kinsoku w:val="0"/>
        <w:overflowPunct w:val="0"/>
        <w:spacing w:before="38"/>
        <w:ind w:left="88"/>
        <w:rPr>
          <w:sz w:val="28"/>
          <w:szCs w:val="28"/>
        </w:rPr>
      </w:pPr>
      <w:r>
        <w:br w:type="column"/>
      </w:r>
      <w:r>
        <w:rPr>
          <w:spacing w:val="-1"/>
          <w:sz w:val="28"/>
          <w:szCs w:val="28"/>
        </w:rPr>
        <w:lastRenderedPageBreak/>
        <w:t>характеризуе</w:t>
      </w:r>
      <w:r>
        <w:rPr>
          <w:sz w:val="28"/>
          <w:szCs w:val="28"/>
        </w:rPr>
        <w:t>т</w:t>
      </w:r>
      <w:r>
        <w:rPr>
          <w:spacing w:val="2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линейну</w:t>
      </w:r>
      <w:r>
        <w:rPr>
          <w:i/>
          <w:iCs/>
          <w:sz w:val="28"/>
          <w:szCs w:val="28"/>
        </w:rPr>
        <w:t>ю</w:t>
      </w:r>
      <w:r>
        <w:rPr>
          <w:i/>
          <w:iCs/>
          <w:spacing w:val="2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плотность</w:t>
      </w:r>
    </w:p>
    <w:p w:rsidR="003E76A1" w:rsidRDefault="003E76A1" w:rsidP="003E76A1">
      <w:pPr>
        <w:kinsoku w:val="0"/>
        <w:overflowPunct w:val="0"/>
        <w:spacing w:before="38"/>
        <w:ind w:left="88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609" w:space="57"/>
            <w:col w:w="595" w:space="40"/>
            <w:col w:w="4559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8" w:line="299" w:lineRule="exact"/>
        <w:ind w:left="114"/>
      </w:pPr>
      <w:r>
        <w:lastRenderedPageBreak/>
        <w:t>распределения</w:t>
      </w:r>
      <w:r>
        <w:rPr>
          <w:spacing w:val="-9"/>
        </w:rPr>
        <w:t xml:space="preserve"> </w:t>
      </w:r>
      <w:r>
        <w:t>единичной</w:t>
      </w:r>
      <w:r>
        <w:rPr>
          <w:spacing w:val="-10"/>
        </w:rPr>
        <w:t xml:space="preserve"> </w:t>
      </w:r>
      <w:r>
        <w:rPr>
          <w:spacing w:val="-1"/>
        </w:rPr>
        <w:t>масс</w:t>
      </w:r>
      <w:r>
        <w:t>ы</w:t>
      </w:r>
      <w:r>
        <w:rPr>
          <w:spacing w:val="-9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rPr>
          <w:spacing w:val="-1"/>
        </w:rPr>
        <w:t>ос</w:t>
      </w:r>
      <w:r>
        <w:t>и</w:t>
      </w:r>
      <w:r>
        <w:rPr>
          <w:spacing w:val="-9"/>
        </w:rPr>
        <w:t xml:space="preserve"> </w:t>
      </w:r>
      <w:r>
        <w:rPr>
          <w:spacing w:val="-1"/>
        </w:rPr>
        <w:t>абсцис</w:t>
      </w:r>
      <w:r>
        <w:t>с.</w:t>
      </w:r>
    </w:p>
    <w:p w:rsidR="003E76A1" w:rsidRDefault="003E76A1" w:rsidP="003E76A1">
      <w:pPr>
        <w:pStyle w:val="a8"/>
        <w:tabs>
          <w:tab w:val="left" w:pos="6591"/>
        </w:tabs>
        <w:kinsoku w:val="0"/>
        <w:overflowPunct w:val="0"/>
        <w:spacing w:line="368" w:lineRule="exact"/>
        <w:ind w:left="567"/>
        <w:rPr>
          <w:rFonts w:ascii="Symbol" w:hAnsi="Symbol" w:cs="Symbol"/>
          <w:sz w:val="37"/>
          <w:szCs w:val="37"/>
        </w:rPr>
      </w:pPr>
      <w:r>
        <w:rPr>
          <w:spacing w:val="-1"/>
        </w:rPr>
        <w:t>Вероятност</w:t>
      </w:r>
      <w:r>
        <w:t>ь</w:t>
      </w:r>
      <w:r>
        <w:rPr>
          <w:spacing w:val="34"/>
        </w:rPr>
        <w:t xml:space="preserve"> </w:t>
      </w:r>
      <w:r>
        <w:t>попадания</w:t>
      </w:r>
      <w:r>
        <w:rPr>
          <w:spacing w:val="36"/>
        </w:rPr>
        <w:t xml:space="preserve"> </w:t>
      </w:r>
      <w:r>
        <w:rPr>
          <w:spacing w:val="-1"/>
        </w:rPr>
        <w:t>слу</w:t>
      </w:r>
      <w:r>
        <w:t>ч</w:t>
      </w:r>
      <w:r>
        <w:rPr>
          <w:spacing w:val="-1"/>
        </w:rPr>
        <w:t>айно</w:t>
      </w:r>
      <w:r>
        <w:t>й</w:t>
      </w:r>
      <w:r>
        <w:rPr>
          <w:spacing w:val="36"/>
        </w:rPr>
        <w:t xml:space="preserve"> </w:t>
      </w:r>
      <w:r>
        <w:t>величины</w:t>
      </w:r>
      <w:r>
        <w:rPr>
          <w:spacing w:val="52"/>
        </w:rPr>
        <w:t xml:space="preserve"> </w:t>
      </w:r>
      <w:r>
        <w:rPr>
          <w:rFonts w:ascii="Symbol" w:hAnsi="Symbol" w:cs="Symbol"/>
          <w:sz w:val="29"/>
          <w:szCs w:val="29"/>
        </w:rPr>
        <w:t></w:t>
      </w:r>
      <w:r>
        <w:rPr>
          <w:sz w:val="29"/>
          <w:szCs w:val="29"/>
        </w:rPr>
        <w:tab/>
      </w:r>
      <w:r>
        <w:t>на</w:t>
      </w:r>
      <w:r>
        <w:rPr>
          <w:spacing w:val="22"/>
        </w:rPr>
        <w:t xml:space="preserve"> </w:t>
      </w:r>
      <w:r>
        <w:t>отрезок</w:t>
      </w:r>
      <w:r>
        <w:rPr>
          <w:spacing w:val="42"/>
        </w:rPr>
        <w:t xml:space="preserve"> </w:t>
      </w:r>
      <w:r>
        <w:rPr>
          <w:rFonts w:ascii="Symbol" w:hAnsi="Symbol" w:cs="Symbol"/>
          <w:sz w:val="37"/>
          <w:szCs w:val="37"/>
        </w:rPr>
        <w:t></w:t>
      </w:r>
      <w:proofErr w:type="spellStart"/>
      <w:r>
        <w:rPr>
          <w:i/>
          <w:iCs/>
          <w:spacing w:val="-20"/>
        </w:rPr>
        <w:t>x</w:t>
      </w:r>
      <w:proofErr w:type="spellEnd"/>
      <w:r>
        <w:rPr>
          <w:spacing w:val="10"/>
          <w:position w:val="-7"/>
          <w:sz w:val="18"/>
          <w:szCs w:val="18"/>
        </w:rPr>
        <w:t>1</w:t>
      </w:r>
      <w:r>
        <w:t>,</w:t>
      </w:r>
      <w:r>
        <w:rPr>
          <w:spacing w:val="-15"/>
        </w:rPr>
        <w:t xml:space="preserve"> </w:t>
      </w:r>
      <w:proofErr w:type="spellStart"/>
      <w:r>
        <w:rPr>
          <w:i/>
          <w:iCs/>
        </w:rPr>
        <w:t>x</w:t>
      </w:r>
      <w:proofErr w:type="spellEnd"/>
      <w:r>
        <w:rPr>
          <w:position w:val="-7"/>
          <w:sz w:val="18"/>
          <w:szCs w:val="18"/>
        </w:rPr>
        <w:t>2</w:t>
      </w:r>
      <w:r>
        <w:rPr>
          <w:spacing w:val="-21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sz w:val="37"/>
          <w:szCs w:val="37"/>
        </w:rPr>
        <w:t></w:t>
      </w:r>
    </w:p>
    <w:p w:rsidR="003E76A1" w:rsidRDefault="003E76A1" w:rsidP="003E76A1">
      <w:pPr>
        <w:kinsoku w:val="0"/>
        <w:overflowPunct w:val="0"/>
        <w:spacing w:before="4" w:line="160" w:lineRule="exact"/>
        <w:rPr>
          <w:sz w:val="16"/>
          <w:szCs w:val="16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ind w:left="95"/>
      </w:pPr>
      <w:r>
        <w:rPr>
          <w:spacing w:val="-1"/>
        </w:rPr>
        <w:t>можно</w:t>
      </w:r>
    </w:p>
    <w:p w:rsidR="003E76A1" w:rsidRDefault="003E76A1" w:rsidP="003E76A1">
      <w:pPr>
        <w:pStyle w:val="a8"/>
        <w:kinsoku w:val="0"/>
        <w:overflowPunct w:val="0"/>
        <w:ind w:left="95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8816" w:space="40"/>
            <w:col w:w="1004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8"/>
        <w:ind w:left="114"/>
      </w:pPr>
      <w:r>
        <w:rPr>
          <w:spacing w:val="-1"/>
        </w:rPr>
        <w:lastRenderedPageBreak/>
        <w:t>выразит</w:t>
      </w:r>
      <w:r>
        <w:t>ь</w:t>
      </w:r>
      <w:r>
        <w:rPr>
          <w:spacing w:val="-13"/>
        </w:rPr>
        <w:t xml:space="preserve"> </w:t>
      </w:r>
      <w:r>
        <w:rPr>
          <w:spacing w:val="-1"/>
        </w:rPr>
        <w:t>чере</w:t>
      </w:r>
      <w:r>
        <w:t>з</w:t>
      </w:r>
      <w:r>
        <w:rPr>
          <w:spacing w:val="-12"/>
        </w:rPr>
        <w:t xml:space="preserve"> </w:t>
      </w:r>
      <w:r>
        <w:rPr>
          <w:spacing w:val="-1"/>
        </w:rPr>
        <w:t>пл</w:t>
      </w:r>
      <w:r>
        <w:rPr>
          <w:spacing w:val="1"/>
        </w:rPr>
        <w:t>о</w:t>
      </w:r>
      <w:r>
        <w:t>т</w:t>
      </w:r>
      <w:r>
        <w:rPr>
          <w:spacing w:val="-1"/>
        </w:rPr>
        <w:t>ност</w:t>
      </w:r>
      <w:r>
        <w:t>ь</w:t>
      </w:r>
      <w:r>
        <w:rPr>
          <w:spacing w:val="-14"/>
        </w:rPr>
        <w:t xml:space="preserve"> </w:t>
      </w:r>
      <w:r>
        <w:t>вероятности</w:t>
      </w:r>
    </w:p>
    <w:p w:rsidR="003E76A1" w:rsidRDefault="003E76A1" w:rsidP="003E76A1">
      <w:pPr>
        <w:kinsoku w:val="0"/>
        <w:overflowPunct w:val="0"/>
        <w:spacing w:line="379" w:lineRule="exact"/>
        <w:ind w:left="101"/>
        <w:rPr>
          <w:sz w:val="28"/>
          <w:szCs w:val="28"/>
        </w:rPr>
      </w:pPr>
      <w:r>
        <w:rPr>
          <w:w w:val="95"/>
        </w:rPr>
        <w:br w:type="column"/>
      </w:r>
      <w:proofErr w:type="spellStart"/>
      <w:r>
        <w:rPr>
          <w:i/>
          <w:iCs/>
          <w:spacing w:val="6"/>
          <w:w w:val="95"/>
          <w:sz w:val="28"/>
          <w:szCs w:val="28"/>
        </w:rPr>
        <w:lastRenderedPageBreak/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3"/>
          <w:w w:val="95"/>
          <w:sz w:val="28"/>
          <w:szCs w:val="28"/>
        </w:rPr>
        <w:t>x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50"/>
          <w:w w:val="95"/>
          <w:sz w:val="36"/>
          <w:szCs w:val="36"/>
        </w:rPr>
        <w:t></w:t>
      </w:r>
      <w:r>
        <w:rPr>
          <w:w w:val="95"/>
          <w:sz w:val="28"/>
          <w:szCs w:val="28"/>
        </w:rPr>
        <w:t>следующим</w:t>
      </w:r>
      <w:proofErr w:type="spellEnd"/>
      <w:r>
        <w:rPr>
          <w:spacing w:val="32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образо</w:t>
      </w:r>
      <w:r>
        <w:rPr>
          <w:spacing w:val="-1"/>
          <w:w w:val="95"/>
          <w:sz w:val="28"/>
          <w:szCs w:val="28"/>
        </w:rPr>
        <w:t>м</w:t>
      </w:r>
      <w:r>
        <w:rPr>
          <w:w w:val="95"/>
          <w:sz w:val="28"/>
          <w:szCs w:val="28"/>
        </w:rPr>
        <w:t>:</w:t>
      </w:r>
    </w:p>
    <w:p w:rsidR="003E76A1" w:rsidRDefault="003E76A1" w:rsidP="003E76A1">
      <w:pPr>
        <w:kinsoku w:val="0"/>
        <w:overflowPunct w:val="0"/>
        <w:spacing w:line="379" w:lineRule="exact"/>
        <w:ind w:left="101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749" w:space="40"/>
            <w:col w:w="5071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76" w:line="228" w:lineRule="exact"/>
        <w:ind w:left="2522" w:right="1251"/>
        <w:jc w:val="center"/>
        <w:rPr>
          <w:sz w:val="12"/>
          <w:szCs w:val="12"/>
        </w:rPr>
      </w:pPr>
      <w:proofErr w:type="spellStart"/>
      <w:r>
        <w:rPr>
          <w:i/>
          <w:iCs/>
          <w:spacing w:val="1"/>
          <w:sz w:val="18"/>
          <w:szCs w:val="18"/>
        </w:rPr>
        <w:t>x</w:t>
      </w:r>
      <w:proofErr w:type="spellEnd"/>
      <w:r>
        <w:rPr>
          <w:position w:val="-5"/>
          <w:sz w:val="12"/>
          <w:szCs w:val="12"/>
        </w:rPr>
        <w:t>2</w:t>
      </w:r>
    </w:p>
    <w:p w:rsidR="003E76A1" w:rsidRDefault="003E76A1" w:rsidP="003E76A1">
      <w:pPr>
        <w:tabs>
          <w:tab w:val="left" w:pos="9214"/>
        </w:tabs>
        <w:kinsoku w:val="0"/>
        <w:overflowPunct w:val="0"/>
        <w:spacing w:line="467" w:lineRule="exact"/>
        <w:ind w:left="3687"/>
        <w:rPr>
          <w:w w:val="95"/>
          <w:sz w:val="28"/>
          <w:szCs w:val="28"/>
        </w:rPr>
      </w:pPr>
      <w:proofErr w:type="spellStart"/>
      <w:r>
        <w:rPr>
          <w:i/>
          <w:iCs/>
          <w:spacing w:val="5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-19"/>
          <w:w w:val="95"/>
          <w:sz w:val="28"/>
          <w:szCs w:val="28"/>
        </w:rPr>
        <w:t>x</w:t>
      </w:r>
      <w:proofErr w:type="spellEnd"/>
      <w:r>
        <w:rPr>
          <w:w w:val="95"/>
          <w:position w:val="-7"/>
          <w:sz w:val="18"/>
          <w:szCs w:val="18"/>
        </w:rPr>
        <w:t>1</w:t>
      </w:r>
      <w:r>
        <w:rPr>
          <w:spacing w:val="25"/>
          <w:w w:val="95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</w:t>
      </w:r>
      <w:r>
        <w:rPr>
          <w:rFonts w:ascii="Symbol" w:hAnsi="Symbol" w:cs="Symbol"/>
          <w:spacing w:val="-22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sz w:val="29"/>
          <w:szCs w:val="29"/>
        </w:rPr>
        <w:t></w:t>
      </w:r>
      <w:r>
        <w:rPr>
          <w:rFonts w:ascii="Symbol" w:hAnsi="Symbol" w:cs="Symbol"/>
          <w:spacing w:val="21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28"/>
          <w:szCs w:val="28"/>
        </w:rPr>
        <w:t></w:t>
      </w:r>
      <w:r>
        <w:rPr>
          <w:rFonts w:ascii="Symbol" w:hAnsi="Symbol" w:cs="Symbol"/>
          <w:spacing w:val="7"/>
          <w:w w:val="95"/>
          <w:sz w:val="28"/>
          <w:szCs w:val="28"/>
        </w:rPr>
        <w:t>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w w:val="95"/>
          <w:position w:val="-7"/>
          <w:sz w:val="18"/>
          <w:szCs w:val="18"/>
        </w:rPr>
        <w:t>2</w:t>
      </w:r>
      <w:r>
        <w:rPr>
          <w:spacing w:val="-5"/>
          <w:w w:val="95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47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  <w:r>
        <w:rPr>
          <w:rFonts w:ascii="Symbol" w:hAnsi="Symbol" w:cs="Symbol"/>
          <w:spacing w:val="25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22"/>
          <w:w w:val="95"/>
          <w:position w:val="-10"/>
          <w:sz w:val="42"/>
          <w:szCs w:val="42"/>
        </w:rPr>
        <w:t></w:t>
      </w: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3"/>
          <w:w w:val="95"/>
          <w:sz w:val="28"/>
          <w:szCs w:val="28"/>
        </w:rPr>
        <w:t>x</w:t>
      </w:r>
      <w:r>
        <w:rPr>
          <w:rFonts w:ascii="Symbol" w:hAnsi="Symbol" w:cs="Symbol"/>
          <w:spacing w:val="-17"/>
          <w:w w:val="95"/>
          <w:sz w:val="36"/>
          <w:szCs w:val="36"/>
        </w:rPr>
        <w:t></w:t>
      </w:r>
      <w:r>
        <w:rPr>
          <w:i/>
          <w:iCs/>
          <w:w w:val="95"/>
          <w:sz w:val="28"/>
          <w:szCs w:val="28"/>
        </w:rPr>
        <w:t>dx</w:t>
      </w:r>
      <w:proofErr w:type="spellEnd"/>
      <w:r>
        <w:rPr>
          <w:i/>
          <w:iCs/>
          <w:spacing w:val="-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  <w:t>(2.2)</w:t>
      </w:r>
    </w:p>
    <w:p w:rsidR="003E76A1" w:rsidRDefault="003E76A1" w:rsidP="003E76A1">
      <w:pPr>
        <w:kinsoku w:val="0"/>
        <w:overflowPunct w:val="0"/>
        <w:spacing w:line="202" w:lineRule="exact"/>
        <w:ind w:left="4149" w:right="2868"/>
        <w:jc w:val="center"/>
        <w:rPr>
          <w:sz w:val="12"/>
          <w:szCs w:val="12"/>
        </w:rPr>
      </w:pPr>
      <w:proofErr w:type="spellStart"/>
      <w:r>
        <w:rPr>
          <w:i/>
          <w:iCs/>
          <w:spacing w:val="-12"/>
          <w:sz w:val="18"/>
          <w:szCs w:val="18"/>
        </w:rPr>
        <w:t>x</w:t>
      </w:r>
      <w:proofErr w:type="spellEnd"/>
      <w:r>
        <w:rPr>
          <w:position w:val="-4"/>
          <w:sz w:val="12"/>
          <w:szCs w:val="12"/>
        </w:rPr>
        <w:t>1</w:t>
      </w:r>
    </w:p>
    <w:p w:rsidR="003E76A1" w:rsidRDefault="003E76A1" w:rsidP="003E76A1">
      <w:pPr>
        <w:kinsoku w:val="0"/>
        <w:overflowPunct w:val="0"/>
        <w:spacing w:before="8" w:line="280" w:lineRule="exact"/>
        <w:rPr>
          <w:sz w:val="28"/>
          <w:szCs w:val="28"/>
        </w:rPr>
      </w:pPr>
    </w:p>
    <w:p w:rsidR="003E76A1" w:rsidRDefault="003E76A1" w:rsidP="003E76A1">
      <w:pPr>
        <w:pStyle w:val="a8"/>
        <w:kinsoku w:val="0"/>
        <w:overflowPunct w:val="0"/>
        <w:spacing w:before="67" w:line="322" w:lineRule="exact"/>
        <w:ind w:left="114" w:firstLine="453"/>
      </w:pPr>
      <w:r>
        <w:rPr>
          <w:spacing w:val="-1"/>
        </w:rPr>
        <w:t>Зна</w:t>
      </w:r>
      <w:r>
        <w:t>я</w:t>
      </w:r>
      <w:r>
        <w:rPr>
          <w:spacing w:val="11"/>
        </w:rPr>
        <w:t xml:space="preserve"> </w:t>
      </w:r>
      <w:r>
        <w:t>дифференциальный</w:t>
      </w:r>
      <w:r>
        <w:rPr>
          <w:spacing w:val="14"/>
        </w:rPr>
        <w:t xml:space="preserve"> </w:t>
      </w:r>
      <w:r>
        <w:t>закон</w:t>
      </w:r>
      <w:r>
        <w:rPr>
          <w:spacing w:val="12"/>
        </w:rPr>
        <w:t xml:space="preserve"> </w:t>
      </w:r>
      <w:r>
        <w:rPr>
          <w:spacing w:val="-1"/>
        </w:rPr>
        <w:t>распределени</w:t>
      </w:r>
      <w:r>
        <w:rPr>
          <w:spacing w:val="2"/>
        </w:rPr>
        <w:t>я</w:t>
      </w:r>
      <w:r>
        <w:t>,</w:t>
      </w:r>
      <w:r>
        <w:rPr>
          <w:spacing w:val="12"/>
        </w:rPr>
        <w:t xml:space="preserve"> </w:t>
      </w:r>
      <w:r>
        <w:rPr>
          <w:spacing w:val="-1"/>
        </w:rPr>
        <w:t>можн</w:t>
      </w:r>
      <w:r>
        <w:t>о</w:t>
      </w:r>
      <w:r>
        <w:rPr>
          <w:spacing w:val="12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proofErr w:type="spellStart"/>
      <w:r>
        <w:t>интеграл</w:t>
      </w:r>
      <w:proofErr w:type="gramStart"/>
      <w:r>
        <w:t>ь</w:t>
      </w:r>
      <w:proofErr w:type="spellEnd"/>
      <w:r>
        <w:t>-</w:t>
      </w:r>
      <w:proofErr w:type="gramEnd"/>
      <w:r>
        <w:t xml:space="preserve"> </w:t>
      </w:r>
      <w:proofErr w:type="spellStart"/>
      <w:r>
        <w:t>ный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зако</w:t>
      </w:r>
      <w:r>
        <w:t>н:</w:t>
      </w:r>
    </w:p>
    <w:p w:rsidR="003E76A1" w:rsidRDefault="003E76A1" w:rsidP="003E76A1">
      <w:pPr>
        <w:kinsoku w:val="0"/>
        <w:overflowPunct w:val="0"/>
        <w:spacing w:before="13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3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8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jc w:val="right"/>
        <w:rPr>
          <w:rFonts w:ascii="Symbol" w:hAnsi="Symbol" w:cs="Symbol"/>
          <w:sz w:val="28"/>
          <w:szCs w:val="28"/>
        </w:rPr>
      </w:pPr>
      <w:r>
        <w:rPr>
          <w:i/>
          <w:iCs/>
          <w:w w:val="95"/>
          <w:sz w:val="28"/>
          <w:szCs w:val="28"/>
        </w:rPr>
        <w:t>F</w:t>
      </w:r>
      <w:r>
        <w:rPr>
          <w:i/>
          <w:iCs/>
          <w:spacing w:val="-49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proofErr w:type="spellStart"/>
      <w:r>
        <w:rPr>
          <w:i/>
          <w:iCs/>
          <w:spacing w:val="15"/>
          <w:w w:val="95"/>
          <w:sz w:val="28"/>
          <w:szCs w:val="28"/>
        </w:rPr>
        <w:t>x</w:t>
      </w:r>
      <w:proofErr w:type="spellEnd"/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60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76" w:line="201" w:lineRule="exact"/>
        <w:ind w:left="111"/>
        <w:rPr>
          <w:sz w:val="18"/>
          <w:szCs w:val="18"/>
        </w:rPr>
      </w:pPr>
      <w:r>
        <w:br w:type="column"/>
      </w:r>
      <w:proofErr w:type="spellStart"/>
      <w:r>
        <w:rPr>
          <w:i/>
          <w:iCs/>
          <w:sz w:val="18"/>
          <w:szCs w:val="18"/>
        </w:rPr>
        <w:lastRenderedPageBreak/>
        <w:t>x</w:t>
      </w:r>
      <w:proofErr w:type="spellEnd"/>
    </w:p>
    <w:p w:rsidR="003E76A1" w:rsidRDefault="003E76A1" w:rsidP="003E76A1">
      <w:pPr>
        <w:tabs>
          <w:tab w:val="left" w:pos="4215"/>
        </w:tabs>
        <w:kinsoku w:val="0"/>
        <w:overflowPunct w:val="0"/>
        <w:spacing w:line="474" w:lineRule="exact"/>
        <w:ind w:left="91"/>
        <w:rPr>
          <w:sz w:val="28"/>
          <w:szCs w:val="28"/>
        </w:rPr>
      </w:pPr>
      <w:r>
        <w:rPr>
          <w:rFonts w:ascii="Symbol" w:hAnsi="Symbol" w:cs="Symbol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28"/>
          <w:position w:val="-10"/>
          <w:sz w:val="42"/>
          <w:szCs w:val="42"/>
        </w:rPr>
        <w:t></w:t>
      </w:r>
      <w:proofErr w:type="spellStart"/>
      <w:r>
        <w:rPr>
          <w:i/>
          <w:iCs/>
          <w:spacing w:val="7"/>
          <w:sz w:val="28"/>
          <w:szCs w:val="28"/>
        </w:rPr>
        <w:t>p</w:t>
      </w:r>
      <w:r>
        <w:rPr>
          <w:rFonts w:ascii="Symbol" w:hAnsi="Symbol" w:cs="Symbol"/>
          <w:spacing w:val="13"/>
          <w:sz w:val="36"/>
          <w:szCs w:val="36"/>
        </w:rPr>
        <w:t></w:t>
      </w:r>
      <w:r>
        <w:rPr>
          <w:i/>
          <w:iCs/>
          <w:spacing w:val="16"/>
          <w:sz w:val="28"/>
          <w:szCs w:val="28"/>
        </w:rPr>
        <w:t>x</w:t>
      </w:r>
      <w:r>
        <w:rPr>
          <w:rFonts w:ascii="Symbol" w:hAnsi="Symbol" w:cs="Symbol"/>
          <w:spacing w:val="-19"/>
          <w:sz w:val="36"/>
          <w:szCs w:val="36"/>
        </w:rPr>
        <w:t></w:t>
      </w:r>
      <w:r>
        <w:rPr>
          <w:i/>
          <w:iCs/>
          <w:sz w:val="28"/>
          <w:szCs w:val="28"/>
        </w:rPr>
        <w:t>dx</w:t>
      </w:r>
      <w:proofErr w:type="spellEnd"/>
      <w:r>
        <w:rPr>
          <w:i/>
          <w:iCs/>
          <w:spacing w:val="-23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(2.3)</w:t>
      </w:r>
    </w:p>
    <w:p w:rsidR="003E76A1" w:rsidRDefault="003E76A1" w:rsidP="003E76A1">
      <w:pPr>
        <w:kinsoku w:val="0"/>
        <w:overflowPunct w:val="0"/>
        <w:spacing w:line="177" w:lineRule="exact"/>
        <w:ind w:left="27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14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line="177" w:lineRule="exact"/>
        <w:ind w:left="27"/>
        <w:rPr>
          <w:rFonts w:ascii="Symbol" w:hAnsi="Symbol" w:cs="Symbol"/>
          <w:sz w:val="18"/>
          <w:szCs w:val="1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960" w:space="40"/>
            <w:col w:w="4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4" w:line="240" w:lineRule="exact"/>
      </w:pPr>
    </w:p>
    <w:p w:rsidR="003E76A1" w:rsidRDefault="003E76A1" w:rsidP="003E76A1">
      <w:pPr>
        <w:pStyle w:val="a8"/>
        <w:kinsoku w:val="0"/>
        <w:overflowPunct w:val="0"/>
        <w:spacing w:before="64" w:line="320" w:lineRule="atLeast"/>
        <w:ind w:left="113" w:right="109" w:firstLine="453"/>
      </w:pPr>
      <w:r>
        <w:rPr>
          <w:spacing w:val="-1"/>
        </w:rPr>
        <w:t>Плотнос</w:t>
      </w:r>
      <w:r>
        <w:rPr>
          <w:spacing w:val="1"/>
        </w:rPr>
        <w:t>т</w:t>
      </w:r>
      <w:r>
        <w:t>ь</w:t>
      </w:r>
      <w:r>
        <w:rPr>
          <w:spacing w:val="28"/>
        </w:rPr>
        <w:t xml:space="preserve"> </w:t>
      </w:r>
      <w:r>
        <w:rPr>
          <w:spacing w:val="-1"/>
        </w:rPr>
        <w:t>расп</w:t>
      </w:r>
      <w:r>
        <w:rPr>
          <w:spacing w:val="1"/>
        </w:rPr>
        <w:t>р</w:t>
      </w:r>
      <w:r>
        <w:rPr>
          <w:spacing w:val="-1"/>
        </w:rPr>
        <w:t>еделени</w:t>
      </w:r>
      <w:r>
        <w:t>я</w:t>
      </w:r>
      <w:r>
        <w:rPr>
          <w:spacing w:val="29"/>
        </w:rPr>
        <w:t xml:space="preserve"> </w:t>
      </w:r>
      <w:r>
        <w:t>вероятностей</w:t>
      </w:r>
      <w:r>
        <w:rPr>
          <w:spacing w:val="30"/>
        </w:rPr>
        <w:t xml:space="preserve"> </w:t>
      </w:r>
      <w:r>
        <w:t>обладает</w:t>
      </w:r>
      <w:r>
        <w:rPr>
          <w:spacing w:val="28"/>
        </w:rPr>
        <w:t xml:space="preserve"> </w:t>
      </w:r>
      <w:r>
        <w:rPr>
          <w:spacing w:val="-1"/>
        </w:rPr>
        <w:t>следу</w:t>
      </w:r>
      <w:r>
        <w:t>ю</w:t>
      </w:r>
      <w:r>
        <w:rPr>
          <w:spacing w:val="-1"/>
        </w:rPr>
        <w:t>щим</w:t>
      </w:r>
      <w:r>
        <w:t>и</w:t>
      </w:r>
      <w:r>
        <w:rPr>
          <w:spacing w:val="30"/>
        </w:rPr>
        <w:t xml:space="preserve"> </w:t>
      </w:r>
      <w:r>
        <w:t>о</w:t>
      </w:r>
      <w:r>
        <w:rPr>
          <w:spacing w:val="-1"/>
        </w:rPr>
        <w:t>с</w:t>
      </w:r>
      <w:r>
        <w:t>но</w:t>
      </w:r>
      <w:r>
        <w:rPr>
          <w:spacing w:val="-1"/>
        </w:rPr>
        <w:t>в</w:t>
      </w:r>
      <w:r>
        <w:t>ны</w:t>
      </w:r>
      <w:r>
        <w:rPr>
          <w:spacing w:val="-1"/>
        </w:rPr>
        <w:t>м</w:t>
      </w:r>
      <w:r>
        <w:t xml:space="preserve">и </w:t>
      </w:r>
      <w:r>
        <w:rPr>
          <w:spacing w:val="-1"/>
        </w:rPr>
        <w:t>свойст</w:t>
      </w:r>
      <w:r>
        <w:rPr>
          <w:spacing w:val="1"/>
        </w:rPr>
        <w:t>в</w:t>
      </w:r>
      <w:r>
        <w:rPr>
          <w:spacing w:val="-1"/>
        </w:rPr>
        <w:t>ам</w:t>
      </w:r>
      <w:r>
        <w:t>и:</w:t>
      </w:r>
    </w:p>
    <w:p w:rsidR="003E76A1" w:rsidRDefault="003E76A1" w:rsidP="003E76A1">
      <w:pPr>
        <w:pStyle w:val="a8"/>
        <w:kinsoku w:val="0"/>
        <w:overflowPunct w:val="0"/>
        <w:spacing w:before="64" w:line="320" w:lineRule="atLeast"/>
        <w:ind w:left="113" w:right="109" w:firstLine="453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numPr>
          <w:ilvl w:val="0"/>
          <w:numId w:val="30"/>
        </w:numPr>
        <w:tabs>
          <w:tab w:val="left" w:pos="474"/>
        </w:tabs>
        <w:kinsoku w:val="0"/>
        <w:overflowPunct w:val="0"/>
        <w:spacing w:before="2"/>
        <w:ind w:left="474"/>
        <w:jc w:val="left"/>
      </w:pPr>
      <w:r>
        <w:rPr>
          <w:spacing w:val="-1"/>
        </w:rPr>
        <w:lastRenderedPageBreak/>
        <w:t>услови</w:t>
      </w:r>
      <w:r>
        <w:t>е</w:t>
      </w:r>
      <w:r>
        <w:rPr>
          <w:spacing w:val="-35"/>
        </w:rPr>
        <w:t xml:space="preserve"> </w:t>
      </w:r>
      <w:proofErr w:type="spellStart"/>
      <w:r>
        <w:t>неотрицательност</w:t>
      </w:r>
      <w:r>
        <w:rPr>
          <w:spacing w:val="1"/>
        </w:rPr>
        <w:t>и</w:t>
      </w:r>
      <w:proofErr w:type="spellEnd"/>
      <w:r>
        <w:t>:</w:t>
      </w:r>
    </w:p>
    <w:p w:rsidR="003E76A1" w:rsidRDefault="003E76A1" w:rsidP="003E76A1">
      <w:pPr>
        <w:pStyle w:val="a8"/>
        <w:numPr>
          <w:ilvl w:val="0"/>
          <w:numId w:val="30"/>
        </w:numPr>
        <w:tabs>
          <w:tab w:val="left" w:pos="474"/>
        </w:tabs>
        <w:kinsoku w:val="0"/>
        <w:overflowPunct w:val="0"/>
        <w:spacing w:before="57"/>
        <w:ind w:left="474" w:hanging="360"/>
        <w:jc w:val="left"/>
      </w:pPr>
      <w:r>
        <w:rPr>
          <w:spacing w:val="-1"/>
        </w:rPr>
        <w:t>услови</w:t>
      </w:r>
      <w:r>
        <w:t>е</w:t>
      </w:r>
      <w:r>
        <w:rPr>
          <w:spacing w:val="-26"/>
        </w:rPr>
        <w:t xml:space="preserve"> </w:t>
      </w:r>
      <w:r>
        <w:t>нормировк</w:t>
      </w:r>
      <w:r>
        <w:rPr>
          <w:spacing w:val="1"/>
        </w:rPr>
        <w:t>и</w:t>
      </w:r>
      <w:r>
        <w:t>:</w:t>
      </w:r>
    </w:p>
    <w:p w:rsidR="003E76A1" w:rsidRDefault="003E76A1" w:rsidP="003E76A1">
      <w:pPr>
        <w:kinsoku w:val="0"/>
        <w:overflowPunct w:val="0"/>
        <w:spacing w:line="344" w:lineRule="exact"/>
        <w:ind w:left="101"/>
        <w:rPr>
          <w:w w:val="95"/>
          <w:sz w:val="28"/>
          <w:szCs w:val="28"/>
        </w:rPr>
      </w:pPr>
      <w:r>
        <w:rPr>
          <w:w w:val="95"/>
        </w:rPr>
        <w:br w:type="column"/>
      </w:r>
      <w:r>
        <w:rPr>
          <w:i/>
          <w:iCs/>
          <w:spacing w:val="6"/>
          <w:w w:val="95"/>
          <w:sz w:val="28"/>
          <w:szCs w:val="28"/>
        </w:rPr>
        <w:lastRenderedPageBreak/>
        <w:t>p</w:t>
      </w:r>
      <w:r>
        <w:rPr>
          <w:rFonts w:ascii="Symbol" w:hAnsi="Symbol" w:cs="Symbol"/>
          <w:spacing w:val="11"/>
          <w:w w:val="95"/>
          <w:sz w:val="36"/>
          <w:szCs w:val="36"/>
        </w:rPr>
        <w:t></w:t>
      </w:r>
      <w:r>
        <w:rPr>
          <w:i/>
          <w:iCs/>
          <w:spacing w:val="14"/>
          <w:w w:val="95"/>
          <w:sz w:val="28"/>
          <w:szCs w:val="28"/>
        </w:rPr>
        <w:t>x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53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≥</w:t>
      </w:r>
      <w:r>
        <w:rPr>
          <w:rFonts w:ascii="Symbol" w:hAnsi="Symbol" w:cs="Symbol"/>
          <w:spacing w:val="-13"/>
          <w:w w:val="95"/>
          <w:sz w:val="28"/>
          <w:szCs w:val="28"/>
        </w:rPr>
        <w:t></w:t>
      </w:r>
      <w:r>
        <w:rPr>
          <w:w w:val="95"/>
          <w:sz w:val="28"/>
          <w:szCs w:val="28"/>
        </w:rPr>
        <w:t>0</w:t>
      </w:r>
      <w:r>
        <w:rPr>
          <w:spacing w:val="-29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344" w:lineRule="exact"/>
        <w:ind w:left="101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3873" w:space="40"/>
            <w:col w:w="5947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66" w:line="213" w:lineRule="exact"/>
        <w:ind w:right="683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tabs>
          <w:tab w:val="left" w:pos="9214"/>
        </w:tabs>
        <w:kinsoku w:val="0"/>
        <w:overflowPunct w:val="0"/>
        <w:spacing w:line="474" w:lineRule="exact"/>
        <w:ind w:left="4532"/>
        <w:rPr>
          <w:sz w:val="28"/>
          <w:szCs w:val="28"/>
        </w:rPr>
      </w:pPr>
      <w:r>
        <w:rPr>
          <w:rFonts w:ascii="Symbol" w:hAnsi="Symbol" w:cs="Symbol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30"/>
          <w:position w:val="-10"/>
          <w:sz w:val="42"/>
          <w:szCs w:val="42"/>
        </w:rPr>
        <w:t></w:t>
      </w:r>
      <w:proofErr w:type="spellStart"/>
      <w:r>
        <w:rPr>
          <w:i/>
          <w:iCs/>
          <w:spacing w:val="7"/>
          <w:sz w:val="28"/>
          <w:szCs w:val="28"/>
        </w:rPr>
        <w:t>p</w:t>
      </w:r>
      <w:r>
        <w:rPr>
          <w:rFonts w:ascii="Symbol" w:hAnsi="Symbol" w:cs="Symbol"/>
          <w:spacing w:val="13"/>
          <w:sz w:val="36"/>
          <w:szCs w:val="36"/>
        </w:rPr>
        <w:t></w:t>
      </w:r>
      <w:r>
        <w:rPr>
          <w:i/>
          <w:iCs/>
          <w:spacing w:val="15"/>
          <w:sz w:val="28"/>
          <w:szCs w:val="28"/>
        </w:rPr>
        <w:t>x</w:t>
      </w:r>
      <w:r>
        <w:rPr>
          <w:rFonts w:ascii="Symbol" w:hAnsi="Symbol" w:cs="Symbol"/>
          <w:spacing w:val="-18"/>
          <w:sz w:val="36"/>
          <w:szCs w:val="36"/>
        </w:rPr>
        <w:t></w:t>
      </w:r>
      <w:r>
        <w:rPr>
          <w:i/>
          <w:iCs/>
          <w:sz w:val="28"/>
          <w:szCs w:val="28"/>
        </w:rPr>
        <w:t>dx</w:t>
      </w:r>
      <w:proofErr w:type="spellEnd"/>
      <w:r>
        <w:rPr>
          <w:i/>
          <w:iCs/>
          <w:spacing w:val="-7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pacing w:val="-41"/>
          <w:sz w:val="28"/>
          <w:szCs w:val="28"/>
        </w:rPr>
        <w:t></w:t>
      </w:r>
      <w:r>
        <w:rPr>
          <w:spacing w:val="10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(2.4)</w:t>
      </w:r>
    </w:p>
    <w:p w:rsidR="003E76A1" w:rsidRDefault="003E76A1" w:rsidP="003E76A1">
      <w:pPr>
        <w:kinsoku w:val="0"/>
        <w:overflowPunct w:val="0"/>
        <w:spacing w:line="177" w:lineRule="exact"/>
        <w:ind w:left="3927" w:right="4609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before="18" w:line="240" w:lineRule="exact"/>
      </w:pPr>
    </w:p>
    <w:p w:rsidR="003E76A1" w:rsidRDefault="003E76A1" w:rsidP="003E76A1">
      <w:pPr>
        <w:pStyle w:val="Heading2"/>
        <w:numPr>
          <w:ilvl w:val="1"/>
          <w:numId w:val="17"/>
        </w:numPr>
        <w:tabs>
          <w:tab w:val="left" w:pos="534"/>
        </w:tabs>
        <w:kinsoku w:val="0"/>
        <w:overflowPunct w:val="0"/>
        <w:spacing w:before="63"/>
        <w:outlineLvl w:val="9"/>
        <w:rPr>
          <w:b w:val="0"/>
          <w:bCs w:val="0"/>
        </w:rPr>
      </w:pPr>
      <w:r>
        <w:rPr>
          <w:spacing w:val="-1"/>
        </w:rPr>
        <w:t>Числ</w:t>
      </w:r>
      <w:r>
        <w:rPr>
          <w:spacing w:val="1"/>
        </w:rPr>
        <w:t>о</w:t>
      </w:r>
      <w:r>
        <w:t>в</w:t>
      </w:r>
      <w:r>
        <w:rPr>
          <w:spacing w:val="-1"/>
        </w:rPr>
        <w:t>ы</w:t>
      </w:r>
      <w:r>
        <w:t>е</w:t>
      </w:r>
      <w:r>
        <w:rPr>
          <w:spacing w:val="-20"/>
        </w:rPr>
        <w:t xml:space="preserve"> </w:t>
      </w:r>
      <w:r>
        <w:t>характеристики</w:t>
      </w:r>
      <w:r>
        <w:rPr>
          <w:spacing w:val="-18"/>
        </w:rPr>
        <w:t xml:space="preserve"> </w:t>
      </w:r>
      <w:r>
        <w:t>непрерывной</w:t>
      </w:r>
      <w:r>
        <w:rPr>
          <w:spacing w:val="-19"/>
        </w:rPr>
        <w:t xml:space="preserve"> </w:t>
      </w:r>
      <w:r>
        <w:t>случайной</w:t>
      </w:r>
      <w:r>
        <w:rPr>
          <w:spacing w:val="-18"/>
        </w:rPr>
        <w:t xml:space="preserve"> </w:t>
      </w:r>
      <w:r>
        <w:t>величины</w:t>
      </w:r>
    </w:p>
    <w:p w:rsidR="003E76A1" w:rsidRDefault="003E76A1" w:rsidP="003E76A1">
      <w:pPr>
        <w:kinsoku w:val="0"/>
        <w:overflowPunct w:val="0"/>
        <w:spacing w:before="12" w:line="280" w:lineRule="exact"/>
        <w:rPr>
          <w:sz w:val="28"/>
          <w:szCs w:val="28"/>
        </w:rPr>
      </w:pPr>
    </w:p>
    <w:p w:rsidR="003E76A1" w:rsidRDefault="003E76A1" w:rsidP="003E76A1">
      <w:pPr>
        <w:kinsoku w:val="0"/>
        <w:overflowPunct w:val="0"/>
        <w:ind w:left="567"/>
        <w:rPr>
          <w:rFonts w:ascii="Symbol" w:hAnsi="Symbol" w:cs="Symbol"/>
          <w:sz w:val="29"/>
          <w:szCs w:val="29"/>
        </w:rPr>
      </w:pPr>
      <w:r>
        <w:rPr>
          <w:i/>
          <w:iCs/>
          <w:sz w:val="28"/>
          <w:szCs w:val="28"/>
        </w:rPr>
        <w:t>Начальным</w:t>
      </w:r>
      <w:r>
        <w:rPr>
          <w:i/>
          <w:iCs/>
          <w:spacing w:val="3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моментом</w:t>
      </w:r>
      <w:r>
        <w:rPr>
          <w:i/>
          <w:iCs/>
          <w:spacing w:val="67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</w:t>
      </w:r>
      <w:proofErr w:type="spellEnd"/>
      <w:r>
        <w:rPr>
          <w:i/>
          <w:iCs/>
          <w:spacing w:val="-2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-го</w:t>
      </w:r>
      <w:r>
        <w:rPr>
          <w:i/>
          <w:iCs/>
          <w:spacing w:val="30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порядк</w:t>
      </w:r>
      <w:r>
        <w:rPr>
          <w:i/>
          <w:iCs/>
          <w:sz w:val="28"/>
          <w:szCs w:val="28"/>
        </w:rPr>
        <w:t>а</w:t>
      </w:r>
      <w:r>
        <w:rPr>
          <w:i/>
          <w:iCs/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непрерывной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случай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ой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величины</w:t>
      </w:r>
      <w:r>
        <w:rPr>
          <w:spacing w:val="47"/>
          <w:sz w:val="28"/>
          <w:szCs w:val="28"/>
        </w:rPr>
        <w:t xml:space="preserve"> </w:t>
      </w:r>
      <w:r>
        <w:rPr>
          <w:rFonts w:ascii="Symbol" w:hAnsi="Symbol" w:cs="Symbol"/>
          <w:sz w:val="29"/>
          <w:szCs w:val="29"/>
        </w:rPr>
        <w:t></w:t>
      </w:r>
    </w:p>
    <w:p w:rsidR="003E76A1" w:rsidRDefault="003E76A1" w:rsidP="003E76A1">
      <w:pPr>
        <w:pStyle w:val="a8"/>
        <w:kinsoku w:val="0"/>
        <w:overflowPunct w:val="0"/>
        <w:spacing w:before="32"/>
        <w:ind w:left="114"/>
      </w:pPr>
      <w:r>
        <w:t>называется</w:t>
      </w:r>
      <w:r>
        <w:rPr>
          <w:spacing w:val="-15"/>
        </w:rPr>
        <w:t xml:space="preserve"> </w:t>
      </w:r>
      <w:r>
        <w:t>интеграл</w:t>
      </w:r>
      <w:r>
        <w:rPr>
          <w:spacing w:val="-16"/>
        </w:rPr>
        <w:t xml:space="preserve"> </w:t>
      </w:r>
      <w:r>
        <w:t>вида</w:t>
      </w: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jc w:val="right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spacing w:val="22"/>
          <w:w w:val="90"/>
          <w:sz w:val="29"/>
          <w:szCs w:val="29"/>
        </w:rPr>
        <w:t></w:t>
      </w:r>
      <w:proofErr w:type="spellStart"/>
      <w:r>
        <w:rPr>
          <w:i/>
          <w:iCs/>
          <w:w w:val="90"/>
          <w:position w:val="-7"/>
          <w:sz w:val="18"/>
          <w:szCs w:val="18"/>
        </w:rPr>
        <w:t>s</w:t>
      </w:r>
      <w:proofErr w:type="spellEnd"/>
      <w:r>
        <w:rPr>
          <w:i/>
          <w:iCs/>
          <w:spacing w:val="1"/>
          <w:w w:val="90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rFonts w:ascii="Symbol" w:hAnsi="Symbol" w:cs="Symbol"/>
          <w:spacing w:val="-9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2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66" w:line="213" w:lineRule="exact"/>
        <w:ind w:left="74"/>
        <w:rPr>
          <w:rFonts w:ascii="Symbol" w:hAnsi="Symbol" w:cs="Symbol"/>
          <w:sz w:val="18"/>
          <w:szCs w:val="18"/>
        </w:rPr>
      </w:pPr>
      <w:r>
        <w:br w:type="column"/>
      </w:r>
      <w:r>
        <w:rPr>
          <w:rFonts w:ascii="Symbol" w:hAnsi="Symbol" w:cs="Symbol"/>
          <w:sz w:val="18"/>
          <w:szCs w:val="18"/>
        </w:rPr>
        <w:lastRenderedPageBreak/>
        <w:t>∞</w:t>
      </w:r>
    </w:p>
    <w:p w:rsidR="003E76A1" w:rsidRDefault="003E76A1" w:rsidP="003E76A1">
      <w:pPr>
        <w:tabs>
          <w:tab w:val="left" w:pos="4240"/>
        </w:tabs>
        <w:kinsoku w:val="0"/>
        <w:overflowPunct w:val="0"/>
        <w:spacing w:line="474" w:lineRule="exact"/>
        <w:ind w:left="82"/>
        <w:rPr>
          <w:sz w:val="28"/>
          <w:szCs w:val="28"/>
        </w:rPr>
      </w:pPr>
      <w:r>
        <w:rPr>
          <w:rFonts w:ascii="Symbol" w:hAnsi="Symbol" w:cs="Symbol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52"/>
          <w:position w:val="-10"/>
          <w:sz w:val="42"/>
          <w:szCs w:val="42"/>
        </w:rPr>
        <w:t></w:t>
      </w:r>
      <w:proofErr w:type="spellStart"/>
      <w:r>
        <w:rPr>
          <w:i/>
          <w:iCs/>
          <w:spacing w:val="18"/>
          <w:sz w:val="28"/>
          <w:szCs w:val="28"/>
        </w:rPr>
        <w:t>x</w:t>
      </w:r>
      <w:r>
        <w:rPr>
          <w:i/>
          <w:iCs/>
          <w:position w:val="12"/>
          <w:sz w:val="18"/>
          <w:szCs w:val="18"/>
        </w:rPr>
        <w:t>s</w:t>
      </w:r>
      <w:proofErr w:type="spellEnd"/>
      <w:r>
        <w:rPr>
          <w:i/>
          <w:iCs/>
          <w:spacing w:val="7"/>
          <w:position w:val="12"/>
          <w:sz w:val="18"/>
          <w:szCs w:val="18"/>
        </w:rPr>
        <w:t xml:space="preserve"> </w:t>
      </w:r>
      <w:proofErr w:type="spellStart"/>
      <w:r>
        <w:rPr>
          <w:i/>
          <w:iCs/>
          <w:spacing w:val="6"/>
          <w:sz w:val="28"/>
          <w:szCs w:val="28"/>
        </w:rPr>
        <w:t>p</w:t>
      </w:r>
      <w:r>
        <w:rPr>
          <w:rFonts w:ascii="Symbol" w:hAnsi="Symbol" w:cs="Symbol"/>
          <w:spacing w:val="13"/>
          <w:sz w:val="36"/>
          <w:szCs w:val="36"/>
        </w:rPr>
        <w:t></w:t>
      </w:r>
      <w:r>
        <w:rPr>
          <w:i/>
          <w:iCs/>
          <w:spacing w:val="16"/>
          <w:sz w:val="28"/>
          <w:szCs w:val="28"/>
        </w:rPr>
        <w:t>x</w:t>
      </w:r>
      <w:r>
        <w:rPr>
          <w:rFonts w:ascii="Symbol" w:hAnsi="Symbol" w:cs="Symbol"/>
          <w:spacing w:val="-18"/>
          <w:sz w:val="36"/>
          <w:szCs w:val="36"/>
        </w:rPr>
        <w:t></w:t>
      </w:r>
      <w:r>
        <w:rPr>
          <w:i/>
          <w:iCs/>
          <w:sz w:val="28"/>
          <w:szCs w:val="28"/>
        </w:rPr>
        <w:t>dx</w:t>
      </w:r>
      <w:proofErr w:type="spellEnd"/>
      <w:r>
        <w:rPr>
          <w:i/>
          <w:iCs/>
          <w:spacing w:val="-22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(2.5)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935" w:space="40"/>
            <w:col w:w="4885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" w:line="240" w:lineRule="exact"/>
      </w:pPr>
    </w:p>
    <w:p w:rsidR="003E76A1" w:rsidRDefault="003E76A1" w:rsidP="003E76A1">
      <w:pPr>
        <w:tabs>
          <w:tab w:val="left" w:pos="1739"/>
          <w:tab w:val="left" w:pos="3265"/>
          <w:tab w:val="left" w:pos="4481"/>
          <w:tab w:val="left" w:pos="5996"/>
          <w:tab w:val="left" w:pos="7443"/>
          <w:tab w:val="left" w:pos="7918"/>
          <w:tab w:val="left" w:pos="9502"/>
        </w:tabs>
        <w:kinsoku w:val="0"/>
        <w:overflowPunct w:val="0"/>
        <w:spacing w:before="51"/>
        <w:ind w:left="567"/>
        <w:rPr>
          <w:sz w:val="28"/>
          <w:szCs w:val="28"/>
        </w:rPr>
      </w:pPr>
      <w:r>
        <w:rPr>
          <w:i/>
          <w:iCs/>
          <w:spacing w:val="-1"/>
          <w:sz w:val="28"/>
          <w:szCs w:val="28"/>
        </w:rPr>
        <w:t>Первы</w:t>
      </w:r>
      <w:r>
        <w:rPr>
          <w:i/>
          <w:iCs/>
          <w:sz w:val="28"/>
          <w:szCs w:val="28"/>
        </w:rPr>
        <w:t>й</w:t>
      </w:r>
      <w:r>
        <w:rPr>
          <w:i/>
          <w:iCs/>
          <w:sz w:val="28"/>
          <w:szCs w:val="28"/>
        </w:rPr>
        <w:tab/>
        <w:t>начальн</w:t>
      </w:r>
      <w:r>
        <w:rPr>
          <w:i/>
          <w:iCs/>
          <w:spacing w:val="-2"/>
          <w:sz w:val="28"/>
          <w:szCs w:val="28"/>
        </w:rPr>
        <w:t>ы</w:t>
      </w:r>
      <w:r>
        <w:rPr>
          <w:i/>
          <w:iCs/>
          <w:sz w:val="28"/>
          <w:szCs w:val="28"/>
        </w:rPr>
        <w:t>й</w:t>
      </w:r>
      <w:r>
        <w:rPr>
          <w:i/>
          <w:iCs/>
          <w:sz w:val="28"/>
          <w:szCs w:val="28"/>
        </w:rPr>
        <w:tab/>
        <w:t>момент</w:t>
      </w:r>
      <w:r>
        <w:rPr>
          <w:i/>
          <w:iCs/>
          <w:sz w:val="28"/>
          <w:szCs w:val="28"/>
        </w:rPr>
        <w:tab/>
      </w:r>
      <w:r>
        <w:rPr>
          <w:sz w:val="28"/>
          <w:szCs w:val="28"/>
        </w:rPr>
        <w:t>случайной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величин</w:t>
      </w:r>
      <w:r>
        <w:rPr>
          <w:sz w:val="28"/>
          <w:szCs w:val="28"/>
        </w:rPr>
        <w:t>ы</w:t>
      </w:r>
      <w:r>
        <w:rPr>
          <w:sz w:val="28"/>
          <w:szCs w:val="28"/>
        </w:rPr>
        <w:tab/>
      </w:r>
      <w:r>
        <w:rPr>
          <w:rFonts w:ascii="Symbol" w:hAnsi="Symbol" w:cs="Symbol"/>
          <w:sz w:val="29"/>
          <w:szCs w:val="29"/>
        </w:rPr>
        <w:t></w:t>
      </w:r>
      <w:r>
        <w:rPr>
          <w:sz w:val="29"/>
          <w:szCs w:val="29"/>
        </w:rPr>
        <w:tab/>
      </w:r>
      <w:r>
        <w:rPr>
          <w:spacing w:val="-1"/>
          <w:sz w:val="28"/>
          <w:szCs w:val="28"/>
        </w:rPr>
        <w:t>называетс</w:t>
      </w:r>
      <w:r>
        <w:rPr>
          <w:sz w:val="28"/>
          <w:szCs w:val="28"/>
        </w:rPr>
        <w:t>я</w:t>
      </w:r>
      <w:r>
        <w:rPr>
          <w:sz w:val="28"/>
          <w:szCs w:val="28"/>
        </w:rPr>
        <w:tab/>
        <w:t>ее</w:t>
      </w:r>
    </w:p>
    <w:p w:rsidR="003E76A1" w:rsidRDefault="003E76A1" w:rsidP="003E76A1">
      <w:pPr>
        <w:kinsoku w:val="0"/>
        <w:overflowPunct w:val="0"/>
        <w:spacing w:before="32"/>
        <w:ind w:left="114"/>
        <w:rPr>
          <w:sz w:val="28"/>
          <w:szCs w:val="28"/>
        </w:rPr>
      </w:pPr>
      <w:r>
        <w:rPr>
          <w:i/>
          <w:iCs/>
          <w:sz w:val="28"/>
          <w:szCs w:val="28"/>
        </w:rPr>
        <w:t>математическим</w:t>
      </w:r>
      <w:r>
        <w:rPr>
          <w:i/>
          <w:iCs/>
          <w:spacing w:val="-3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ожидани</w:t>
      </w:r>
      <w:r>
        <w:rPr>
          <w:i/>
          <w:iCs/>
          <w:spacing w:val="-2"/>
          <w:sz w:val="28"/>
          <w:szCs w:val="28"/>
        </w:rPr>
        <w:t>е</w:t>
      </w:r>
      <w:r>
        <w:rPr>
          <w:i/>
          <w:iCs/>
          <w:sz w:val="28"/>
          <w:szCs w:val="28"/>
        </w:rPr>
        <w:t>м</w:t>
      </w:r>
      <w:r>
        <w:rPr>
          <w:sz w:val="28"/>
          <w:szCs w:val="28"/>
        </w:rPr>
        <w:t>:</w:t>
      </w: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jc w:val="right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w w:val="90"/>
          <w:sz w:val="29"/>
          <w:szCs w:val="29"/>
        </w:rPr>
        <w:t></w:t>
      </w:r>
      <w:r>
        <w:rPr>
          <w:spacing w:val="12"/>
          <w:w w:val="90"/>
          <w:position w:val="-7"/>
          <w:sz w:val="18"/>
          <w:szCs w:val="18"/>
        </w:rPr>
        <w:t>1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rFonts w:ascii="Symbol" w:hAnsi="Symbol" w:cs="Symbol"/>
          <w:spacing w:val="-11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3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  <w:r>
        <w:rPr>
          <w:rFonts w:ascii="Symbol" w:hAnsi="Symbol" w:cs="Symbol"/>
          <w:spacing w:val="15"/>
          <w:w w:val="90"/>
          <w:sz w:val="28"/>
          <w:szCs w:val="28"/>
        </w:rPr>
        <w:t></w:t>
      </w:r>
      <w:r>
        <w:rPr>
          <w:i/>
          <w:iCs/>
          <w:w w:val="90"/>
          <w:sz w:val="28"/>
          <w:szCs w:val="28"/>
        </w:rPr>
        <w:t>M</w:t>
      </w:r>
      <w:r>
        <w:rPr>
          <w:i/>
          <w:iCs/>
          <w:spacing w:val="-9"/>
          <w:w w:val="90"/>
          <w:sz w:val="28"/>
          <w:szCs w:val="28"/>
        </w:rPr>
        <w:t xml:space="preserve"> 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rFonts w:ascii="Symbol" w:hAnsi="Symbol" w:cs="Symbol"/>
          <w:spacing w:val="-11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3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66" w:line="213" w:lineRule="exact"/>
        <w:ind w:left="73"/>
        <w:rPr>
          <w:rFonts w:ascii="Symbol" w:hAnsi="Symbol" w:cs="Symbol"/>
          <w:sz w:val="18"/>
          <w:szCs w:val="18"/>
        </w:rPr>
      </w:pPr>
      <w:r>
        <w:br w:type="column"/>
      </w:r>
      <w:r>
        <w:rPr>
          <w:rFonts w:ascii="Symbol" w:hAnsi="Symbol" w:cs="Symbol"/>
          <w:sz w:val="18"/>
          <w:szCs w:val="18"/>
        </w:rPr>
        <w:lastRenderedPageBreak/>
        <w:t>∞</w:t>
      </w:r>
    </w:p>
    <w:p w:rsidR="003E76A1" w:rsidRDefault="003E76A1" w:rsidP="003E76A1">
      <w:pPr>
        <w:tabs>
          <w:tab w:val="left" w:pos="3747"/>
        </w:tabs>
        <w:kinsoku w:val="0"/>
        <w:overflowPunct w:val="0"/>
        <w:spacing w:line="474" w:lineRule="exact"/>
        <w:ind w:left="82"/>
        <w:rPr>
          <w:sz w:val="28"/>
          <w:szCs w:val="28"/>
        </w:rPr>
      </w:pPr>
      <w:r>
        <w:rPr>
          <w:rFonts w:ascii="Symbol" w:hAnsi="Symbol" w:cs="Symbol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53"/>
          <w:position w:val="-10"/>
          <w:sz w:val="42"/>
          <w:szCs w:val="42"/>
        </w:rPr>
        <w:t></w:t>
      </w:r>
      <w:proofErr w:type="spellStart"/>
      <w:r>
        <w:rPr>
          <w:i/>
          <w:iCs/>
          <w:sz w:val="28"/>
          <w:szCs w:val="28"/>
        </w:rPr>
        <w:t>x</w:t>
      </w:r>
      <w:r>
        <w:rPr>
          <w:i/>
          <w:iCs/>
          <w:spacing w:val="5"/>
          <w:sz w:val="28"/>
          <w:szCs w:val="28"/>
        </w:rPr>
        <w:t>p</w:t>
      </w:r>
      <w:r>
        <w:rPr>
          <w:rFonts w:ascii="Symbol" w:hAnsi="Symbol" w:cs="Symbol"/>
          <w:spacing w:val="10"/>
          <w:sz w:val="36"/>
          <w:szCs w:val="36"/>
        </w:rPr>
        <w:t></w:t>
      </w:r>
      <w:r>
        <w:rPr>
          <w:i/>
          <w:iCs/>
          <w:spacing w:val="16"/>
          <w:sz w:val="28"/>
          <w:szCs w:val="28"/>
        </w:rPr>
        <w:t>x</w:t>
      </w:r>
      <w:r>
        <w:rPr>
          <w:rFonts w:ascii="Symbol" w:hAnsi="Symbol" w:cs="Symbol"/>
          <w:spacing w:val="-18"/>
          <w:sz w:val="36"/>
          <w:szCs w:val="36"/>
        </w:rPr>
        <w:t></w:t>
      </w:r>
      <w:r>
        <w:rPr>
          <w:i/>
          <w:iCs/>
          <w:sz w:val="28"/>
          <w:szCs w:val="28"/>
        </w:rPr>
        <w:t>dx</w:t>
      </w:r>
      <w:proofErr w:type="spellEnd"/>
      <w:r>
        <w:rPr>
          <w:i/>
          <w:iCs/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(2.6)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428" w:space="40"/>
            <w:col w:w="4392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70"/>
        <w:ind w:left="567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Центральным</w:t>
      </w:r>
      <w:r>
        <w:rPr>
          <w:i/>
          <w:iCs/>
          <w:spacing w:val="30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моменто</w:t>
      </w:r>
      <w:r>
        <w:rPr>
          <w:i/>
          <w:iCs/>
          <w:sz w:val="28"/>
          <w:szCs w:val="28"/>
        </w:rPr>
        <w:t>м</w:t>
      </w:r>
      <w:r>
        <w:rPr>
          <w:i/>
          <w:iCs/>
          <w:spacing w:val="66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</w:t>
      </w:r>
      <w:proofErr w:type="spellEnd"/>
      <w:r>
        <w:rPr>
          <w:i/>
          <w:iCs/>
          <w:spacing w:val="-2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-</w:t>
      </w:r>
      <w:r>
        <w:rPr>
          <w:i/>
          <w:iCs/>
          <w:spacing w:val="-2"/>
          <w:sz w:val="28"/>
          <w:szCs w:val="28"/>
        </w:rPr>
        <w:t>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3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порядка</w:t>
      </w:r>
      <w:r>
        <w:rPr>
          <w:i/>
          <w:iCs/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непрерывной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случайно</w:t>
      </w:r>
      <w:r>
        <w:rPr>
          <w:sz w:val="28"/>
          <w:szCs w:val="28"/>
        </w:rPr>
        <w:t>й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величи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ы</w:t>
      </w:r>
    </w:p>
    <w:p w:rsidR="003E76A1" w:rsidRDefault="003E76A1" w:rsidP="003E76A1">
      <w:pPr>
        <w:pStyle w:val="a8"/>
        <w:kinsoku w:val="0"/>
        <w:overflowPunct w:val="0"/>
        <w:spacing w:line="328" w:lineRule="exact"/>
        <w:ind w:left="133" w:right="107"/>
      </w:pPr>
      <w:r>
        <w:rPr>
          <w:rFonts w:ascii="Symbol" w:hAnsi="Symbol" w:cs="Symbol"/>
          <w:sz w:val="29"/>
          <w:szCs w:val="29"/>
        </w:rPr>
        <w:t></w:t>
      </w:r>
      <w:r>
        <w:rPr>
          <w:rFonts w:ascii="Symbol" w:hAnsi="Symbol" w:cs="Symbol"/>
          <w:spacing w:val="58"/>
          <w:sz w:val="29"/>
          <w:szCs w:val="29"/>
        </w:rPr>
        <w:t></w:t>
      </w:r>
      <w:r>
        <w:rPr>
          <w:spacing w:val="-1"/>
        </w:rPr>
        <w:t>называе</w:t>
      </w:r>
      <w:r>
        <w:rPr>
          <w:spacing w:val="1"/>
        </w:rPr>
        <w:t>т</w:t>
      </w:r>
      <w:r>
        <w:rPr>
          <w:spacing w:val="-1"/>
        </w:rPr>
        <w:t>с</w:t>
      </w:r>
      <w:r>
        <w:t>я</w:t>
      </w:r>
      <w:r>
        <w:rPr>
          <w:spacing w:val="-8"/>
        </w:rPr>
        <w:t xml:space="preserve"> </w:t>
      </w:r>
      <w:r>
        <w:t>интег</w:t>
      </w:r>
      <w:r>
        <w:rPr>
          <w:spacing w:val="1"/>
        </w:rPr>
        <w:t>р</w:t>
      </w:r>
      <w:r>
        <w:rPr>
          <w:spacing w:val="-1"/>
        </w:rPr>
        <w:t>а</w:t>
      </w:r>
      <w:r>
        <w:t>л</w:t>
      </w:r>
      <w:r>
        <w:rPr>
          <w:spacing w:val="-11"/>
        </w:rPr>
        <w:t xml:space="preserve"> </w:t>
      </w:r>
      <w:r>
        <w:t>ви</w:t>
      </w:r>
      <w:r>
        <w:rPr>
          <w:spacing w:val="1"/>
        </w:rPr>
        <w:t>д</w:t>
      </w:r>
      <w:r>
        <w:t>а</w:t>
      </w:r>
    </w:p>
    <w:p w:rsidR="003E76A1" w:rsidRDefault="003E76A1" w:rsidP="003E76A1">
      <w:pPr>
        <w:kinsoku w:val="0"/>
        <w:overflowPunct w:val="0"/>
        <w:spacing w:before="8" w:line="100" w:lineRule="exact"/>
        <w:rPr>
          <w:sz w:val="10"/>
          <w:szCs w:val="10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  <w:sectPr w:rsidR="003E76A1">
          <w:pgSz w:w="11900" w:h="16840"/>
          <w:pgMar w:top="1060" w:right="1020" w:bottom="940" w:left="1020" w:header="0" w:footer="758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jc w:val="right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spacing w:val="16"/>
          <w:w w:val="90"/>
          <w:sz w:val="29"/>
          <w:szCs w:val="29"/>
        </w:rPr>
        <w:t></w:t>
      </w:r>
      <w:proofErr w:type="spellStart"/>
      <w:r>
        <w:rPr>
          <w:i/>
          <w:iCs/>
          <w:w w:val="90"/>
          <w:position w:val="-7"/>
          <w:sz w:val="18"/>
          <w:szCs w:val="18"/>
        </w:rPr>
        <w:t>s</w:t>
      </w:r>
      <w:proofErr w:type="spellEnd"/>
      <w:r>
        <w:rPr>
          <w:i/>
          <w:iCs/>
          <w:spacing w:val="-13"/>
          <w:w w:val="90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rFonts w:ascii="Symbol" w:hAnsi="Symbol" w:cs="Symbol"/>
          <w:spacing w:val="-27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48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66" w:line="208" w:lineRule="exact"/>
        <w:ind w:left="74"/>
        <w:rPr>
          <w:rFonts w:ascii="Symbol" w:hAnsi="Symbol" w:cs="Symbol"/>
          <w:sz w:val="18"/>
          <w:szCs w:val="18"/>
        </w:rPr>
      </w:pPr>
      <w:r>
        <w:br w:type="column"/>
      </w:r>
      <w:r>
        <w:rPr>
          <w:rFonts w:ascii="Symbol" w:hAnsi="Symbol" w:cs="Symbol"/>
          <w:sz w:val="18"/>
          <w:szCs w:val="18"/>
        </w:rPr>
        <w:lastRenderedPageBreak/>
        <w:t>∞</w:t>
      </w:r>
    </w:p>
    <w:p w:rsidR="003E76A1" w:rsidRDefault="003E76A1" w:rsidP="003E76A1">
      <w:pPr>
        <w:tabs>
          <w:tab w:val="left" w:pos="4700"/>
        </w:tabs>
        <w:kinsoku w:val="0"/>
        <w:overflowPunct w:val="0"/>
        <w:spacing w:line="479" w:lineRule="exact"/>
        <w:ind w:left="82"/>
        <w:rPr>
          <w:w w:val="95"/>
          <w:sz w:val="28"/>
          <w:szCs w:val="28"/>
        </w:rPr>
      </w:pPr>
      <w:r>
        <w:rPr>
          <w:rFonts w:ascii="Symbol" w:hAnsi="Symbol" w:cs="Symbol"/>
          <w:spacing w:val="29"/>
          <w:w w:val="95"/>
          <w:position w:val="-10"/>
          <w:sz w:val="42"/>
          <w:szCs w:val="42"/>
        </w:rPr>
        <w:t>∫</w:t>
      </w:r>
      <w:r>
        <w:rPr>
          <w:rFonts w:ascii="Symbol" w:hAnsi="Symbol" w:cs="Symbol"/>
          <w:w w:val="95"/>
          <w:sz w:val="37"/>
          <w:szCs w:val="37"/>
        </w:rPr>
        <w:t>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17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5"/>
          <w:w w:val="95"/>
          <w:sz w:val="28"/>
          <w:szCs w:val="28"/>
        </w:rPr>
        <w:t></w:t>
      </w:r>
      <w:r>
        <w:rPr>
          <w:i/>
          <w:iCs/>
          <w:w w:val="95"/>
          <w:sz w:val="28"/>
          <w:szCs w:val="28"/>
        </w:rPr>
        <w:t>M</w:t>
      </w:r>
      <w:r>
        <w:rPr>
          <w:i/>
          <w:iCs/>
          <w:spacing w:val="-22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-2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9"/>
          <w:szCs w:val="29"/>
        </w:rPr>
        <w:t></w:t>
      </w:r>
      <w:r>
        <w:rPr>
          <w:rFonts w:ascii="Symbol" w:hAnsi="Symbol" w:cs="Symbol"/>
          <w:spacing w:val="-25"/>
          <w:w w:val="95"/>
          <w:sz w:val="29"/>
          <w:szCs w:val="29"/>
        </w:rPr>
        <w:t></w:t>
      </w:r>
      <w:r>
        <w:rPr>
          <w:rFonts w:ascii="Symbol" w:hAnsi="Symbol" w:cs="Symbol"/>
          <w:spacing w:val="-20"/>
          <w:w w:val="95"/>
          <w:sz w:val="36"/>
          <w:szCs w:val="36"/>
        </w:rPr>
        <w:t></w:t>
      </w:r>
      <w:r>
        <w:rPr>
          <w:rFonts w:ascii="Symbol" w:hAnsi="Symbol" w:cs="Symbol"/>
          <w:spacing w:val="-21"/>
          <w:w w:val="95"/>
          <w:sz w:val="37"/>
          <w:szCs w:val="37"/>
        </w:rPr>
        <w:t></w:t>
      </w:r>
      <w:proofErr w:type="spellStart"/>
      <w:r>
        <w:rPr>
          <w:i/>
          <w:iCs/>
          <w:w w:val="95"/>
          <w:position w:val="14"/>
          <w:sz w:val="18"/>
          <w:szCs w:val="18"/>
        </w:rPr>
        <w:t>s</w:t>
      </w:r>
      <w:proofErr w:type="spellEnd"/>
      <w:r>
        <w:rPr>
          <w:i/>
          <w:iCs/>
          <w:spacing w:val="31"/>
          <w:w w:val="95"/>
          <w:position w:val="14"/>
          <w:sz w:val="18"/>
          <w:szCs w:val="18"/>
        </w:rPr>
        <w:t xml:space="preserve"> </w:t>
      </w: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4"/>
          <w:w w:val="95"/>
          <w:sz w:val="28"/>
          <w:szCs w:val="28"/>
        </w:rPr>
        <w:t>x</w:t>
      </w:r>
      <w:r>
        <w:rPr>
          <w:rFonts w:ascii="Symbol" w:hAnsi="Symbol" w:cs="Symbol"/>
          <w:spacing w:val="-17"/>
          <w:w w:val="95"/>
          <w:sz w:val="36"/>
          <w:szCs w:val="36"/>
        </w:rPr>
        <w:t></w:t>
      </w:r>
      <w:r>
        <w:rPr>
          <w:i/>
          <w:iCs/>
          <w:w w:val="95"/>
          <w:sz w:val="28"/>
          <w:szCs w:val="28"/>
        </w:rPr>
        <w:t>dx</w:t>
      </w:r>
      <w:proofErr w:type="spellEnd"/>
      <w:r>
        <w:rPr>
          <w:i/>
          <w:iCs/>
          <w:spacing w:val="-1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  <w:t>(2.7)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475" w:space="40"/>
            <w:col w:w="5345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" w:line="240" w:lineRule="exact"/>
      </w:pPr>
    </w:p>
    <w:p w:rsidR="003E76A1" w:rsidRDefault="003E76A1" w:rsidP="003E76A1">
      <w:pPr>
        <w:tabs>
          <w:tab w:val="left" w:pos="1705"/>
          <w:tab w:val="left" w:pos="3514"/>
          <w:tab w:val="left" w:pos="4681"/>
          <w:tab w:val="left" w:pos="6145"/>
          <w:tab w:val="left" w:pos="7543"/>
          <w:tab w:val="left" w:pos="7969"/>
          <w:tab w:val="left" w:pos="9501"/>
        </w:tabs>
        <w:kinsoku w:val="0"/>
        <w:overflowPunct w:val="0"/>
        <w:spacing w:before="51"/>
        <w:ind w:left="567"/>
        <w:rPr>
          <w:sz w:val="28"/>
          <w:szCs w:val="28"/>
        </w:rPr>
      </w:pPr>
      <w:r>
        <w:rPr>
          <w:i/>
          <w:iCs/>
          <w:sz w:val="28"/>
          <w:szCs w:val="28"/>
        </w:rPr>
        <w:t>Второй</w:t>
      </w:r>
      <w:r>
        <w:rPr>
          <w:i/>
          <w:iCs/>
          <w:sz w:val="28"/>
          <w:szCs w:val="28"/>
        </w:rPr>
        <w:tab/>
        <w:t>центральный</w:t>
      </w:r>
      <w:r>
        <w:rPr>
          <w:i/>
          <w:iCs/>
          <w:sz w:val="28"/>
          <w:szCs w:val="28"/>
        </w:rPr>
        <w:tab/>
      </w:r>
      <w:r>
        <w:rPr>
          <w:i/>
          <w:iCs/>
          <w:spacing w:val="-1"/>
          <w:sz w:val="28"/>
          <w:szCs w:val="28"/>
        </w:rPr>
        <w:t>момен</w:t>
      </w:r>
      <w:r>
        <w:rPr>
          <w:i/>
          <w:iCs/>
          <w:sz w:val="28"/>
          <w:szCs w:val="28"/>
        </w:rPr>
        <w:t>т</w:t>
      </w:r>
      <w:r>
        <w:rPr>
          <w:i/>
          <w:iCs/>
          <w:sz w:val="28"/>
          <w:szCs w:val="28"/>
        </w:rPr>
        <w:tab/>
      </w:r>
      <w:r>
        <w:rPr>
          <w:sz w:val="28"/>
          <w:szCs w:val="28"/>
        </w:rPr>
        <w:t>случайной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величин</w:t>
      </w:r>
      <w:r>
        <w:rPr>
          <w:sz w:val="28"/>
          <w:szCs w:val="28"/>
        </w:rPr>
        <w:t>ы</w:t>
      </w:r>
      <w:r>
        <w:rPr>
          <w:sz w:val="28"/>
          <w:szCs w:val="28"/>
        </w:rPr>
        <w:tab/>
      </w:r>
      <w:r>
        <w:rPr>
          <w:rFonts w:ascii="Symbol" w:hAnsi="Symbol" w:cs="Symbol"/>
          <w:sz w:val="29"/>
          <w:szCs w:val="29"/>
        </w:rPr>
        <w:t></w:t>
      </w:r>
      <w:r>
        <w:rPr>
          <w:sz w:val="29"/>
          <w:szCs w:val="29"/>
        </w:rPr>
        <w:tab/>
      </w:r>
      <w:r>
        <w:rPr>
          <w:spacing w:val="-1"/>
          <w:sz w:val="28"/>
          <w:szCs w:val="28"/>
        </w:rPr>
        <w:t>называетс</w:t>
      </w:r>
      <w:r>
        <w:rPr>
          <w:sz w:val="28"/>
          <w:szCs w:val="28"/>
        </w:rPr>
        <w:t>я</w:t>
      </w:r>
      <w:r>
        <w:rPr>
          <w:sz w:val="28"/>
          <w:szCs w:val="28"/>
        </w:rPr>
        <w:tab/>
      </w:r>
      <w:r>
        <w:rPr>
          <w:spacing w:val="1"/>
          <w:sz w:val="28"/>
          <w:szCs w:val="28"/>
        </w:rPr>
        <w:t>ее</w:t>
      </w:r>
    </w:p>
    <w:p w:rsidR="003E76A1" w:rsidRDefault="003E76A1" w:rsidP="003E76A1">
      <w:pPr>
        <w:kinsoku w:val="0"/>
        <w:overflowPunct w:val="0"/>
        <w:spacing w:before="33"/>
        <w:ind w:left="114" w:right="109"/>
        <w:rPr>
          <w:sz w:val="28"/>
          <w:szCs w:val="28"/>
        </w:rPr>
      </w:pPr>
      <w:r>
        <w:rPr>
          <w:i/>
          <w:iCs/>
          <w:sz w:val="28"/>
          <w:szCs w:val="28"/>
        </w:rPr>
        <w:t>дисперсией</w:t>
      </w:r>
      <w:r>
        <w:rPr>
          <w:sz w:val="28"/>
          <w:szCs w:val="28"/>
        </w:rPr>
        <w:t>:</w:t>
      </w:r>
    </w:p>
    <w:p w:rsidR="003E76A1" w:rsidRDefault="003E76A1" w:rsidP="003E76A1">
      <w:pPr>
        <w:kinsoku w:val="0"/>
        <w:overflowPunct w:val="0"/>
        <w:spacing w:before="13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3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3236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spacing w:val="12"/>
          <w:w w:val="90"/>
          <w:sz w:val="29"/>
          <w:szCs w:val="29"/>
        </w:rPr>
        <w:t></w:t>
      </w:r>
      <w:r>
        <w:rPr>
          <w:w w:val="90"/>
          <w:position w:val="-7"/>
          <w:sz w:val="18"/>
          <w:szCs w:val="18"/>
        </w:rPr>
        <w:t>2</w:t>
      </w:r>
      <w:r>
        <w:rPr>
          <w:spacing w:val="-13"/>
          <w:w w:val="90"/>
          <w:position w:val="-7"/>
          <w:sz w:val="18"/>
          <w:szCs w:val="18"/>
        </w:rPr>
        <w:t xml:space="preserve"> 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rFonts w:ascii="Symbol" w:hAnsi="Symbol" w:cs="Symbol"/>
          <w:spacing w:val="-17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9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  <w:r>
        <w:rPr>
          <w:rFonts w:ascii="Symbol" w:hAnsi="Symbol" w:cs="Symbol"/>
          <w:spacing w:val="9"/>
          <w:w w:val="90"/>
          <w:sz w:val="28"/>
          <w:szCs w:val="28"/>
        </w:rPr>
        <w:t></w:t>
      </w:r>
      <w:r>
        <w:rPr>
          <w:i/>
          <w:iCs/>
          <w:spacing w:val="4"/>
          <w:w w:val="90"/>
          <w:sz w:val="28"/>
          <w:szCs w:val="28"/>
        </w:rPr>
        <w:t>D</w:t>
      </w:r>
      <w:r>
        <w:rPr>
          <w:rFonts w:ascii="Symbol" w:hAnsi="Symbol" w:cs="Symbol"/>
          <w:spacing w:val="-24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</w:t>
      </w:r>
      <w:r>
        <w:rPr>
          <w:spacing w:val="-27"/>
          <w:sz w:val="29"/>
          <w:szCs w:val="29"/>
        </w:rPr>
        <w:t xml:space="preserve"> 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44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66" w:line="208" w:lineRule="exact"/>
        <w:ind w:left="74"/>
        <w:rPr>
          <w:rFonts w:ascii="Symbol" w:hAnsi="Symbol" w:cs="Symbol"/>
          <w:sz w:val="18"/>
          <w:szCs w:val="18"/>
        </w:rPr>
      </w:pPr>
      <w:r>
        <w:br w:type="column"/>
      </w:r>
      <w:r>
        <w:rPr>
          <w:rFonts w:ascii="Symbol" w:hAnsi="Symbol" w:cs="Symbol"/>
          <w:sz w:val="18"/>
          <w:szCs w:val="18"/>
        </w:rPr>
        <w:lastRenderedPageBreak/>
        <w:t>∞</w:t>
      </w:r>
    </w:p>
    <w:p w:rsidR="003E76A1" w:rsidRDefault="003E76A1" w:rsidP="003E76A1">
      <w:pPr>
        <w:tabs>
          <w:tab w:val="left" w:pos="4288"/>
        </w:tabs>
        <w:kinsoku w:val="0"/>
        <w:overflowPunct w:val="0"/>
        <w:spacing w:line="480" w:lineRule="exact"/>
        <w:ind w:left="82"/>
        <w:rPr>
          <w:w w:val="95"/>
          <w:sz w:val="28"/>
          <w:szCs w:val="28"/>
        </w:rPr>
      </w:pPr>
      <w:r>
        <w:rPr>
          <w:rFonts w:ascii="Symbol" w:hAnsi="Symbol" w:cs="Symbol"/>
          <w:spacing w:val="29"/>
          <w:w w:val="95"/>
          <w:position w:val="-10"/>
          <w:sz w:val="42"/>
          <w:szCs w:val="42"/>
        </w:rPr>
        <w:t>∫</w:t>
      </w:r>
      <w:r>
        <w:rPr>
          <w:rFonts w:ascii="Symbol" w:hAnsi="Symbol" w:cs="Symbol"/>
          <w:w w:val="95"/>
          <w:sz w:val="37"/>
          <w:szCs w:val="37"/>
        </w:rPr>
        <w:t>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16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7"/>
          <w:w w:val="95"/>
          <w:sz w:val="28"/>
          <w:szCs w:val="28"/>
        </w:rPr>
        <w:t></w:t>
      </w:r>
      <w:r>
        <w:rPr>
          <w:i/>
          <w:iCs/>
          <w:w w:val="95"/>
          <w:sz w:val="28"/>
          <w:szCs w:val="28"/>
        </w:rPr>
        <w:t>M</w:t>
      </w:r>
      <w:r>
        <w:rPr>
          <w:i/>
          <w:iCs/>
          <w:spacing w:val="-22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-2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9"/>
          <w:szCs w:val="29"/>
        </w:rPr>
        <w:t></w:t>
      </w:r>
      <w:r>
        <w:rPr>
          <w:rFonts w:ascii="Symbol" w:hAnsi="Symbol" w:cs="Symbol"/>
          <w:spacing w:val="-25"/>
          <w:w w:val="95"/>
          <w:sz w:val="29"/>
          <w:szCs w:val="29"/>
        </w:rPr>
        <w:t></w:t>
      </w:r>
      <w:r>
        <w:rPr>
          <w:rFonts w:ascii="Symbol" w:hAnsi="Symbol" w:cs="Symbol"/>
          <w:spacing w:val="-20"/>
          <w:w w:val="95"/>
          <w:sz w:val="36"/>
          <w:szCs w:val="36"/>
        </w:rPr>
        <w:t></w:t>
      </w:r>
      <w:r>
        <w:rPr>
          <w:rFonts w:ascii="Symbol" w:hAnsi="Symbol" w:cs="Symbol"/>
          <w:spacing w:val="-24"/>
          <w:w w:val="95"/>
          <w:sz w:val="37"/>
          <w:szCs w:val="37"/>
        </w:rPr>
        <w:t></w:t>
      </w:r>
      <w:r>
        <w:rPr>
          <w:w w:val="95"/>
          <w:position w:val="14"/>
          <w:sz w:val="18"/>
          <w:szCs w:val="18"/>
        </w:rPr>
        <w:t>2</w:t>
      </w:r>
      <w:r>
        <w:rPr>
          <w:spacing w:val="24"/>
          <w:w w:val="95"/>
          <w:position w:val="14"/>
          <w:sz w:val="18"/>
          <w:szCs w:val="18"/>
        </w:rPr>
        <w:t xml:space="preserve"> </w:t>
      </w: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5"/>
          <w:w w:val="95"/>
          <w:sz w:val="28"/>
          <w:szCs w:val="28"/>
        </w:rPr>
        <w:t>x</w:t>
      </w:r>
      <w:r>
        <w:rPr>
          <w:rFonts w:ascii="Symbol" w:hAnsi="Symbol" w:cs="Symbol"/>
          <w:spacing w:val="-18"/>
          <w:w w:val="95"/>
          <w:sz w:val="36"/>
          <w:szCs w:val="36"/>
        </w:rPr>
        <w:t></w:t>
      </w:r>
      <w:r>
        <w:rPr>
          <w:i/>
          <w:iCs/>
          <w:w w:val="95"/>
          <w:sz w:val="28"/>
          <w:szCs w:val="28"/>
        </w:rPr>
        <w:t>dx</w:t>
      </w:r>
      <w:proofErr w:type="spellEnd"/>
      <w:r>
        <w:rPr>
          <w:i/>
          <w:iCs/>
          <w:spacing w:val="-18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  <w:t>(2.8)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line="177" w:lineRule="exact"/>
        <w:ind w:left="22"/>
        <w:rPr>
          <w:rFonts w:ascii="Symbol" w:hAnsi="Symbol" w:cs="Symbol"/>
          <w:sz w:val="18"/>
          <w:szCs w:val="1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887" w:space="40"/>
            <w:col w:w="4933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6" w:line="240" w:lineRule="exact"/>
      </w:pPr>
    </w:p>
    <w:p w:rsidR="003E76A1" w:rsidRDefault="003E76A1" w:rsidP="003E76A1">
      <w:pPr>
        <w:kinsoku w:val="0"/>
        <w:overflowPunct w:val="0"/>
        <w:spacing w:before="63"/>
        <w:ind w:left="113" w:right="108" w:firstLine="453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Так</w:t>
      </w:r>
      <w:r>
        <w:rPr>
          <w:spacing w:val="1"/>
          <w:sz w:val="28"/>
          <w:szCs w:val="28"/>
        </w:rPr>
        <w:t>и</w:t>
      </w:r>
      <w:r>
        <w:rPr>
          <w:sz w:val="28"/>
          <w:szCs w:val="28"/>
        </w:rPr>
        <w:t>е</w:t>
      </w:r>
      <w:r>
        <w:rPr>
          <w:spacing w:val="4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ч</w:t>
      </w:r>
      <w:r>
        <w:rPr>
          <w:spacing w:val="1"/>
          <w:sz w:val="28"/>
          <w:szCs w:val="28"/>
        </w:rPr>
        <w:t>и</w:t>
      </w:r>
      <w:r>
        <w:rPr>
          <w:spacing w:val="-1"/>
          <w:sz w:val="28"/>
          <w:szCs w:val="28"/>
        </w:rPr>
        <w:t>словы</w:t>
      </w:r>
      <w:r>
        <w:rPr>
          <w:sz w:val="28"/>
          <w:szCs w:val="28"/>
        </w:rPr>
        <w:t>е</w:t>
      </w:r>
      <w:r>
        <w:rPr>
          <w:spacing w:val="3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х</w:t>
      </w:r>
      <w:r>
        <w:rPr>
          <w:spacing w:val="-1"/>
          <w:sz w:val="28"/>
          <w:szCs w:val="28"/>
        </w:rPr>
        <w:t>арак</w:t>
      </w:r>
      <w:r>
        <w:rPr>
          <w:spacing w:val="1"/>
          <w:sz w:val="28"/>
          <w:szCs w:val="28"/>
        </w:rPr>
        <w:t>т</w:t>
      </w:r>
      <w:r>
        <w:rPr>
          <w:spacing w:val="-1"/>
          <w:sz w:val="28"/>
          <w:szCs w:val="28"/>
        </w:rPr>
        <w:t>еристик</w:t>
      </w:r>
      <w:r>
        <w:rPr>
          <w:sz w:val="28"/>
          <w:szCs w:val="28"/>
        </w:rPr>
        <w:t>и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>
        <w:rPr>
          <w:spacing w:val="4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среднее</w:t>
      </w:r>
      <w:r>
        <w:rPr>
          <w:i/>
          <w:iCs/>
          <w:spacing w:val="41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квадратическое</w:t>
      </w:r>
      <w:proofErr w:type="spellEnd"/>
      <w:r>
        <w:rPr>
          <w:i/>
          <w:iCs/>
          <w:spacing w:val="4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отклонени</w:t>
      </w:r>
      <w:r>
        <w:rPr>
          <w:i/>
          <w:iCs/>
          <w:spacing w:val="-1"/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>
        <w:rPr>
          <w:i/>
          <w:iCs/>
          <w:sz w:val="28"/>
          <w:szCs w:val="28"/>
        </w:rPr>
        <w:t>коэффициент</w:t>
      </w:r>
      <w:r>
        <w:rPr>
          <w:i/>
          <w:iCs/>
          <w:spacing w:val="1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асимметрии</w:t>
      </w:r>
      <w:r>
        <w:rPr>
          <w:i/>
          <w:iCs/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коэффициент</w:t>
      </w:r>
      <w:r>
        <w:rPr>
          <w:i/>
          <w:iCs/>
          <w:spacing w:val="11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эксцесс</w:t>
      </w:r>
      <w:r>
        <w:rPr>
          <w:i/>
          <w:iCs/>
          <w:sz w:val="28"/>
          <w:szCs w:val="28"/>
        </w:rPr>
        <w:t>а</w:t>
      </w:r>
      <w:r>
        <w:rPr>
          <w:i/>
          <w:iCs/>
          <w:spacing w:val="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непрерывных</w:t>
      </w:r>
      <w:r>
        <w:rPr>
          <w:spacing w:val="1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случа</w:t>
      </w:r>
      <w:proofErr w:type="gramStart"/>
      <w:r>
        <w:rPr>
          <w:spacing w:val="2"/>
          <w:sz w:val="28"/>
          <w:szCs w:val="28"/>
        </w:rPr>
        <w:t>й</w:t>
      </w:r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ных</w:t>
      </w:r>
      <w:proofErr w:type="spellEnd"/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величи</w:t>
      </w:r>
      <w:r>
        <w:rPr>
          <w:sz w:val="28"/>
          <w:szCs w:val="28"/>
        </w:rPr>
        <w:t>н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определяютс</w:t>
      </w:r>
      <w:r>
        <w:rPr>
          <w:sz w:val="28"/>
          <w:szCs w:val="28"/>
        </w:rPr>
        <w:t>я</w:t>
      </w:r>
      <w:r>
        <w:rPr>
          <w:spacing w:val="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аналогично</w:t>
      </w:r>
      <w:r>
        <w:rPr>
          <w:i/>
          <w:iCs/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соответствующим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числовы</w:t>
      </w:r>
      <w:r>
        <w:rPr>
          <w:sz w:val="28"/>
          <w:szCs w:val="28"/>
        </w:rPr>
        <w:t>м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характер</w:t>
      </w:r>
      <w:r>
        <w:rPr>
          <w:spacing w:val="1"/>
          <w:sz w:val="28"/>
          <w:szCs w:val="28"/>
        </w:rPr>
        <w:t>и</w:t>
      </w:r>
      <w:proofErr w:type="spellEnd"/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стикам</w:t>
      </w:r>
      <w:proofErr w:type="spellEnd"/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дискретных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случай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ых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величи</w:t>
      </w:r>
      <w:r>
        <w:rPr>
          <w:sz w:val="28"/>
          <w:szCs w:val="28"/>
        </w:rPr>
        <w:t>н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1"/>
          <w:sz w:val="28"/>
          <w:szCs w:val="28"/>
        </w:rPr>
        <w:t>см</w:t>
      </w:r>
      <w:r>
        <w:rPr>
          <w:sz w:val="28"/>
          <w:szCs w:val="28"/>
        </w:rPr>
        <w:t>.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методические</w:t>
      </w:r>
      <w:r>
        <w:rPr>
          <w:spacing w:val="3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указа</w:t>
      </w:r>
      <w:r>
        <w:rPr>
          <w:spacing w:val="1"/>
          <w:sz w:val="28"/>
          <w:szCs w:val="28"/>
        </w:rPr>
        <w:t>н</w:t>
      </w:r>
      <w:r>
        <w:rPr>
          <w:spacing w:val="-1"/>
          <w:sz w:val="28"/>
          <w:szCs w:val="28"/>
        </w:rPr>
        <w:t>и</w:t>
      </w:r>
      <w:r>
        <w:rPr>
          <w:sz w:val="28"/>
          <w:szCs w:val="28"/>
        </w:rPr>
        <w:t>я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3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</w:t>
      </w:r>
      <w:r>
        <w:rPr>
          <w:spacing w:val="-1"/>
          <w:sz w:val="28"/>
          <w:szCs w:val="28"/>
        </w:rPr>
        <w:t>а</w:t>
      </w:r>
      <w:proofErr w:type="spellEnd"/>
      <w:r>
        <w:rPr>
          <w:sz w:val="28"/>
          <w:szCs w:val="28"/>
        </w:rPr>
        <w:t>- торной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>
        <w:rPr>
          <w:spacing w:val="-2"/>
          <w:sz w:val="28"/>
          <w:szCs w:val="28"/>
        </w:rPr>
        <w:t>а</w:t>
      </w:r>
      <w:r>
        <w:rPr>
          <w:sz w:val="28"/>
          <w:szCs w:val="28"/>
        </w:rPr>
        <w:t>боте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№</w:t>
      </w:r>
      <w:r>
        <w:rPr>
          <w:sz w:val="28"/>
          <w:szCs w:val="28"/>
        </w:rPr>
        <w:t>1).</w:t>
      </w:r>
    </w:p>
    <w:p w:rsidR="003E76A1" w:rsidRDefault="003E76A1" w:rsidP="003E76A1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Heading2"/>
        <w:numPr>
          <w:ilvl w:val="1"/>
          <w:numId w:val="17"/>
        </w:numPr>
        <w:tabs>
          <w:tab w:val="left" w:pos="534"/>
        </w:tabs>
        <w:kinsoku w:val="0"/>
        <w:overflowPunct w:val="0"/>
        <w:outlineLvl w:val="9"/>
        <w:rPr>
          <w:b w:val="0"/>
          <w:bCs w:val="0"/>
        </w:rPr>
      </w:pPr>
      <w:r>
        <w:t>Дифференциа</w:t>
      </w:r>
      <w:r>
        <w:rPr>
          <w:spacing w:val="1"/>
        </w:rPr>
        <w:t>л</w:t>
      </w:r>
      <w:r>
        <w:rPr>
          <w:spacing w:val="-1"/>
        </w:rPr>
        <w:t>ь</w:t>
      </w:r>
      <w:r>
        <w:t>ная</w:t>
      </w:r>
      <w:r>
        <w:rPr>
          <w:spacing w:val="-37"/>
        </w:rPr>
        <w:t xml:space="preserve"> </w:t>
      </w:r>
      <w:r>
        <w:t>энтропия</w:t>
      </w:r>
    </w:p>
    <w:p w:rsidR="003E76A1" w:rsidRDefault="003E76A1" w:rsidP="003E76A1">
      <w:pPr>
        <w:kinsoku w:val="0"/>
        <w:overflowPunct w:val="0"/>
        <w:spacing w:before="11" w:line="280" w:lineRule="exact"/>
        <w:rPr>
          <w:sz w:val="28"/>
          <w:szCs w:val="28"/>
        </w:rPr>
      </w:pPr>
    </w:p>
    <w:p w:rsidR="003E76A1" w:rsidRDefault="003E76A1" w:rsidP="003E76A1">
      <w:pPr>
        <w:tabs>
          <w:tab w:val="left" w:pos="3145"/>
          <w:tab w:val="left" w:pos="4679"/>
          <w:tab w:val="left" w:pos="6514"/>
          <w:tab w:val="left" w:pos="8020"/>
          <w:tab w:val="left" w:pos="9460"/>
        </w:tabs>
        <w:kinsoku w:val="0"/>
        <w:overflowPunct w:val="0"/>
        <w:spacing w:line="352" w:lineRule="exact"/>
        <w:ind w:left="567"/>
        <w:rPr>
          <w:sz w:val="28"/>
          <w:szCs w:val="28"/>
        </w:rPr>
      </w:pPr>
      <w:r>
        <w:rPr>
          <w:i/>
          <w:iCs/>
          <w:sz w:val="28"/>
          <w:szCs w:val="28"/>
        </w:rPr>
        <w:t>Дифференциальной</w:t>
      </w:r>
      <w:r>
        <w:rPr>
          <w:i/>
          <w:iCs/>
          <w:sz w:val="28"/>
          <w:szCs w:val="28"/>
        </w:rPr>
        <w:tab/>
        <w:t>энтропией</w:t>
      </w:r>
      <w:r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непрерывной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слу</w:t>
      </w:r>
      <w:r>
        <w:rPr>
          <w:sz w:val="28"/>
          <w:szCs w:val="28"/>
        </w:rPr>
        <w:t>ч</w:t>
      </w:r>
      <w:r>
        <w:rPr>
          <w:spacing w:val="-1"/>
          <w:sz w:val="28"/>
          <w:szCs w:val="28"/>
        </w:rPr>
        <w:t>ай</w:t>
      </w:r>
      <w:r>
        <w:rPr>
          <w:spacing w:val="1"/>
          <w:sz w:val="28"/>
          <w:szCs w:val="28"/>
        </w:rPr>
        <w:t>н</w:t>
      </w:r>
      <w:r>
        <w:rPr>
          <w:sz w:val="28"/>
          <w:szCs w:val="28"/>
        </w:rPr>
        <w:t>ой</w:t>
      </w:r>
      <w:r>
        <w:rPr>
          <w:sz w:val="28"/>
          <w:szCs w:val="28"/>
        </w:rPr>
        <w:tab/>
        <w:t>величины</w:t>
      </w:r>
      <w:r>
        <w:rPr>
          <w:sz w:val="28"/>
          <w:szCs w:val="28"/>
        </w:rPr>
        <w:tab/>
      </w:r>
      <w:r>
        <w:rPr>
          <w:rFonts w:ascii="Symbol" w:hAnsi="Symbol" w:cs="Symbol"/>
          <w:sz w:val="29"/>
          <w:szCs w:val="29"/>
        </w:rPr>
        <w:t></w:t>
      </w:r>
      <w:proofErr w:type="gramStart"/>
      <w:r>
        <w:rPr>
          <w:spacing w:val="10"/>
          <w:sz w:val="29"/>
          <w:szCs w:val="29"/>
        </w:rPr>
        <w:t xml:space="preserve"> </w:t>
      </w:r>
      <w:r>
        <w:rPr>
          <w:sz w:val="28"/>
          <w:szCs w:val="28"/>
        </w:rPr>
        <w:t>,</w:t>
      </w:r>
      <w:proofErr w:type="gramEnd"/>
    </w:p>
    <w:p w:rsidR="003E76A1" w:rsidRDefault="003E76A1" w:rsidP="003E76A1">
      <w:pPr>
        <w:tabs>
          <w:tab w:val="left" w:pos="3145"/>
          <w:tab w:val="left" w:pos="4679"/>
          <w:tab w:val="left" w:pos="6514"/>
          <w:tab w:val="left" w:pos="8020"/>
          <w:tab w:val="left" w:pos="9460"/>
        </w:tabs>
        <w:kinsoku w:val="0"/>
        <w:overflowPunct w:val="0"/>
        <w:spacing w:line="352" w:lineRule="exact"/>
        <w:ind w:left="567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39"/>
        <w:ind w:left="114"/>
      </w:pPr>
      <w:r>
        <w:lastRenderedPageBreak/>
        <w:t>характеризуемой</w:t>
      </w:r>
      <w:r>
        <w:rPr>
          <w:spacing w:val="-24"/>
        </w:rPr>
        <w:t xml:space="preserve"> </w:t>
      </w:r>
      <w:r>
        <w:t>плотностью</w:t>
      </w:r>
      <w:r>
        <w:rPr>
          <w:spacing w:val="-24"/>
        </w:rPr>
        <w:t xml:space="preserve"> </w:t>
      </w:r>
      <w:r>
        <w:t>вероятности</w:t>
      </w:r>
    </w:p>
    <w:p w:rsidR="003E76A1" w:rsidRDefault="003E76A1" w:rsidP="003E76A1">
      <w:pPr>
        <w:pStyle w:val="a8"/>
        <w:kinsoku w:val="0"/>
        <w:overflowPunct w:val="0"/>
        <w:spacing w:line="380" w:lineRule="exact"/>
        <w:ind w:left="102"/>
      </w:pPr>
      <w:r>
        <w:rPr>
          <w:w w:val="95"/>
          <w:sz w:val="24"/>
          <w:szCs w:val="24"/>
        </w:rPr>
        <w:br w:type="column"/>
      </w:r>
      <w:proofErr w:type="spellStart"/>
      <w:r>
        <w:rPr>
          <w:i/>
          <w:iCs/>
          <w:spacing w:val="4"/>
          <w:w w:val="95"/>
        </w:rPr>
        <w:lastRenderedPageBreak/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3"/>
          <w:w w:val="95"/>
        </w:rPr>
        <w:t>x</w:t>
      </w:r>
      <w:proofErr w:type="spellEnd"/>
      <w:r>
        <w:rPr>
          <w:rFonts w:ascii="Symbol" w:hAnsi="Symbol" w:cs="Symbol"/>
          <w:spacing w:val="35"/>
          <w:w w:val="95"/>
          <w:sz w:val="36"/>
          <w:szCs w:val="36"/>
        </w:rPr>
        <w:t></w:t>
      </w:r>
      <w:r>
        <w:rPr>
          <w:w w:val="95"/>
        </w:rPr>
        <w:t>,</w:t>
      </w:r>
      <w:r>
        <w:rPr>
          <w:spacing w:val="33"/>
          <w:w w:val="95"/>
        </w:rPr>
        <w:t xml:space="preserve"> </w:t>
      </w:r>
      <w:r>
        <w:rPr>
          <w:spacing w:val="-1"/>
          <w:w w:val="95"/>
        </w:rPr>
        <w:t>назы</w:t>
      </w:r>
      <w:r>
        <w:rPr>
          <w:w w:val="95"/>
        </w:rPr>
        <w:t>в</w:t>
      </w:r>
      <w:r>
        <w:rPr>
          <w:spacing w:val="-1"/>
          <w:w w:val="95"/>
        </w:rPr>
        <w:t>ае</w:t>
      </w:r>
      <w:r>
        <w:rPr>
          <w:w w:val="95"/>
        </w:rPr>
        <w:t>т</w:t>
      </w:r>
      <w:r>
        <w:rPr>
          <w:spacing w:val="-1"/>
          <w:w w:val="95"/>
        </w:rPr>
        <w:t>с</w:t>
      </w:r>
      <w:r>
        <w:rPr>
          <w:w w:val="95"/>
        </w:rPr>
        <w:t>я</w:t>
      </w:r>
      <w:r>
        <w:rPr>
          <w:spacing w:val="37"/>
          <w:w w:val="95"/>
        </w:rPr>
        <w:t xml:space="preserve"> </w:t>
      </w:r>
      <w:r>
        <w:rPr>
          <w:w w:val="95"/>
        </w:rPr>
        <w:t>величина</w:t>
      </w:r>
    </w:p>
    <w:p w:rsidR="003E76A1" w:rsidRDefault="003E76A1" w:rsidP="003E76A1">
      <w:pPr>
        <w:pStyle w:val="a8"/>
        <w:kinsoku w:val="0"/>
        <w:overflowPunct w:val="0"/>
        <w:spacing w:line="380" w:lineRule="exact"/>
        <w:ind w:left="102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196" w:space="40"/>
            <w:col w:w="4624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3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66" w:line="213" w:lineRule="exact"/>
        <w:ind w:right="1120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tabs>
          <w:tab w:val="left" w:pos="9214"/>
        </w:tabs>
        <w:kinsoku w:val="0"/>
        <w:overflowPunct w:val="0"/>
        <w:spacing w:line="474" w:lineRule="exact"/>
        <w:ind w:left="3249"/>
        <w:rPr>
          <w:w w:val="95"/>
          <w:sz w:val="28"/>
          <w:szCs w:val="28"/>
        </w:rPr>
      </w:pPr>
      <w:r>
        <w:rPr>
          <w:i/>
          <w:iCs/>
          <w:w w:val="95"/>
          <w:sz w:val="28"/>
          <w:szCs w:val="28"/>
        </w:rPr>
        <w:t>H</w:t>
      </w:r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-2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9"/>
          <w:szCs w:val="29"/>
        </w:rPr>
        <w:t></w:t>
      </w:r>
      <w:r>
        <w:rPr>
          <w:rFonts w:ascii="Symbol" w:hAnsi="Symbol" w:cs="Symbol"/>
          <w:spacing w:val="-23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48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  <w:r>
        <w:rPr>
          <w:rFonts w:ascii="Symbol" w:hAnsi="Symbol" w:cs="Symbol"/>
          <w:spacing w:val="-6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2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position w:val="-10"/>
          <w:sz w:val="42"/>
          <w:szCs w:val="42"/>
        </w:rPr>
        <w:t>∫</w:t>
      </w:r>
      <w:r>
        <w:rPr>
          <w:rFonts w:ascii="Symbol" w:hAnsi="Symbol" w:cs="Symbol"/>
          <w:spacing w:val="-23"/>
          <w:w w:val="95"/>
          <w:position w:val="-10"/>
          <w:sz w:val="42"/>
          <w:szCs w:val="42"/>
        </w:rPr>
        <w:t></w:t>
      </w: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4"/>
          <w:w w:val="95"/>
          <w:sz w:val="28"/>
          <w:szCs w:val="28"/>
        </w:rPr>
        <w:t>x</w:t>
      </w:r>
      <w:r>
        <w:rPr>
          <w:rFonts w:ascii="Symbol" w:hAnsi="Symbol" w:cs="Symbol"/>
          <w:spacing w:val="13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log</w:t>
      </w:r>
      <w:proofErr w:type="spellEnd"/>
      <w:r>
        <w:rPr>
          <w:spacing w:val="6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0"/>
          <w:w w:val="95"/>
          <w:sz w:val="36"/>
          <w:szCs w:val="36"/>
        </w:rPr>
        <w:t></w:t>
      </w:r>
      <w:r>
        <w:rPr>
          <w:i/>
          <w:iCs/>
          <w:spacing w:val="15"/>
          <w:w w:val="95"/>
          <w:sz w:val="28"/>
          <w:szCs w:val="28"/>
        </w:rPr>
        <w:t>x</w:t>
      </w:r>
      <w:r>
        <w:rPr>
          <w:rFonts w:ascii="Symbol" w:hAnsi="Symbol" w:cs="Symbol"/>
          <w:spacing w:val="-17"/>
          <w:w w:val="95"/>
          <w:sz w:val="36"/>
          <w:szCs w:val="36"/>
        </w:rPr>
        <w:t></w:t>
      </w:r>
      <w:r>
        <w:rPr>
          <w:i/>
          <w:iCs/>
          <w:w w:val="95"/>
          <w:sz w:val="28"/>
          <w:szCs w:val="28"/>
        </w:rPr>
        <w:t>dx</w:t>
      </w:r>
      <w:proofErr w:type="spellEnd"/>
      <w:r>
        <w:rPr>
          <w:i/>
          <w:iCs/>
          <w:spacing w:val="-23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  <w:t>(2.9)</w:t>
      </w:r>
    </w:p>
    <w:p w:rsidR="003E76A1" w:rsidRDefault="003E76A1" w:rsidP="003E76A1">
      <w:pPr>
        <w:kinsoku w:val="0"/>
        <w:overflowPunct w:val="0"/>
        <w:spacing w:line="177" w:lineRule="exact"/>
        <w:ind w:right="1118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pacing w:val="7"/>
          <w:sz w:val="18"/>
          <w:szCs w:val="18"/>
        </w:rPr>
        <w:t>−</w:t>
      </w:r>
      <w:r>
        <w:rPr>
          <w:rFonts w:ascii="Symbol" w:hAnsi="Symbol" w:cs="Symbol"/>
          <w:sz w:val="18"/>
          <w:szCs w:val="18"/>
        </w:rPr>
        <w:t>∞</w:t>
      </w:r>
    </w:p>
    <w:p w:rsidR="003E76A1" w:rsidRDefault="003E76A1" w:rsidP="003E76A1">
      <w:pPr>
        <w:kinsoku w:val="0"/>
        <w:overflowPunct w:val="0"/>
        <w:spacing w:before="14" w:line="240" w:lineRule="exact"/>
      </w:pPr>
    </w:p>
    <w:p w:rsidR="003E76A1" w:rsidRDefault="003E76A1" w:rsidP="003E76A1">
      <w:pPr>
        <w:pStyle w:val="a8"/>
        <w:kinsoku w:val="0"/>
        <w:overflowPunct w:val="0"/>
        <w:spacing w:before="63"/>
        <w:ind w:left="114" w:right="110" w:firstLine="453"/>
      </w:pPr>
      <w:r>
        <w:t>Дифференциальная</w:t>
      </w:r>
      <w:r>
        <w:rPr>
          <w:spacing w:val="18"/>
        </w:rPr>
        <w:t xml:space="preserve"> </w:t>
      </w:r>
      <w:r>
        <w:t>энтроп</w:t>
      </w:r>
      <w:r>
        <w:rPr>
          <w:spacing w:val="-1"/>
        </w:rPr>
        <w:t>и</w:t>
      </w:r>
      <w:r>
        <w:t>я</w:t>
      </w:r>
      <w:r>
        <w:rPr>
          <w:spacing w:val="17"/>
        </w:rPr>
        <w:t xml:space="preserve"> </w:t>
      </w:r>
      <w:r>
        <w:t>является</w:t>
      </w:r>
      <w:r>
        <w:rPr>
          <w:spacing w:val="17"/>
        </w:rPr>
        <w:t xml:space="preserve"> </w:t>
      </w:r>
      <w:r>
        <w:t>мерой</w:t>
      </w:r>
      <w:r>
        <w:rPr>
          <w:spacing w:val="17"/>
        </w:rPr>
        <w:t xml:space="preserve"> </w:t>
      </w:r>
      <w:r>
        <w:t>априор</w:t>
      </w:r>
      <w:r>
        <w:rPr>
          <w:spacing w:val="-1"/>
        </w:rPr>
        <w:t>н</w:t>
      </w:r>
      <w:r>
        <w:t>ой</w:t>
      </w:r>
      <w:r>
        <w:rPr>
          <w:spacing w:val="15"/>
        </w:rPr>
        <w:t xml:space="preserve"> </w:t>
      </w:r>
      <w:r>
        <w:t>неопределенности</w:t>
      </w:r>
      <w:r>
        <w:rPr>
          <w:w w:val="99"/>
        </w:rPr>
        <w:t xml:space="preserve"> </w:t>
      </w:r>
      <w:r>
        <w:t>непрерывной</w:t>
      </w:r>
      <w:r>
        <w:rPr>
          <w:spacing w:val="-21"/>
        </w:rPr>
        <w:t xml:space="preserve"> </w:t>
      </w:r>
      <w:r>
        <w:t>случайной</w:t>
      </w:r>
      <w:r>
        <w:rPr>
          <w:spacing w:val="-20"/>
        </w:rPr>
        <w:t xml:space="preserve"> </w:t>
      </w:r>
      <w:r>
        <w:t>величин</w:t>
      </w:r>
      <w:r>
        <w:rPr>
          <w:spacing w:val="1"/>
        </w:rPr>
        <w:t>ы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before="2" w:line="322" w:lineRule="exact"/>
        <w:ind w:left="114" w:firstLine="453"/>
      </w:pPr>
      <w:r>
        <w:t>В</w:t>
      </w:r>
      <w:r>
        <w:rPr>
          <w:spacing w:val="-4"/>
        </w:rPr>
        <w:t xml:space="preserve"> </w:t>
      </w:r>
      <w:r>
        <w:t>отличие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энтропии</w:t>
      </w:r>
      <w:r>
        <w:rPr>
          <w:spacing w:val="-3"/>
        </w:rPr>
        <w:t xml:space="preserve"> </w:t>
      </w:r>
      <w:r>
        <w:t>дискретной</w:t>
      </w:r>
      <w:r>
        <w:rPr>
          <w:spacing w:val="-2"/>
        </w:rPr>
        <w:t xml:space="preserve"> </w:t>
      </w:r>
      <w:r>
        <w:rPr>
          <w:spacing w:val="-1"/>
        </w:rPr>
        <w:t>сл</w:t>
      </w:r>
      <w:r>
        <w:rPr>
          <w:spacing w:val="1"/>
        </w:rPr>
        <w:t>у</w:t>
      </w:r>
      <w:r>
        <w:rPr>
          <w:spacing w:val="-1"/>
        </w:rPr>
        <w:t>чайно</w:t>
      </w:r>
      <w:r>
        <w:t>й</w:t>
      </w:r>
      <w:r>
        <w:rPr>
          <w:spacing w:val="-2"/>
        </w:rPr>
        <w:t xml:space="preserve"> </w:t>
      </w:r>
      <w:r>
        <w:t>величины</w:t>
      </w:r>
      <w:r>
        <w:rPr>
          <w:spacing w:val="-1"/>
        </w:rPr>
        <w:t xml:space="preserve"> </w:t>
      </w:r>
      <w:r>
        <w:t>дифференциальная</w:t>
      </w:r>
      <w:r>
        <w:rPr>
          <w:w w:val="99"/>
        </w:rPr>
        <w:t xml:space="preserve"> </w:t>
      </w:r>
      <w:r>
        <w:t>энтропия</w:t>
      </w:r>
      <w:r>
        <w:rPr>
          <w:spacing w:val="9"/>
        </w:rPr>
        <w:t xml:space="preserve"> </w:t>
      </w:r>
      <w:r>
        <w:t>является</w:t>
      </w:r>
      <w:r>
        <w:rPr>
          <w:spacing w:val="11"/>
        </w:rPr>
        <w:t xml:space="preserve"> </w:t>
      </w:r>
      <w:r>
        <w:rPr>
          <w:i/>
          <w:iCs/>
        </w:rPr>
        <w:t>относительной</w:t>
      </w:r>
      <w:r>
        <w:rPr>
          <w:i/>
          <w:iCs/>
          <w:spacing w:val="12"/>
        </w:rPr>
        <w:t xml:space="preserve"> </w:t>
      </w:r>
      <w:r>
        <w:rPr>
          <w:spacing w:val="-1"/>
        </w:rPr>
        <w:t>меро</w:t>
      </w:r>
      <w:r>
        <w:t>й</w:t>
      </w:r>
      <w:r>
        <w:rPr>
          <w:spacing w:val="11"/>
        </w:rPr>
        <w:t xml:space="preserve"> </w:t>
      </w:r>
      <w:r>
        <w:t>неопр</w:t>
      </w:r>
      <w:r>
        <w:rPr>
          <w:spacing w:val="-2"/>
        </w:rPr>
        <w:t>е</w:t>
      </w:r>
      <w:r>
        <w:t>деленност</w:t>
      </w:r>
      <w:r>
        <w:rPr>
          <w:spacing w:val="1"/>
        </w:rPr>
        <w:t>и</w:t>
      </w:r>
      <w:r>
        <w:t>.</w:t>
      </w:r>
      <w:r>
        <w:rPr>
          <w:spacing w:val="11"/>
        </w:rPr>
        <w:t xml:space="preserve"> </w:t>
      </w:r>
      <w:r>
        <w:rPr>
          <w:spacing w:val="-1"/>
        </w:rPr>
        <w:t>Е</w:t>
      </w:r>
      <w:r>
        <w:t>е</w:t>
      </w:r>
      <w:r>
        <w:rPr>
          <w:spacing w:val="10"/>
        </w:rPr>
        <w:t xml:space="preserve"> </w:t>
      </w:r>
      <w:r>
        <w:rPr>
          <w:spacing w:val="-1"/>
        </w:rPr>
        <w:t>зна</w:t>
      </w:r>
      <w:r>
        <w:t>ч</w:t>
      </w:r>
      <w:r>
        <w:rPr>
          <w:spacing w:val="-1"/>
        </w:rPr>
        <w:t>ени</w:t>
      </w:r>
      <w:r>
        <w:t>е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зав</w:t>
      </w:r>
      <w:r>
        <w:rPr>
          <w:spacing w:val="2"/>
        </w:rPr>
        <w:t>и</w:t>
      </w:r>
      <w:proofErr w:type="spellEnd"/>
      <w:r>
        <w:t>-</w:t>
      </w:r>
    </w:p>
    <w:p w:rsidR="003E76A1" w:rsidRDefault="003E76A1" w:rsidP="003E76A1">
      <w:pPr>
        <w:pStyle w:val="a8"/>
        <w:kinsoku w:val="0"/>
        <w:overflowPunct w:val="0"/>
        <w:spacing w:before="1" w:line="322" w:lineRule="exact"/>
        <w:ind w:left="114" w:right="107"/>
      </w:pPr>
      <w:r>
        <w:rPr>
          <w:spacing w:val="-1"/>
        </w:rPr>
        <w:t>си</w:t>
      </w:r>
      <w:r>
        <w:t>т</w:t>
      </w:r>
      <w:r>
        <w:rPr>
          <w:spacing w:val="22"/>
        </w:rPr>
        <w:t xml:space="preserve"> </w:t>
      </w:r>
      <w:r>
        <w:t>от</w:t>
      </w:r>
      <w:r>
        <w:rPr>
          <w:spacing w:val="22"/>
        </w:rPr>
        <w:t xml:space="preserve"> </w:t>
      </w:r>
      <w:r>
        <w:rPr>
          <w:spacing w:val="-1"/>
        </w:rPr>
        <w:t>масш</w:t>
      </w:r>
      <w:r>
        <w:rPr>
          <w:spacing w:val="1"/>
        </w:rPr>
        <w:t>т</w:t>
      </w:r>
      <w:r>
        <w:rPr>
          <w:spacing w:val="-1"/>
        </w:rPr>
        <w:t>аб</w:t>
      </w:r>
      <w:r>
        <w:t>а</w:t>
      </w:r>
      <w:r>
        <w:rPr>
          <w:spacing w:val="22"/>
        </w:rPr>
        <w:t xml:space="preserve"> </w:t>
      </w:r>
      <w:r>
        <w:t>случайной</w:t>
      </w:r>
      <w:r>
        <w:rPr>
          <w:spacing w:val="23"/>
        </w:rPr>
        <w:t xml:space="preserve"> </w:t>
      </w:r>
      <w:r>
        <w:rPr>
          <w:spacing w:val="-1"/>
        </w:rPr>
        <w:t>величин</w:t>
      </w:r>
      <w:r>
        <w:t>ы,</w:t>
      </w:r>
      <w:r>
        <w:rPr>
          <w:spacing w:val="22"/>
        </w:rPr>
        <w:t xml:space="preserve"> </w:t>
      </w:r>
      <w:r>
        <w:rPr>
          <w:spacing w:val="-1"/>
        </w:rPr>
        <w:t>а</w:t>
      </w:r>
      <w:r>
        <w:t>,</w:t>
      </w:r>
      <w:r>
        <w:rPr>
          <w:spacing w:val="23"/>
        </w:rPr>
        <w:t xml:space="preserve"> </w:t>
      </w:r>
      <w:r>
        <w:rPr>
          <w:spacing w:val="-1"/>
        </w:rPr>
        <w:t>следовательн</w:t>
      </w:r>
      <w:r>
        <w:rPr>
          <w:spacing w:val="1"/>
        </w:rPr>
        <w:t>о</w:t>
      </w:r>
      <w:r>
        <w:t>,</w:t>
      </w:r>
      <w:r>
        <w:rPr>
          <w:spacing w:val="22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от</w:t>
      </w:r>
      <w:r>
        <w:rPr>
          <w:spacing w:val="22"/>
        </w:rPr>
        <w:t xml:space="preserve"> </w:t>
      </w:r>
      <w:r>
        <w:rPr>
          <w:spacing w:val="-1"/>
        </w:rPr>
        <w:t>выбор</w:t>
      </w:r>
      <w:r>
        <w:t>а</w:t>
      </w:r>
      <w:r>
        <w:rPr>
          <w:spacing w:val="23"/>
        </w:rPr>
        <w:t xml:space="preserve"> </w:t>
      </w:r>
      <w:r>
        <w:t>единицы</w:t>
      </w:r>
      <w:r>
        <w:rPr>
          <w:w w:val="99"/>
        </w:rPr>
        <w:t xml:space="preserve"> </w:t>
      </w:r>
      <w:r>
        <w:t>измерения.</w:t>
      </w:r>
      <w:r>
        <w:rPr>
          <w:spacing w:val="2"/>
        </w:rPr>
        <w:t xml:space="preserve"> </w:t>
      </w:r>
      <w:r>
        <w:t>Дифференциальная</w:t>
      </w:r>
      <w:r>
        <w:rPr>
          <w:spacing w:val="5"/>
        </w:rPr>
        <w:t xml:space="preserve"> </w:t>
      </w:r>
      <w:r>
        <w:t>энтропия</w:t>
      </w:r>
      <w:r>
        <w:rPr>
          <w:spacing w:val="3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принимать</w:t>
      </w:r>
      <w:r>
        <w:rPr>
          <w:spacing w:val="3"/>
        </w:rPr>
        <w:t xml:space="preserve"> </w:t>
      </w:r>
      <w:r>
        <w:rPr>
          <w:spacing w:val="-1"/>
        </w:rPr>
        <w:t>поло</w:t>
      </w:r>
      <w:r>
        <w:rPr>
          <w:spacing w:val="1"/>
        </w:rPr>
        <w:t>ж</w:t>
      </w:r>
      <w:r>
        <w:t>и</w:t>
      </w:r>
      <w:r>
        <w:rPr>
          <w:spacing w:val="-1"/>
        </w:rPr>
        <w:t>тельны</w:t>
      </w:r>
      <w:r>
        <w:rPr>
          <w:spacing w:val="1"/>
        </w:rPr>
        <w:t>е</w:t>
      </w:r>
      <w:r>
        <w:t>,</w:t>
      </w:r>
      <w:r>
        <w:rPr>
          <w:spacing w:val="4"/>
        </w:rPr>
        <w:t xml:space="preserve"> </w:t>
      </w:r>
      <w:r>
        <w:t>о</w:t>
      </w:r>
      <w:proofErr w:type="gramStart"/>
      <w:r>
        <w:t>т-</w:t>
      </w:r>
      <w:proofErr w:type="gramEnd"/>
      <w:r>
        <w:t xml:space="preserve"> </w:t>
      </w:r>
      <w:proofErr w:type="spellStart"/>
      <w:r>
        <w:t>рицательные</w:t>
      </w:r>
      <w:proofErr w:type="spellEnd"/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rPr>
          <w:spacing w:val="-1"/>
        </w:rPr>
        <w:t>нулевы</w:t>
      </w:r>
      <w:r>
        <w:t>е</w:t>
      </w:r>
      <w:r>
        <w:rPr>
          <w:spacing w:val="15"/>
        </w:rPr>
        <w:t xml:space="preserve"> </w:t>
      </w:r>
      <w:r>
        <w:t>значения.</w:t>
      </w:r>
      <w:r>
        <w:rPr>
          <w:spacing w:val="14"/>
        </w:rPr>
        <w:t xml:space="preserve"> </w:t>
      </w:r>
      <w:r>
        <w:rPr>
          <w:spacing w:val="-1"/>
        </w:rPr>
        <w:t>Ка</w:t>
      </w:r>
      <w:r>
        <w:t>к</w:t>
      </w:r>
      <w:r>
        <w:rPr>
          <w:spacing w:val="15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rPr>
          <w:spacing w:val="-1"/>
        </w:rPr>
        <w:t>энт</w:t>
      </w:r>
      <w:r>
        <w:t>ро</w:t>
      </w:r>
      <w:r>
        <w:rPr>
          <w:spacing w:val="-1"/>
        </w:rPr>
        <w:t>пи</w:t>
      </w:r>
      <w:r>
        <w:t>я</w:t>
      </w:r>
      <w:r>
        <w:rPr>
          <w:spacing w:val="14"/>
        </w:rPr>
        <w:t xml:space="preserve"> </w:t>
      </w:r>
      <w:r>
        <w:t>дискретной</w:t>
      </w:r>
      <w:r>
        <w:rPr>
          <w:spacing w:val="16"/>
        </w:rPr>
        <w:t xml:space="preserve"> </w:t>
      </w:r>
      <w:r>
        <w:rPr>
          <w:spacing w:val="-1"/>
        </w:rPr>
        <w:t>случайно</w:t>
      </w:r>
      <w:r>
        <w:t>й</w:t>
      </w:r>
      <w:r>
        <w:rPr>
          <w:spacing w:val="15"/>
        </w:rPr>
        <w:t xml:space="preserve"> </w:t>
      </w:r>
      <w:r>
        <w:rPr>
          <w:spacing w:val="-1"/>
        </w:rPr>
        <w:t>вел</w:t>
      </w:r>
      <w:proofErr w:type="gramStart"/>
      <w:r>
        <w:t>и-</w:t>
      </w:r>
      <w:proofErr w:type="gramEnd"/>
      <w:r>
        <w:t xml:space="preserve"> чины,</w:t>
      </w:r>
      <w:r>
        <w:rPr>
          <w:spacing w:val="43"/>
        </w:rPr>
        <w:t xml:space="preserve"> </w:t>
      </w:r>
      <w:r>
        <w:rPr>
          <w:spacing w:val="-1"/>
        </w:rPr>
        <w:t>дифференц</w:t>
      </w:r>
      <w:r>
        <w:rPr>
          <w:spacing w:val="1"/>
        </w:rPr>
        <w:t>и</w:t>
      </w:r>
      <w:r>
        <w:rPr>
          <w:spacing w:val="-1"/>
        </w:rPr>
        <w:t>аль</w:t>
      </w:r>
      <w:r>
        <w:rPr>
          <w:spacing w:val="1"/>
        </w:rPr>
        <w:t>н</w:t>
      </w:r>
      <w:r>
        <w:rPr>
          <w:spacing w:val="-1"/>
        </w:rPr>
        <w:t>а</w:t>
      </w:r>
      <w:r>
        <w:t>я</w:t>
      </w:r>
      <w:r>
        <w:rPr>
          <w:spacing w:val="47"/>
        </w:rPr>
        <w:t xml:space="preserve"> </w:t>
      </w:r>
      <w:r>
        <w:t>энтропия</w:t>
      </w:r>
      <w:r>
        <w:rPr>
          <w:spacing w:val="44"/>
        </w:rPr>
        <w:t xml:space="preserve"> </w:t>
      </w:r>
      <w:r>
        <w:rPr>
          <w:spacing w:val="-1"/>
        </w:rPr>
        <w:t>н</w:t>
      </w:r>
      <w:r>
        <w:t>е</w:t>
      </w:r>
      <w:r>
        <w:rPr>
          <w:spacing w:val="44"/>
        </w:rPr>
        <w:t xml:space="preserve"> </w:t>
      </w:r>
      <w:r>
        <w:rPr>
          <w:spacing w:val="-1"/>
        </w:rPr>
        <w:t>зав</w:t>
      </w:r>
      <w:r>
        <w:rPr>
          <w:spacing w:val="1"/>
        </w:rPr>
        <w:t>и</w:t>
      </w:r>
      <w:r>
        <w:rPr>
          <w:spacing w:val="-1"/>
        </w:rPr>
        <w:t>си</w:t>
      </w:r>
      <w:r>
        <w:t>т</w:t>
      </w:r>
      <w:r>
        <w:rPr>
          <w:spacing w:val="44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rPr>
          <w:spacing w:val="-1"/>
        </w:rPr>
        <w:t>математи</w:t>
      </w:r>
      <w:r>
        <w:t>че</w:t>
      </w:r>
      <w:r>
        <w:rPr>
          <w:spacing w:val="-1"/>
        </w:rPr>
        <w:t>с</w:t>
      </w:r>
      <w:r>
        <w:t>к</w:t>
      </w:r>
      <w:r>
        <w:rPr>
          <w:spacing w:val="-1"/>
        </w:rPr>
        <w:t>ог</w:t>
      </w:r>
      <w:r>
        <w:t>о</w:t>
      </w:r>
      <w:r>
        <w:rPr>
          <w:spacing w:val="45"/>
        </w:rPr>
        <w:t xml:space="preserve"> </w:t>
      </w:r>
      <w:r>
        <w:rPr>
          <w:spacing w:val="-1"/>
        </w:rPr>
        <w:t>ожидания</w:t>
      </w:r>
    </w:p>
    <w:p w:rsidR="003E76A1" w:rsidRDefault="003E76A1" w:rsidP="003E76A1">
      <w:pPr>
        <w:pStyle w:val="a8"/>
        <w:kinsoku w:val="0"/>
        <w:overflowPunct w:val="0"/>
        <w:spacing w:line="319" w:lineRule="exact"/>
        <w:ind w:left="114" w:right="7172"/>
      </w:pPr>
      <w:r>
        <w:t>случайной</w:t>
      </w:r>
      <w:r>
        <w:rPr>
          <w:spacing w:val="-25"/>
        </w:rPr>
        <w:t xml:space="preserve"> </w:t>
      </w:r>
      <w:r>
        <w:t>величин</w:t>
      </w:r>
      <w:r>
        <w:rPr>
          <w:spacing w:val="1"/>
        </w:rPr>
        <w:t>ы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line="319" w:lineRule="exact"/>
        <w:ind w:left="114" w:right="7172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Heading2"/>
        <w:numPr>
          <w:ilvl w:val="1"/>
          <w:numId w:val="17"/>
        </w:numPr>
        <w:tabs>
          <w:tab w:val="left" w:pos="534"/>
        </w:tabs>
        <w:kinsoku w:val="0"/>
        <w:overflowPunct w:val="0"/>
        <w:spacing w:before="54"/>
        <w:outlineLvl w:val="9"/>
        <w:rPr>
          <w:b w:val="0"/>
          <w:bCs w:val="0"/>
        </w:rPr>
      </w:pPr>
      <w:r>
        <w:lastRenderedPageBreak/>
        <w:t>Нек</w:t>
      </w:r>
      <w:r>
        <w:rPr>
          <w:spacing w:val="1"/>
        </w:rPr>
        <w:t>о</w:t>
      </w:r>
      <w:r>
        <w:t>торые</w:t>
      </w:r>
      <w:r>
        <w:rPr>
          <w:spacing w:val="-18"/>
        </w:rPr>
        <w:t xml:space="preserve"> </w:t>
      </w:r>
      <w:r>
        <w:t>законы</w:t>
      </w:r>
      <w:r>
        <w:rPr>
          <w:spacing w:val="-17"/>
        </w:rPr>
        <w:t xml:space="preserve"> </w:t>
      </w:r>
      <w:r>
        <w:t>распределения</w:t>
      </w:r>
      <w:r>
        <w:rPr>
          <w:spacing w:val="-16"/>
        </w:rPr>
        <w:t xml:space="preserve"> </w:t>
      </w:r>
      <w:r>
        <w:t>непре</w:t>
      </w:r>
      <w:r>
        <w:rPr>
          <w:spacing w:val="1"/>
        </w:rPr>
        <w:t>р</w:t>
      </w:r>
      <w:r>
        <w:t>ывной</w:t>
      </w:r>
      <w:r>
        <w:rPr>
          <w:spacing w:val="-16"/>
        </w:rPr>
        <w:t xml:space="preserve"> </w:t>
      </w:r>
      <w:r>
        <w:t>случайной</w:t>
      </w:r>
      <w:r>
        <w:rPr>
          <w:spacing w:val="-16"/>
        </w:rPr>
        <w:t xml:space="preserve"> </w:t>
      </w:r>
      <w:r>
        <w:t>величины</w:t>
      </w:r>
    </w:p>
    <w:p w:rsidR="003E76A1" w:rsidRDefault="003E76A1" w:rsidP="003E76A1">
      <w:pPr>
        <w:kinsoku w:val="0"/>
        <w:overflowPunct w:val="0"/>
        <w:spacing w:before="15" w:line="240" w:lineRule="exact"/>
      </w:pPr>
    </w:p>
    <w:p w:rsidR="003E76A1" w:rsidRDefault="003E76A1" w:rsidP="003E76A1">
      <w:pPr>
        <w:kinsoku w:val="0"/>
        <w:overflowPunct w:val="0"/>
        <w:spacing w:before="15" w:line="240" w:lineRule="exact"/>
        <w:sectPr w:rsidR="003E76A1">
          <w:pgSz w:w="11900" w:h="16840"/>
          <w:pgMar w:top="1080" w:right="1020" w:bottom="940" w:left="1020" w:header="0" w:footer="758" w:gutter="0"/>
          <w:cols w:space="720"/>
          <w:noEndnote/>
        </w:sectPr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63"/>
        <w:ind w:left="393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Закон</w:t>
      </w:r>
      <w:r>
        <w:rPr>
          <w:i/>
          <w:iCs/>
          <w:spacing w:val="-19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арксинуса</w:t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40" w:lineRule="exact"/>
      </w:pPr>
    </w:p>
    <w:p w:rsidR="003E76A1" w:rsidRDefault="003E76A1" w:rsidP="003E76A1">
      <w:pPr>
        <w:kinsoku w:val="0"/>
        <w:overflowPunct w:val="0"/>
        <w:spacing w:line="378" w:lineRule="exact"/>
        <w:ind w:left="114"/>
        <w:rPr>
          <w:w w:val="95"/>
          <w:sz w:val="28"/>
          <w:szCs w:val="28"/>
        </w:rPr>
      </w:pPr>
      <w:r>
        <w:rPr>
          <w:rFonts w:ascii="Symbol" w:hAnsi="Symbol" w:cs="Symbol"/>
          <w:spacing w:val="-4"/>
          <w:w w:val="95"/>
          <w:position w:val="-2"/>
          <w:sz w:val="28"/>
          <w:szCs w:val="28"/>
        </w:rPr>
        <w:t>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14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28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6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6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2"/>
          <w:w w:val="95"/>
          <w:sz w:val="28"/>
          <w:szCs w:val="28"/>
        </w:rPr>
        <w:t></w:t>
      </w:r>
      <w:proofErr w:type="spellStart"/>
      <w:r>
        <w:rPr>
          <w:i/>
          <w:iCs/>
          <w:spacing w:val="16"/>
          <w:w w:val="95"/>
          <w:sz w:val="28"/>
          <w:szCs w:val="28"/>
        </w:rPr>
        <w:t>a</w:t>
      </w:r>
      <w:r>
        <w:rPr>
          <w:rFonts w:ascii="Symbol" w:hAnsi="Symbol" w:cs="Symbol"/>
          <w:spacing w:val="28"/>
          <w:w w:val="95"/>
          <w:sz w:val="36"/>
          <w:szCs w:val="36"/>
        </w:rPr>
        <w:t></w:t>
      </w:r>
      <w:r>
        <w:rPr>
          <w:rFonts w:ascii="Symbol" w:hAnsi="Symbol" w:cs="Symbol"/>
          <w:w w:val="95"/>
          <w:sz w:val="28"/>
          <w:szCs w:val="28"/>
        </w:rPr>
        <w:t>∪</w:t>
      </w:r>
      <w:r>
        <w:rPr>
          <w:rFonts w:ascii="Symbol" w:hAnsi="Symbol" w:cs="Symbol"/>
          <w:spacing w:val="-23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i/>
          <w:iCs/>
          <w:spacing w:val="3"/>
          <w:w w:val="95"/>
          <w:sz w:val="28"/>
          <w:szCs w:val="28"/>
        </w:rPr>
        <w:t>a</w:t>
      </w:r>
      <w:proofErr w:type="spellEnd"/>
      <w:r>
        <w:rPr>
          <w:w w:val="95"/>
          <w:sz w:val="28"/>
          <w:szCs w:val="28"/>
        </w:rPr>
        <w:t>,</w:t>
      </w:r>
      <w:r>
        <w:rPr>
          <w:spacing w:val="-6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3"/>
          <w:w w:val="95"/>
          <w:sz w:val="28"/>
          <w:szCs w:val="28"/>
        </w:rPr>
        <w:t>∞</w:t>
      </w:r>
      <w:r>
        <w:rPr>
          <w:rFonts w:ascii="Symbol" w:hAnsi="Symbol" w:cs="Symbol"/>
          <w:spacing w:val="-28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378" w:lineRule="exact"/>
        <w:ind w:left="114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2353" w:space="1474"/>
            <w:col w:w="6033"/>
          </w:cols>
          <w:noEndnote/>
        </w:sectPr>
      </w:pPr>
    </w:p>
    <w:p w:rsidR="003E76A1" w:rsidRDefault="00796673" w:rsidP="003E76A1">
      <w:pPr>
        <w:tabs>
          <w:tab w:val="left" w:pos="4621"/>
          <w:tab w:val="left" w:pos="5297"/>
          <w:tab w:val="left" w:pos="5860"/>
          <w:tab w:val="left" w:pos="6580"/>
        </w:tabs>
        <w:kinsoku w:val="0"/>
        <w:overflowPunct w:val="0"/>
        <w:spacing w:line="348" w:lineRule="exact"/>
        <w:ind w:left="3205"/>
        <w:rPr>
          <w:rFonts w:ascii="Symbol" w:hAnsi="Symbol" w:cs="Symbol"/>
          <w:sz w:val="36"/>
          <w:szCs w:val="36"/>
        </w:rPr>
      </w:pPr>
      <w:r w:rsidRPr="00796673">
        <w:rPr>
          <w:noProof/>
        </w:rPr>
        <w:lastRenderedPageBreak/>
        <w:pict>
          <v:shape id="_x0000_s1091" type="#_x0000_t202" style="position:absolute;left:0;text-align:left;margin-left:248.05pt;margin-top:10.5pt;width:6.9pt;height:14pt;z-index:-251645952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</w:t>
                  </w:r>
                </w:p>
              </w:txbxContent>
            </v:textbox>
            <w10:wrap anchorx="page"/>
          </v:shape>
        </w:pict>
      </w:r>
      <w:proofErr w:type="spellStart"/>
      <w:r w:rsidR="003E76A1">
        <w:rPr>
          <w:i/>
          <w:iCs/>
          <w:spacing w:val="6"/>
          <w:w w:val="90"/>
          <w:position w:val="1"/>
          <w:sz w:val="28"/>
          <w:szCs w:val="28"/>
        </w:rPr>
        <w:t>p</w:t>
      </w:r>
      <w:r w:rsidR="003E76A1">
        <w:rPr>
          <w:rFonts w:ascii="Symbol" w:hAnsi="Symbol" w:cs="Symbol"/>
          <w:spacing w:val="11"/>
          <w:w w:val="90"/>
          <w:position w:val="1"/>
          <w:sz w:val="36"/>
          <w:szCs w:val="36"/>
        </w:rPr>
        <w:t></w:t>
      </w:r>
      <w:r w:rsidR="003E76A1">
        <w:rPr>
          <w:i/>
          <w:iCs/>
          <w:spacing w:val="13"/>
          <w:w w:val="90"/>
          <w:position w:val="1"/>
          <w:sz w:val="28"/>
          <w:szCs w:val="28"/>
        </w:rPr>
        <w:t>x</w:t>
      </w:r>
      <w:proofErr w:type="spellEnd"/>
      <w:r w:rsidR="003E76A1">
        <w:rPr>
          <w:rFonts w:ascii="Symbol" w:hAnsi="Symbol" w:cs="Symbol"/>
          <w:w w:val="90"/>
          <w:position w:val="1"/>
          <w:sz w:val="36"/>
          <w:szCs w:val="36"/>
        </w:rPr>
        <w:t></w:t>
      </w:r>
      <w:r w:rsidR="003E76A1">
        <w:rPr>
          <w:rFonts w:ascii="Symbol" w:hAnsi="Symbol" w:cs="Symbol"/>
          <w:spacing w:val="-39"/>
          <w:w w:val="90"/>
          <w:position w:val="1"/>
          <w:sz w:val="36"/>
          <w:szCs w:val="36"/>
        </w:rPr>
        <w:t></w:t>
      </w:r>
      <w:r w:rsidR="003E76A1">
        <w:rPr>
          <w:rFonts w:ascii="Symbol" w:hAnsi="Symbol" w:cs="Symbol"/>
          <w:w w:val="90"/>
          <w:position w:val="1"/>
          <w:sz w:val="28"/>
          <w:szCs w:val="28"/>
        </w:rPr>
        <w:t></w:t>
      </w:r>
      <w:r w:rsidR="003E76A1">
        <w:rPr>
          <w:rFonts w:ascii="Symbol" w:hAnsi="Symbol" w:cs="Symbol"/>
          <w:spacing w:val="3"/>
          <w:w w:val="90"/>
          <w:position w:val="1"/>
          <w:sz w:val="28"/>
          <w:szCs w:val="28"/>
        </w:rPr>
        <w:t></w:t>
      </w:r>
      <w:r w:rsidR="003E76A1">
        <w:rPr>
          <w:rFonts w:ascii="Symbol" w:hAnsi="Symbol" w:cs="Symbol"/>
          <w:spacing w:val="4"/>
          <w:w w:val="90"/>
          <w:position w:val="17"/>
          <w:sz w:val="28"/>
          <w:szCs w:val="28"/>
        </w:rPr>
        <w:t></w:t>
      </w:r>
      <w:r w:rsidR="003E76A1">
        <w:rPr>
          <w:spacing w:val="4"/>
          <w:w w:val="90"/>
          <w:sz w:val="28"/>
          <w:szCs w:val="28"/>
          <w:u w:val="single"/>
        </w:rPr>
        <w:tab/>
      </w:r>
      <w:r w:rsidR="003E76A1">
        <w:rPr>
          <w:w w:val="90"/>
          <w:sz w:val="28"/>
          <w:szCs w:val="28"/>
          <w:u w:val="single"/>
        </w:rPr>
        <w:t>1</w:t>
      </w:r>
      <w:r w:rsidR="003E76A1">
        <w:rPr>
          <w:w w:val="90"/>
          <w:sz w:val="28"/>
          <w:szCs w:val="28"/>
          <w:u w:val="single"/>
        </w:rPr>
        <w:tab/>
      </w:r>
      <w:r w:rsidR="003E76A1">
        <w:rPr>
          <w:w w:val="90"/>
          <w:sz w:val="28"/>
          <w:szCs w:val="28"/>
        </w:rPr>
        <w:tab/>
      </w:r>
      <w:r w:rsidR="003E76A1">
        <w:rPr>
          <w:rFonts w:ascii="Symbol" w:hAnsi="Symbol" w:cs="Symbol"/>
          <w:w w:val="90"/>
          <w:position w:val="-17"/>
          <w:sz w:val="36"/>
          <w:szCs w:val="36"/>
        </w:rPr>
        <w:t></w:t>
      </w:r>
      <w:r w:rsidR="003E76A1">
        <w:rPr>
          <w:w w:val="90"/>
          <w:position w:val="-17"/>
          <w:sz w:val="36"/>
          <w:szCs w:val="36"/>
        </w:rPr>
        <w:tab/>
      </w:r>
      <w:r w:rsidR="003E76A1">
        <w:rPr>
          <w:rFonts w:ascii="Symbol" w:hAnsi="Symbol" w:cs="Symbol"/>
          <w:w w:val="75"/>
          <w:position w:val="-17"/>
          <w:sz w:val="36"/>
          <w:szCs w:val="36"/>
        </w:rPr>
        <w:t></w:t>
      </w:r>
    </w:p>
    <w:p w:rsidR="003E76A1" w:rsidRDefault="003E76A1" w:rsidP="003E76A1">
      <w:pPr>
        <w:kinsoku w:val="0"/>
        <w:overflowPunct w:val="0"/>
        <w:spacing w:line="130" w:lineRule="exact"/>
        <w:rPr>
          <w:sz w:val="13"/>
          <w:szCs w:val="13"/>
        </w:rPr>
      </w:pPr>
      <w:r>
        <w:br w:type="column"/>
      </w:r>
    </w:p>
    <w:p w:rsidR="003E76A1" w:rsidRDefault="003E76A1" w:rsidP="003E76A1">
      <w:pPr>
        <w:pStyle w:val="a8"/>
        <w:kinsoku w:val="0"/>
        <w:overflowPunct w:val="0"/>
        <w:spacing w:line="218" w:lineRule="exact"/>
        <w:ind w:right="108"/>
        <w:jc w:val="right"/>
      </w:pPr>
      <w:r>
        <w:rPr>
          <w:spacing w:val="1"/>
        </w:rPr>
        <w:t>(</w:t>
      </w:r>
      <w:r>
        <w:t>2.10)</w:t>
      </w:r>
    </w:p>
    <w:p w:rsidR="003E76A1" w:rsidRDefault="003E76A1" w:rsidP="003E76A1">
      <w:pPr>
        <w:pStyle w:val="a8"/>
        <w:kinsoku w:val="0"/>
        <w:overflowPunct w:val="0"/>
        <w:spacing w:line="218" w:lineRule="exact"/>
        <w:ind w:right="108"/>
        <w:jc w:val="right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6673" w:space="40"/>
            <w:col w:w="3147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5" w:line="200" w:lineRule="exact"/>
        <w:rPr>
          <w:sz w:val="20"/>
          <w:szCs w:val="20"/>
        </w:rPr>
      </w:pPr>
    </w:p>
    <w:p w:rsidR="003E76A1" w:rsidRDefault="00796673" w:rsidP="003E76A1">
      <w:pPr>
        <w:tabs>
          <w:tab w:val="left" w:pos="532"/>
        </w:tabs>
        <w:kinsoku w:val="0"/>
        <w:overflowPunct w:val="0"/>
        <w:jc w:val="right"/>
        <w:rPr>
          <w:sz w:val="18"/>
          <w:szCs w:val="18"/>
        </w:rPr>
      </w:pPr>
      <w:r w:rsidRPr="00796673">
        <w:rPr>
          <w:noProof/>
        </w:rPr>
        <w:pict>
          <v:group id="_x0000_s1079" style="position:absolute;left:0;text-align:left;margin-left:265.4pt;margin-top:-.75pt;width:49.7pt;height:16.85pt;z-index:-251652096;mso-position-horizontal-relative:page" coordorigin="5308,-15" coordsize="994,337" o:allowincell="f">
            <v:shape id="_x0000_s1080" style="position:absolute;left:5313;top:194;width:37;height:21" coordsize="37,21" o:allowincell="f" path="m,20l37,e" filled="f" strokeweight=".17603mm">
              <v:path arrowok="t"/>
            </v:shape>
            <v:shape id="_x0000_s1081" style="position:absolute;left:5350;top:199;width:53;height:113" coordsize="53,113" o:allowincell="f" path="m,l52,112e" filled="f" strokeweight=".35206mm">
              <v:path arrowok="t"/>
            </v:shape>
            <v:shape id="_x0000_s1082" style="position:absolute;left:5408;top:-10;width:889;height:322" coordsize="889,322" o:allowincell="f" path="m,322l67,,889,e" filled="f" strokeweight=".17603mm">
              <v:path arrowok="t"/>
            </v:shape>
            <w10:wrap anchorx="page"/>
          </v:group>
        </w:pict>
      </w:r>
      <w:r w:rsidRPr="00796673">
        <w:rPr>
          <w:noProof/>
        </w:rPr>
        <w:pict>
          <v:shape id="_x0000_s1092" type="#_x0000_t202" style="position:absolute;left:0;text-align:left;margin-left:248.05pt;margin-top:-3.65pt;width:6.9pt;height:14pt;z-index:-251644928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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spacing w:val="3"/>
          <w:w w:val="95"/>
          <w:position w:val="-2"/>
          <w:sz w:val="28"/>
          <w:szCs w:val="28"/>
        </w:rPr>
        <w:t></w:t>
      </w:r>
      <w:r w:rsidR="003E76A1">
        <w:rPr>
          <w:rFonts w:ascii="Symbol" w:hAnsi="Symbol" w:cs="Symbol"/>
          <w:w w:val="95"/>
          <w:sz w:val="29"/>
          <w:szCs w:val="29"/>
        </w:rPr>
        <w:t></w:t>
      </w:r>
      <w:r w:rsidR="003E76A1">
        <w:rPr>
          <w:w w:val="95"/>
          <w:sz w:val="29"/>
          <w:szCs w:val="29"/>
        </w:rPr>
        <w:tab/>
      </w:r>
      <w:r w:rsidR="003E76A1">
        <w:rPr>
          <w:i/>
          <w:iCs/>
          <w:spacing w:val="18"/>
          <w:sz w:val="28"/>
          <w:szCs w:val="28"/>
        </w:rPr>
        <w:t>a</w:t>
      </w:r>
      <w:r w:rsidR="003E76A1">
        <w:rPr>
          <w:position w:val="13"/>
          <w:sz w:val="18"/>
          <w:szCs w:val="18"/>
        </w:rPr>
        <w:t>2</w:t>
      </w:r>
    </w:p>
    <w:p w:rsidR="003E76A1" w:rsidRDefault="003E76A1" w:rsidP="003E76A1">
      <w:pPr>
        <w:kinsoku w:val="0"/>
        <w:overflowPunct w:val="0"/>
        <w:spacing w:line="262" w:lineRule="exact"/>
        <w:ind w:left="572"/>
        <w:rPr>
          <w:rFonts w:ascii="Symbol" w:hAnsi="Symbol" w:cs="Symbol"/>
          <w:sz w:val="28"/>
          <w:szCs w:val="28"/>
        </w:rPr>
      </w:pPr>
      <w:r>
        <w:br w:type="column"/>
      </w:r>
      <w:r>
        <w:rPr>
          <w:sz w:val="28"/>
          <w:szCs w:val="28"/>
        </w:rPr>
        <w:lastRenderedPageBreak/>
        <w:t>,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x</w:t>
      </w:r>
      <w:proofErr w:type="spellEnd"/>
      <w:r>
        <w:rPr>
          <w:i/>
          <w:iCs/>
          <w:spacing w:val="-36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∈</w:t>
      </w:r>
    </w:p>
    <w:p w:rsidR="003E76A1" w:rsidRDefault="003E76A1" w:rsidP="003E76A1">
      <w:pPr>
        <w:widowControl w:val="0"/>
        <w:numPr>
          <w:ilvl w:val="0"/>
          <w:numId w:val="28"/>
        </w:numPr>
        <w:tabs>
          <w:tab w:val="left" w:pos="248"/>
        </w:tabs>
        <w:kinsoku w:val="0"/>
        <w:overflowPunct w:val="0"/>
        <w:autoSpaceDE w:val="0"/>
        <w:autoSpaceDN w:val="0"/>
        <w:adjustRightInd w:val="0"/>
        <w:spacing w:line="303" w:lineRule="exact"/>
        <w:ind w:left="248"/>
        <w:rPr>
          <w:sz w:val="18"/>
          <w:szCs w:val="18"/>
        </w:rPr>
      </w:pPr>
      <w:proofErr w:type="spellStart"/>
      <w:r>
        <w:rPr>
          <w:i/>
          <w:iCs/>
          <w:spacing w:val="16"/>
          <w:sz w:val="28"/>
          <w:szCs w:val="28"/>
        </w:rPr>
        <w:t>x</w:t>
      </w:r>
      <w:proofErr w:type="spellEnd"/>
      <w:r>
        <w:rPr>
          <w:position w:val="13"/>
          <w:sz w:val="18"/>
          <w:szCs w:val="18"/>
        </w:rPr>
        <w:t>2</w:t>
      </w:r>
    </w:p>
    <w:p w:rsidR="003E76A1" w:rsidRDefault="003E76A1" w:rsidP="003E76A1">
      <w:pPr>
        <w:widowControl w:val="0"/>
        <w:numPr>
          <w:ilvl w:val="0"/>
          <w:numId w:val="28"/>
        </w:numPr>
        <w:tabs>
          <w:tab w:val="left" w:pos="277"/>
        </w:tabs>
        <w:kinsoku w:val="0"/>
        <w:overflowPunct w:val="0"/>
        <w:autoSpaceDE w:val="0"/>
        <w:autoSpaceDN w:val="0"/>
        <w:adjustRightInd w:val="0"/>
        <w:spacing w:line="291" w:lineRule="exact"/>
        <w:ind w:left="277" w:hanging="202"/>
        <w:rPr>
          <w:sz w:val="28"/>
          <w:szCs w:val="28"/>
        </w:rPr>
      </w:pPr>
      <w:r>
        <w:rPr>
          <w:i/>
          <w:iCs/>
          <w:sz w:val="28"/>
          <w:szCs w:val="28"/>
        </w:rPr>
        <w:br w:type="column"/>
      </w:r>
      <w:r>
        <w:rPr>
          <w:i/>
          <w:iCs/>
          <w:spacing w:val="4"/>
          <w:sz w:val="28"/>
          <w:szCs w:val="28"/>
        </w:rPr>
        <w:lastRenderedPageBreak/>
        <w:t>a</w:t>
      </w:r>
      <w:r>
        <w:rPr>
          <w:sz w:val="28"/>
          <w:szCs w:val="28"/>
        </w:rPr>
        <w:t>,</w:t>
      </w:r>
      <w:r>
        <w:rPr>
          <w:spacing w:val="-1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</w:t>
      </w:r>
      <w:r>
        <w:rPr>
          <w:i/>
          <w:iCs/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,</w:t>
      </w:r>
    </w:p>
    <w:p w:rsidR="003E76A1" w:rsidRDefault="003E76A1" w:rsidP="003E76A1">
      <w:pPr>
        <w:widowControl w:val="0"/>
        <w:numPr>
          <w:ilvl w:val="0"/>
          <w:numId w:val="28"/>
        </w:numPr>
        <w:tabs>
          <w:tab w:val="left" w:pos="277"/>
        </w:tabs>
        <w:kinsoku w:val="0"/>
        <w:overflowPunct w:val="0"/>
        <w:autoSpaceDE w:val="0"/>
        <w:autoSpaceDN w:val="0"/>
        <w:adjustRightInd w:val="0"/>
        <w:spacing w:line="291" w:lineRule="exact"/>
        <w:ind w:left="277" w:hanging="202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723" w:space="40"/>
            <w:col w:w="1071" w:space="40"/>
            <w:col w:w="3986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0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68"/>
        <w:ind w:left="114"/>
      </w:pPr>
      <w:r>
        <w:rPr>
          <w:w w:val="95"/>
        </w:rPr>
        <w:lastRenderedPageBreak/>
        <w:t>где</w:t>
      </w:r>
    </w:p>
    <w:p w:rsidR="003E76A1" w:rsidRDefault="003E76A1" w:rsidP="003E76A1">
      <w:pPr>
        <w:kinsoku w:val="0"/>
        <w:overflowPunct w:val="0"/>
        <w:spacing w:before="48"/>
        <w:ind w:left="65"/>
        <w:rPr>
          <w:sz w:val="28"/>
          <w:szCs w:val="28"/>
        </w:rPr>
      </w:pPr>
      <w:r>
        <w:br w:type="column"/>
      </w:r>
      <w:r>
        <w:rPr>
          <w:i/>
          <w:iCs/>
          <w:sz w:val="28"/>
          <w:szCs w:val="28"/>
        </w:rPr>
        <w:lastRenderedPageBreak/>
        <w:t>a</w:t>
      </w:r>
      <w:r>
        <w:rPr>
          <w:i/>
          <w:iCs/>
          <w:spacing w:val="-5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</w:t>
      </w:r>
      <w:r>
        <w:rPr>
          <w:rFonts w:ascii="Symbol" w:hAnsi="Symbol" w:cs="Symbol"/>
          <w:spacing w:val="-14"/>
          <w:sz w:val="28"/>
          <w:szCs w:val="28"/>
        </w:rPr>
        <w:t></w:t>
      </w:r>
      <w:r>
        <w:rPr>
          <w:sz w:val="28"/>
          <w:szCs w:val="28"/>
        </w:rPr>
        <w:t>0</w:t>
      </w:r>
      <w:r>
        <w:rPr>
          <w:spacing w:val="-44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3E76A1" w:rsidRDefault="003E76A1" w:rsidP="003E76A1">
      <w:pPr>
        <w:kinsoku w:val="0"/>
        <w:overflowPunct w:val="0"/>
        <w:spacing w:before="48"/>
        <w:ind w:left="65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97" w:space="40"/>
            <w:col w:w="9323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6" w:line="240" w:lineRule="exact"/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63"/>
        <w:ind w:left="393"/>
        <w:rPr>
          <w:sz w:val="28"/>
          <w:szCs w:val="28"/>
        </w:rPr>
      </w:pPr>
      <w:r>
        <w:rPr>
          <w:i/>
          <w:iCs/>
          <w:sz w:val="28"/>
          <w:szCs w:val="28"/>
        </w:rPr>
        <w:t>Экспоненциальный</w:t>
      </w:r>
      <w:r>
        <w:rPr>
          <w:i/>
          <w:iCs/>
          <w:spacing w:val="-25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односторонний</w:t>
      </w:r>
      <w:r>
        <w:rPr>
          <w:i/>
          <w:iCs/>
          <w:spacing w:val="-2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закон</w:t>
      </w:r>
    </w:p>
    <w:p w:rsidR="003E76A1" w:rsidRDefault="003E76A1" w:rsidP="003E76A1">
      <w:pPr>
        <w:kinsoku w:val="0"/>
        <w:overflowPunct w:val="0"/>
        <w:spacing w:before="16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16" w:line="200" w:lineRule="exact"/>
        <w:rPr>
          <w:sz w:val="20"/>
          <w:szCs w:val="20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7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line="92" w:lineRule="atLeast"/>
        <w:jc w:val="right"/>
        <w:rPr>
          <w:rFonts w:ascii="Symbol" w:hAnsi="Symbol" w:cs="Symbol"/>
          <w:sz w:val="28"/>
          <w:szCs w:val="28"/>
        </w:rPr>
      </w:pPr>
      <w:proofErr w:type="spellStart"/>
      <w:r>
        <w:rPr>
          <w:i/>
          <w:iCs/>
          <w:spacing w:val="6"/>
          <w:w w:val="95"/>
          <w:sz w:val="28"/>
          <w:szCs w:val="28"/>
        </w:rPr>
        <w:t>p</w:t>
      </w:r>
      <w:r>
        <w:rPr>
          <w:rFonts w:ascii="Symbol" w:hAnsi="Symbol" w:cs="Symbol"/>
          <w:spacing w:val="12"/>
          <w:w w:val="95"/>
          <w:sz w:val="36"/>
          <w:szCs w:val="36"/>
        </w:rPr>
        <w:t></w:t>
      </w:r>
      <w:r>
        <w:rPr>
          <w:i/>
          <w:iCs/>
          <w:spacing w:val="14"/>
          <w:w w:val="95"/>
          <w:sz w:val="28"/>
          <w:szCs w:val="28"/>
        </w:rPr>
        <w:t>x</w:t>
      </w:r>
      <w:proofErr w:type="spellEnd"/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51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  <w:r>
        <w:rPr>
          <w:rFonts w:ascii="Symbol" w:hAnsi="Symbol" w:cs="Symbol"/>
          <w:spacing w:val="-14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position w:val="-5"/>
          <w:sz w:val="28"/>
          <w:szCs w:val="28"/>
        </w:rPr>
        <w:t></w:t>
      </w:r>
    </w:p>
    <w:p w:rsidR="003E76A1" w:rsidRDefault="003E76A1" w:rsidP="003E76A1">
      <w:pPr>
        <w:kinsoku w:val="0"/>
        <w:overflowPunct w:val="0"/>
        <w:spacing w:before="38" w:line="137" w:lineRule="exact"/>
        <w:ind w:left="92"/>
        <w:rPr>
          <w:w w:val="95"/>
          <w:sz w:val="28"/>
          <w:szCs w:val="28"/>
        </w:rPr>
      </w:pPr>
      <w:r>
        <w:rPr>
          <w:w w:val="95"/>
        </w:rPr>
        <w:br w:type="column"/>
      </w:r>
      <w:r>
        <w:rPr>
          <w:w w:val="95"/>
          <w:sz w:val="28"/>
          <w:szCs w:val="28"/>
        </w:rPr>
        <w:lastRenderedPageBreak/>
        <w:t>,</w:t>
      </w:r>
      <w:r>
        <w:rPr>
          <w:spacing w:val="6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8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21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spacing w:val="7"/>
          <w:w w:val="95"/>
          <w:sz w:val="28"/>
          <w:szCs w:val="28"/>
        </w:rPr>
        <w:t>0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before="8" w:line="160" w:lineRule="exact"/>
        <w:rPr>
          <w:sz w:val="16"/>
          <w:szCs w:val="16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spacing w:line="193" w:lineRule="atLeast"/>
        <w:ind w:right="108"/>
        <w:jc w:val="right"/>
      </w:pPr>
      <w:r>
        <w:t>(2.11)</w:t>
      </w:r>
    </w:p>
    <w:p w:rsidR="003E76A1" w:rsidRDefault="003E76A1" w:rsidP="003E76A1">
      <w:pPr>
        <w:pStyle w:val="a8"/>
        <w:kinsoku w:val="0"/>
        <w:overflowPunct w:val="0"/>
        <w:spacing w:line="193" w:lineRule="atLeast"/>
        <w:ind w:right="108"/>
        <w:jc w:val="right"/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509" w:space="40"/>
            <w:col w:w="1518" w:space="40"/>
            <w:col w:w="3753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line="259" w:lineRule="atLeast"/>
        <w:ind w:right="843"/>
        <w:jc w:val="center"/>
      </w:pPr>
      <w:r>
        <w:rPr>
          <w:rFonts w:ascii="Symbol" w:hAnsi="Symbol" w:cs="Symbol"/>
          <w:spacing w:val="-3"/>
          <w:position w:val="-2"/>
        </w:rPr>
        <w:lastRenderedPageBreak/>
        <w:t></w:t>
      </w:r>
      <w:r>
        <w:t>0</w:t>
      </w:r>
    </w:p>
    <w:p w:rsidR="003E76A1" w:rsidRDefault="003E76A1" w:rsidP="003E76A1">
      <w:pPr>
        <w:kinsoku w:val="0"/>
        <w:overflowPunct w:val="0"/>
        <w:spacing w:before="24"/>
        <w:ind w:left="827"/>
        <w:jc w:val="center"/>
        <w:rPr>
          <w:w w:val="95"/>
          <w:sz w:val="28"/>
          <w:szCs w:val="28"/>
        </w:rPr>
      </w:pPr>
      <w:r>
        <w:rPr>
          <w:rFonts w:ascii="Symbol" w:hAnsi="Symbol" w:cs="Symbol"/>
          <w:w w:val="95"/>
          <w:position w:val="-6"/>
          <w:sz w:val="28"/>
          <w:szCs w:val="28"/>
        </w:rPr>
        <w:t></w:t>
      </w:r>
      <w:proofErr w:type="spellStart"/>
      <w:r>
        <w:rPr>
          <w:i/>
          <w:iCs/>
          <w:w w:val="95"/>
          <w:sz w:val="28"/>
          <w:szCs w:val="28"/>
        </w:rPr>
        <w:t>a</w:t>
      </w:r>
      <w:r>
        <w:rPr>
          <w:i/>
          <w:iCs/>
          <w:spacing w:val="10"/>
          <w:w w:val="95"/>
          <w:sz w:val="28"/>
          <w:szCs w:val="28"/>
        </w:rPr>
        <w:t>e</w:t>
      </w:r>
      <w:proofErr w:type="spellEnd"/>
      <w:r>
        <w:rPr>
          <w:rFonts w:ascii="Symbol" w:hAnsi="Symbol" w:cs="Symbol"/>
          <w:spacing w:val="10"/>
          <w:w w:val="95"/>
          <w:position w:val="12"/>
          <w:sz w:val="18"/>
          <w:szCs w:val="18"/>
        </w:rPr>
        <w:t>−</w:t>
      </w:r>
      <w:proofErr w:type="spellStart"/>
      <w:r>
        <w:rPr>
          <w:i/>
          <w:iCs/>
          <w:w w:val="95"/>
          <w:position w:val="12"/>
          <w:sz w:val="18"/>
          <w:szCs w:val="18"/>
        </w:rPr>
        <w:t>ax</w:t>
      </w:r>
      <w:proofErr w:type="spellEnd"/>
      <w:r>
        <w:rPr>
          <w:i/>
          <w:iCs/>
          <w:spacing w:val="-9"/>
          <w:w w:val="95"/>
          <w:position w:val="12"/>
          <w:sz w:val="18"/>
          <w:szCs w:val="18"/>
        </w:rPr>
        <w:t xml:space="preserve"> </w:t>
      </w:r>
      <w:r>
        <w:rPr>
          <w:w w:val="95"/>
          <w:sz w:val="28"/>
          <w:szCs w:val="28"/>
        </w:rPr>
        <w:t>,</w:t>
      </w:r>
      <w:r>
        <w:rPr>
          <w:spacing w:val="17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27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4"/>
          <w:w w:val="95"/>
          <w:sz w:val="28"/>
          <w:szCs w:val="28"/>
        </w:rPr>
        <w:t></w:t>
      </w:r>
      <w:r>
        <w:rPr>
          <w:rFonts w:ascii="Symbol" w:hAnsi="Symbol" w:cs="Symbol"/>
          <w:spacing w:val="-9"/>
          <w:w w:val="95"/>
          <w:sz w:val="36"/>
          <w:szCs w:val="36"/>
        </w:rPr>
        <w:t>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-5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4"/>
          <w:w w:val="95"/>
          <w:sz w:val="28"/>
          <w:szCs w:val="28"/>
        </w:rPr>
        <w:t>∞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before="10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10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68"/>
        <w:ind w:left="114"/>
      </w:pPr>
      <w:r>
        <w:rPr>
          <w:w w:val="95"/>
        </w:rPr>
        <w:lastRenderedPageBreak/>
        <w:t>где</w:t>
      </w:r>
    </w:p>
    <w:p w:rsidR="003E76A1" w:rsidRDefault="003E76A1" w:rsidP="003E76A1">
      <w:pPr>
        <w:kinsoku w:val="0"/>
        <w:overflowPunct w:val="0"/>
        <w:spacing w:before="48"/>
        <w:ind w:left="65"/>
        <w:rPr>
          <w:sz w:val="28"/>
          <w:szCs w:val="28"/>
        </w:rPr>
      </w:pPr>
      <w:r>
        <w:br w:type="column"/>
      </w:r>
      <w:r>
        <w:rPr>
          <w:i/>
          <w:iCs/>
          <w:sz w:val="28"/>
          <w:szCs w:val="28"/>
        </w:rPr>
        <w:lastRenderedPageBreak/>
        <w:t>a</w:t>
      </w:r>
      <w:r>
        <w:rPr>
          <w:i/>
          <w:iCs/>
          <w:spacing w:val="-5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</w:t>
      </w:r>
      <w:r>
        <w:rPr>
          <w:rFonts w:ascii="Symbol" w:hAnsi="Symbol" w:cs="Symbol"/>
          <w:spacing w:val="-14"/>
          <w:sz w:val="28"/>
          <w:szCs w:val="28"/>
        </w:rPr>
        <w:t></w:t>
      </w:r>
      <w:r>
        <w:rPr>
          <w:sz w:val="28"/>
          <w:szCs w:val="28"/>
        </w:rPr>
        <w:t>0</w:t>
      </w:r>
      <w:r>
        <w:rPr>
          <w:spacing w:val="-44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3E76A1" w:rsidRDefault="003E76A1" w:rsidP="003E76A1">
      <w:pPr>
        <w:kinsoku w:val="0"/>
        <w:overflowPunct w:val="0"/>
        <w:spacing w:before="48"/>
        <w:ind w:left="65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97" w:space="40"/>
            <w:col w:w="9323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8" w:line="240" w:lineRule="exact"/>
      </w:pPr>
    </w:p>
    <w:p w:rsidR="003E76A1" w:rsidRDefault="003E76A1" w:rsidP="003E76A1">
      <w:pPr>
        <w:kinsoku w:val="0"/>
        <w:overflowPunct w:val="0"/>
        <w:spacing w:before="18" w:line="240" w:lineRule="exact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63"/>
        <w:ind w:left="393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Показательно-степенной</w:t>
      </w:r>
      <w:r>
        <w:rPr>
          <w:i/>
          <w:iCs/>
          <w:spacing w:val="-37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закон</w:t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14" w:line="220" w:lineRule="exact"/>
        <w:rPr>
          <w:sz w:val="22"/>
          <w:szCs w:val="22"/>
        </w:rPr>
      </w:pPr>
    </w:p>
    <w:p w:rsidR="003E76A1" w:rsidRDefault="003E76A1" w:rsidP="003E76A1">
      <w:pPr>
        <w:kinsoku w:val="0"/>
        <w:overflowPunct w:val="0"/>
        <w:spacing w:line="365" w:lineRule="exact"/>
        <w:ind w:left="82"/>
        <w:rPr>
          <w:w w:val="95"/>
          <w:sz w:val="28"/>
          <w:szCs w:val="28"/>
        </w:rPr>
      </w:pPr>
      <w:r>
        <w:rPr>
          <w:rFonts w:ascii="Symbol" w:hAnsi="Symbol" w:cs="Symbol"/>
          <w:spacing w:val="-3"/>
          <w:w w:val="95"/>
          <w:position w:val="-2"/>
          <w:sz w:val="28"/>
          <w:szCs w:val="28"/>
        </w:rPr>
        <w:t>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10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29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6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8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9"/>
          <w:w w:val="95"/>
          <w:sz w:val="28"/>
          <w:szCs w:val="28"/>
        </w:rPr>
        <w:t xml:space="preserve"> </w:t>
      </w:r>
      <w:r>
        <w:rPr>
          <w:spacing w:val="7"/>
          <w:w w:val="95"/>
          <w:sz w:val="28"/>
          <w:szCs w:val="28"/>
        </w:rPr>
        <w:t>0</w:t>
      </w:r>
      <w:r>
        <w:rPr>
          <w:rFonts w:ascii="Symbol" w:hAnsi="Symbol" w:cs="Symbol"/>
          <w:spacing w:val="-28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365" w:lineRule="exact"/>
        <w:ind w:left="82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207" w:space="40"/>
            <w:col w:w="5613"/>
          </w:cols>
          <w:noEndnote/>
        </w:sectPr>
      </w:pPr>
    </w:p>
    <w:p w:rsidR="003E76A1" w:rsidRDefault="00796673" w:rsidP="003E76A1">
      <w:pPr>
        <w:kinsoku w:val="0"/>
        <w:overflowPunct w:val="0"/>
        <w:spacing w:line="470" w:lineRule="exact"/>
        <w:ind w:right="158"/>
        <w:jc w:val="right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lastRenderedPageBreak/>
        <w:pict>
          <v:shape id="_x0000_s1093" type="#_x0000_t202" style="position:absolute;left:0;text-align:left;margin-left:267.5pt;margin-top:10.45pt;width:14.85pt;height:15.5pt;z-index:-251643904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311" w:lineRule="exact"/>
                    <w:rPr>
                      <w:sz w:val="28"/>
                      <w:szCs w:val="28"/>
                    </w:rPr>
                  </w:pPr>
                  <w:r>
                    <w:rPr>
                      <w:rFonts w:ascii="Symbol" w:hAnsi="Symbol" w:cs="Symbol"/>
                      <w:sz w:val="28"/>
                      <w:szCs w:val="28"/>
                    </w:rPr>
                    <w:t></w:t>
                  </w:r>
                  <w:r>
                    <w:rPr>
                      <w:spacing w:val="-36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i/>
                      <w:iCs/>
                      <w:position w:val="-3"/>
                      <w:sz w:val="28"/>
                      <w:szCs w:val="28"/>
                    </w:rPr>
                    <w:t>x</w:t>
                  </w:r>
                  <w:proofErr w:type="spellEnd"/>
                </w:p>
              </w:txbxContent>
            </v:textbox>
            <w10:wrap anchorx="page"/>
          </v:shape>
        </w:pict>
      </w:r>
      <w:proofErr w:type="spellStart"/>
      <w:r w:rsidR="003E76A1">
        <w:rPr>
          <w:i/>
          <w:iCs/>
          <w:spacing w:val="6"/>
          <w:w w:val="95"/>
          <w:sz w:val="28"/>
          <w:szCs w:val="28"/>
        </w:rPr>
        <w:t>p</w:t>
      </w:r>
      <w:r w:rsidR="003E76A1">
        <w:rPr>
          <w:rFonts w:ascii="Symbol" w:hAnsi="Symbol" w:cs="Symbol"/>
          <w:spacing w:val="12"/>
          <w:w w:val="95"/>
          <w:sz w:val="36"/>
          <w:szCs w:val="36"/>
        </w:rPr>
        <w:t></w:t>
      </w:r>
      <w:r w:rsidR="003E76A1">
        <w:rPr>
          <w:i/>
          <w:iCs/>
          <w:spacing w:val="15"/>
          <w:w w:val="95"/>
          <w:sz w:val="28"/>
          <w:szCs w:val="28"/>
        </w:rPr>
        <w:t>x</w:t>
      </w:r>
      <w:proofErr w:type="spellEnd"/>
      <w:r w:rsidR="003E76A1">
        <w:rPr>
          <w:rFonts w:ascii="Symbol" w:hAnsi="Symbol" w:cs="Symbol"/>
          <w:w w:val="95"/>
          <w:sz w:val="36"/>
          <w:szCs w:val="36"/>
        </w:rPr>
        <w:t></w:t>
      </w:r>
      <w:r w:rsidR="003E76A1">
        <w:rPr>
          <w:rFonts w:ascii="Symbol" w:hAnsi="Symbol" w:cs="Symbol"/>
          <w:spacing w:val="-51"/>
          <w:w w:val="95"/>
          <w:sz w:val="36"/>
          <w:szCs w:val="36"/>
        </w:rPr>
        <w:t></w:t>
      </w:r>
      <w:r w:rsidR="003E76A1">
        <w:rPr>
          <w:rFonts w:ascii="Symbol" w:hAnsi="Symbol" w:cs="Symbol"/>
          <w:w w:val="95"/>
          <w:sz w:val="28"/>
          <w:szCs w:val="28"/>
        </w:rPr>
        <w:t></w:t>
      </w:r>
      <w:r w:rsidR="003E76A1">
        <w:rPr>
          <w:rFonts w:ascii="Symbol" w:hAnsi="Symbol" w:cs="Symbol"/>
          <w:spacing w:val="-15"/>
          <w:w w:val="95"/>
          <w:sz w:val="28"/>
          <w:szCs w:val="28"/>
        </w:rPr>
        <w:t></w:t>
      </w:r>
      <w:r w:rsidR="003E76A1">
        <w:rPr>
          <w:rFonts w:ascii="Symbol" w:hAnsi="Symbol" w:cs="Symbol"/>
          <w:w w:val="95"/>
          <w:position w:val="16"/>
          <w:sz w:val="28"/>
          <w:szCs w:val="28"/>
        </w:rPr>
        <w:t></w:t>
      </w:r>
    </w:p>
    <w:p w:rsidR="003E76A1" w:rsidRDefault="00796673" w:rsidP="003E76A1">
      <w:pPr>
        <w:pStyle w:val="a8"/>
        <w:kinsoku w:val="0"/>
        <w:overflowPunct w:val="0"/>
        <w:spacing w:line="158" w:lineRule="exact"/>
        <w:ind w:right="158"/>
        <w:jc w:val="right"/>
        <w:rPr>
          <w:rFonts w:ascii="Symbol" w:hAnsi="Symbol" w:cs="Symbol"/>
        </w:rPr>
      </w:pPr>
      <w:r w:rsidRPr="00796673">
        <w:rPr>
          <w:noProof/>
        </w:rPr>
        <w:pict>
          <v:polyline id="_x0000_s1083" style="position:absolute;left:0;text-align:left;z-index:-251651072;mso-position-horizontal-relative:page;mso-position-vertical-relative:text" points="274.65pt,4.95pt,291.55pt,4.95pt" coordsize="338,20" o:allowincell="f" filled="f" strokeweight=".17603mm">
            <v:path arrowok="t"/>
            <w10:wrap anchorx="page"/>
          </v:polyline>
        </w:pict>
      </w:r>
      <w:r w:rsidR="003E76A1">
        <w:rPr>
          <w:rFonts w:ascii="Symbol" w:hAnsi="Symbol" w:cs="Symbol"/>
        </w:rPr>
        <w:t></w:t>
      </w:r>
    </w:p>
    <w:p w:rsidR="003E76A1" w:rsidRDefault="003E76A1" w:rsidP="003E76A1">
      <w:pPr>
        <w:kinsoku w:val="0"/>
        <w:overflowPunct w:val="0"/>
        <w:spacing w:before="9" w:line="120" w:lineRule="exact"/>
        <w:rPr>
          <w:sz w:val="12"/>
          <w:szCs w:val="12"/>
        </w:rPr>
      </w:pPr>
      <w:r>
        <w:br w:type="column"/>
      </w:r>
    </w:p>
    <w:p w:rsidR="003E76A1" w:rsidRDefault="003E76A1" w:rsidP="003E76A1">
      <w:pPr>
        <w:tabs>
          <w:tab w:val="left" w:pos="4407"/>
        </w:tabs>
        <w:kinsoku w:val="0"/>
        <w:overflowPunct w:val="0"/>
        <w:spacing w:line="266" w:lineRule="exact"/>
        <w:ind w:left="-24"/>
        <w:rPr>
          <w:sz w:val="28"/>
          <w:szCs w:val="28"/>
        </w:rPr>
      </w:pPr>
      <w:proofErr w:type="spellStart"/>
      <w:r>
        <w:rPr>
          <w:i/>
          <w:iCs/>
          <w:position w:val="5"/>
          <w:sz w:val="18"/>
          <w:szCs w:val="18"/>
        </w:rPr>
        <w:t>m</w:t>
      </w:r>
      <w:proofErr w:type="spellEnd"/>
      <w:r>
        <w:rPr>
          <w:i/>
          <w:iCs/>
          <w:position w:val="5"/>
          <w:sz w:val="18"/>
          <w:szCs w:val="18"/>
        </w:rPr>
        <w:tab/>
      </w:r>
      <w:r>
        <w:rPr>
          <w:sz w:val="28"/>
          <w:szCs w:val="28"/>
        </w:rPr>
        <w:t>(2.12)</w:t>
      </w:r>
    </w:p>
    <w:p w:rsidR="003E76A1" w:rsidRDefault="003E76A1" w:rsidP="003E76A1">
      <w:pPr>
        <w:kinsoku w:val="0"/>
        <w:overflowPunct w:val="0"/>
        <w:spacing w:line="233" w:lineRule="exact"/>
        <w:ind w:left="186"/>
        <w:rPr>
          <w:w w:val="95"/>
          <w:sz w:val="28"/>
          <w:szCs w:val="28"/>
        </w:rPr>
      </w:pPr>
      <w:proofErr w:type="spellStart"/>
      <w:r>
        <w:rPr>
          <w:i/>
          <w:iCs/>
          <w:spacing w:val="11"/>
          <w:w w:val="95"/>
          <w:sz w:val="28"/>
          <w:szCs w:val="28"/>
        </w:rPr>
        <w:t>e</w:t>
      </w:r>
      <w:proofErr w:type="spellEnd"/>
      <w:r>
        <w:rPr>
          <w:rFonts w:ascii="Symbol" w:hAnsi="Symbol" w:cs="Symbol"/>
          <w:w w:val="95"/>
          <w:position w:val="13"/>
          <w:sz w:val="18"/>
          <w:szCs w:val="18"/>
        </w:rPr>
        <w:t>−</w:t>
      </w:r>
      <w:r>
        <w:rPr>
          <w:rFonts w:ascii="Symbol" w:hAnsi="Symbol" w:cs="Symbol"/>
          <w:spacing w:val="-25"/>
          <w:w w:val="95"/>
          <w:position w:val="13"/>
          <w:sz w:val="18"/>
          <w:szCs w:val="18"/>
        </w:rPr>
        <w:t></w:t>
      </w:r>
      <w:proofErr w:type="spellStart"/>
      <w:r>
        <w:rPr>
          <w:i/>
          <w:iCs/>
          <w:w w:val="95"/>
          <w:position w:val="13"/>
          <w:sz w:val="18"/>
          <w:szCs w:val="18"/>
        </w:rPr>
        <w:t>x</w:t>
      </w:r>
      <w:proofErr w:type="spellEnd"/>
      <w:r>
        <w:rPr>
          <w:i/>
          <w:iCs/>
          <w:spacing w:val="-11"/>
          <w:w w:val="95"/>
          <w:position w:val="13"/>
          <w:sz w:val="18"/>
          <w:szCs w:val="18"/>
        </w:rPr>
        <w:t xml:space="preserve"> </w:t>
      </w:r>
      <w:r>
        <w:rPr>
          <w:w w:val="95"/>
          <w:sz w:val="28"/>
          <w:szCs w:val="28"/>
        </w:rPr>
        <w:t>,</w:t>
      </w:r>
      <w:r>
        <w:rPr>
          <w:spacing w:val="9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7"/>
          <w:w w:val="95"/>
          <w:sz w:val="28"/>
          <w:szCs w:val="28"/>
        </w:rPr>
        <w:t></w:t>
      </w:r>
      <w:r>
        <w:rPr>
          <w:rFonts w:ascii="Symbol" w:hAnsi="Symbol" w:cs="Symbol"/>
          <w:spacing w:val="-10"/>
          <w:w w:val="95"/>
          <w:sz w:val="36"/>
          <w:szCs w:val="36"/>
        </w:rPr>
        <w:t>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-10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4"/>
          <w:w w:val="95"/>
          <w:sz w:val="28"/>
          <w:szCs w:val="28"/>
        </w:rPr>
        <w:t>∞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233" w:lineRule="exact"/>
        <w:ind w:left="186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627" w:space="40"/>
            <w:col w:w="5193"/>
          </w:cols>
          <w:noEndnote/>
        </w:sectPr>
      </w:pPr>
    </w:p>
    <w:p w:rsidR="003E76A1" w:rsidRDefault="003E76A1" w:rsidP="003E76A1">
      <w:pPr>
        <w:kinsoku w:val="0"/>
        <w:overflowPunct w:val="0"/>
        <w:spacing w:line="291" w:lineRule="exact"/>
        <w:ind w:right="730"/>
        <w:jc w:val="center"/>
        <w:rPr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lastRenderedPageBreak/>
        <w:t></w:t>
      </w:r>
      <w:r>
        <w:rPr>
          <w:rFonts w:ascii="Symbol" w:hAnsi="Symbol" w:cs="Symbol"/>
          <w:spacing w:val="-15"/>
          <w:sz w:val="28"/>
          <w:szCs w:val="28"/>
        </w:rPr>
        <w:t></w:t>
      </w:r>
      <w:proofErr w:type="spellStart"/>
      <w:r>
        <w:rPr>
          <w:i/>
          <w:iCs/>
          <w:spacing w:val="-19"/>
          <w:sz w:val="28"/>
          <w:szCs w:val="28"/>
        </w:rPr>
        <w:t>m</w:t>
      </w:r>
      <w:proofErr w:type="spellEnd"/>
      <w:r>
        <w:rPr>
          <w:sz w:val="28"/>
          <w:szCs w:val="28"/>
        </w:rPr>
        <w:t>!</w:t>
      </w:r>
    </w:p>
    <w:p w:rsidR="003E76A1" w:rsidRDefault="003E76A1" w:rsidP="003E76A1">
      <w:pPr>
        <w:kinsoku w:val="0"/>
        <w:overflowPunct w:val="0"/>
        <w:spacing w:before="6" w:line="260" w:lineRule="exact"/>
        <w:rPr>
          <w:sz w:val="26"/>
          <w:szCs w:val="26"/>
        </w:rPr>
      </w:pPr>
    </w:p>
    <w:p w:rsidR="003E76A1" w:rsidRDefault="003E76A1" w:rsidP="003E76A1">
      <w:pPr>
        <w:pStyle w:val="a8"/>
        <w:kinsoku w:val="0"/>
        <w:overflowPunct w:val="0"/>
        <w:spacing w:before="63"/>
        <w:ind w:left="114"/>
      </w:pPr>
      <w:r>
        <w:t>где</w:t>
      </w:r>
      <w:r>
        <w:rPr>
          <w:spacing w:val="25"/>
        </w:rPr>
        <w:t xml:space="preserve"> </w:t>
      </w:r>
      <w:proofErr w:type="spellStart"/>
      <w:r>
        <w:rPr>
          <w:i/>
          <w:iCs/>
        </w:rPr>
        <w:t>m</w:t>
      </w:r>
      <w:proofErr w:type="spellEnd"/>
      <w:r>
        <w:rPr>
          <w:i/>
          <w:iCs/>
          <w:spacing w:val="31"/>
        </w:rPr>
        <w:t xml:space="preserve"> </w:t>
      </w:r>
      <w:r>
        <w:t>−</w:t>
      </w:r>
      <w:r>
        <w:rPr>
          <w:spacing w:val="-7"/>
        </w:rPr>
        <w:t xml:space="preserve"> </w:t>
      </w:r>
      <w:r>
        <w:t>целое</w:t>
      </w:r>
      <w:r>
        <w:rPr>
          <w:spacing w:val="-7"/>
        </w:rPr>
        <w:t xml:space="preserve"> </w:t>
      </w:r>
      <w:r>
        <w:t>неотрицательное</w:t>
      </w:r>
      <w:r>
        <w:rPr>
          <w:spacing w:val="-6"/>
        </w:rPr>
        <w:t xml:space="preserve"> </w:t>
      </w:r>
      <w:r>
        <w:t>числ</w:t>
      </w:r>
      <w:r>
        <w:rPr>
          <w:spacing w:val="1"/>
        </w:rPr>
        <w:t>о</w:t>
      </w:r>
      <w:r>
        <w:t>.</w:t>
      </w:r>
    </w:p>
    <w:p w:rsidR="003E76A1" w:rsidRDefault="003E76A1" w:rsidP="003E76A1">
      <w:pPr>
        <w:kinsoku w:val="0"/>
        <w:overflowPunct w:val="0"/>
        <w:spacing w:before="19" w:line="240" w:lineRule="exact"/>
      </w:pPr>
    </w:p>
    <w:p w:rsidR="003E76A1" w:rsidRDefault="003E76A1" w:rsidP="003E76A1">
      <w:pPr>
        <w:kinsoku w:val="0"/>
        <w:overflowPunct w:val="0"/>
        <w:spacing w:before="19" w:line="240" w:lineRule="exact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63"/>
        <w:ind w:left="393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Закон</w:t>
      </w:r>
      <w:r>
        <w:rPr>
          <w:i/>
          <w:iCs/>
          <w:spacing w:val="-1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Рэлея</w:t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16" w:line="220" w:lineRule="exact"/>
        <w:rPr>
          <w:sz w:val="22"/>
          <w:szCs w:val="22"/>
        </w:rPr>
      </w:pPr>
    </w:p>
    <w:p w:rsidR="003E76A1" w:rsidRDefault="003E76A1" w:rsidP="003E76A1">
      <w:pPr>
        <w:kinsoku w:val="0"/>
        <w:overflowPunct w:val="0"/>
        <w:spacing w:line="423" w:lineRule="exact"/>
        <w:ind w:left="114"/>
        <w:rPr>
          <w:w w:val="95"/>
          <w:sz w:val="28"/>
          <w:szCs w:val="28"/>
        </w:rPr>
      </w:pPr>
      <w:r>
        <w:rPr>
          <w:rFonts w:ascii="Symbol" w:hAnsi="Symbol" w:cs="Symbol"/>
          <w:spacing w:val="-4"/>
          <w:w w:val="95"/>
          <w:position w:val="-2"/>
          <w:sz w:val="28"/>
          <w:szCs w:val="28"/>
        </w:rPr>
        <w:t>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11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6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8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9"/>
          <w:w w:val="95"/>
          <w:sz w:val="28"/>
          <w:szCs w:val="28"/>
        </w:rPr>
        <w:t xml:space="preserve"> </w:t>
      </w:r>
      <w:r>
        <w:rPr>
          <w:spacing w:val="7"/>
          <w:w w:val="95"/>
          <w:sz w:val="28"/>
          <w:szCs w:val="28"/>
        </w:rPr>
        <w:t>0</w:t>
      </w:r>
      <w:r>
        <w:rPr>
          <w:rFonts w:ascii="Symbol" w:hAnsi="Symbol" w:cs="Symbol"/>
          <w:spacing w:val="-28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423" w:lineRule="exact"/>
        <w:ind w:left="114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1823" w:space="1884"/>
            <w:col w:w="6153"/>
          </w:cols>
          <w:noEndnote/>
        </w:sectPr>
      </w:pPr>
    </w:p>
    <w:p w:rsidR="003E76A1" w:rsidRDefault="003E76A1" w:rsidP="003E76A1">
      <w:pPr>
        <w:kinsoku w:val="0"/>
        <w:overflowPunct w:val="0"/>
        <w:spacing w:line="92" w:lineRule="exact"/>
        <w:jc w:val="right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lastRenderedPageBreak/>
        <w:t>p</w:t>
      </w:r>
      <w:proofErr w:type="spellEnd"/>
      <w:r>
        <w:rPr>
          <w:i/>
          <w:iCs/>
          <w:spacing w:val="38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x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/>
          <w:iCs/>
          <w:spacing w:val="4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pacing w:val="-9"/>
          <w:sz w:val="28"/>
          <w:szCs w:val="28"/>
        </w:rPr>
        <w:t></w:t>
      </w:r>
      <w:r>
        <w:rPr>
          <w:rFonts w:ascii="Symbol" w:hAnsi="Symbol" w:cs="Symbol"/>
          <w:position w:val="16"/>
          <w:sz w:val="28"/>
          <w:szCs w:val="28"/>
        </w:rPr>
        <w:t></w:t>
      </w:r>
      <w:r>
        <w:rPr>
          <w:rFonts w:ascii="Symbol" w:hAnsi="Symbol" w:cs="Symbol"/>
          <w:spacing w:val="50"/>
          <w:position w:val="16"/>
          <w:sz w:val="28"/>
          <w:szCs w:val="28"/>
        </w:rPr>
        <w:t></w:t>
      </w:r>
      <w:proofErr w:type="spellStart"/>
      <w:r>
        <w:rPr>
          <w:i/>
          <w:iCs/>
          <w:position w:val="-4"/>
          <w:sz w:val="28"/>
          <w:szCs w:val="28"/>
        </w:rPr>
        <w:t>x</w:t>
      </w:r>
      <w:proofErr w:type="spellEnd"/>
    </w:p>
    <w:p w:rsidR="003E76A1" w:rsidRDefault="003E76A1" w:rsidP="003E76A1">
      <w:pPr>
        <w:kinsoku w:val="0"/>
        <w:overflowPunct w:val="0"/>
        <w:spacing w:before="1" w:line="120" w:lineRule="exact"/>
        <w:rPr>
          <w:sz w:val="12"/>
          <w:szCs w:val="12"/>
        </w:rPr>
      </w:pPr>
      <w:r>
        <w:br w:type="column"/>
      </w:r>
    </w:p>
    <w:p w:rsidR="003E76A1" w:rsidRDefault="00796673" w:rsidP="003E76A1">
      <w:pPr>
        <w:tabs>
          <w:tab w:val="left" w:pos="975"/>
        </w:tabs>
        <w:kinsoku w:val="0"/>
        <w:overflowPunct w:val="0"/>
        <w:spacing w:line="29" w:lineRule="atLeast"/>
        <w:ind w:left="504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pict>
          <v:polyline id="_x0000_s1084" style="position:absolute;left:0;text-align:left;z-index:-251650048;mso-position-horizontal-relative:page;mso-position-vertical-relative:text" points="305.75pt,20.55pt,330.15pt,20.55pt" coordsize="488,20" o:allowincell="f" filled="f" strokeweight=".17603mm">
            <v:path arrowok="t"/>
            <w10:wrap anchorx="page"/>
          </v:polyline>
        </w:pict>
      </w:r>
      <w:r w:rsidRPr="00796673">
        <w:rPr>
          <w:noProof/>
        </w:rPr>
        <w:pict>
          <v:shape id="_x0000_s1097" type="#_x0000_t202" style="position:absolute;left:0;text-align:left;margin-left:288.5pt;margin-top:18.3pt;width:5.35pt;height:14pt;z-index:-251639808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</w:t>
                  </w:r>
                </w:p>
              </w:txbxContent>
            </v:textbox>
            <w10:wrap anchorx="page"/>
          </v:shape>
        </w:pict>
      </w:r>
      <w:r w:rsidRPr="00796673">
        <w:rPr>
          <w:noProof/>
        </w:rPr>
        <w:pict>
          <v:shape id="_x0000_s1098" type="#_x0000_t202" style="position:absolute;left:0;text-align:left;margin-left:323.8pt;margin-top:18.3pt;width:13.5pt;height:14pt;z-index:-251638784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  <w:sz w:val="28"/>
                      <w:szCs w:val="28"/>
                    </w:rPr>
                  </w:pPr>
                  <w:r>
                    <w:rPr>
                      <w:position w:val="2"/>
                      <w:sz w:val="18"/>
                      <w:szCs w:val="18"/>
                    </w:rPr>
                    <w:t xml:space="preserve">2 </w:t>
                  </w:r>
                  <w:r>
                    <w:rPr>
                      <w:spacing w:val="-19"/>
                      <w:position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Symbol" w:hAnsi="Symbol" w:cs="Symbol"/>
                      <w:sz w:val="28"/>
                      <w:szCs w:val="28"/>
                    </w:rPr>
                    <w:t>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sz w:val="28"/>
          <w:szCs w:val="28"/>
        </w:rPr>
        <w:t></w:t>
      </w:r>
      <w:r w:rsidR="003E76A1">
        <w:rPr>
          <w:sz w:val="28"/>
          <w:szCs w:val="28"/>
        </w:rPr>
        <w:tab/>
      </w:r>
      <w:proofErr w:type="spellStart"/>
      <w:r w:rsidR="003E76A1">
        <w:rPr>
          <w:i/>
          <w:iCs/>
          <w:spacing w:val="16"/>
          <w:position w:val="-3"/>
          <w:sz w:val="28"/>
          <w:szCs w:val="28"/>
        </w:rPr>
        <w:t>x</w:t>
      </w:r>
      <w:proofErr w:type="spellEnd"/>
      <w:r w:rsidR="003E76A1">
        <w:rPr>
          <w:position w:val="10"/>
          <w:sz w:val="18"/>
          <w:szCs w:val="18"/>
        </w:rPr>
        <w:t xml:space="preserve">2   </w:t>
      </w:r>
      <w:r w:rsidR="003E76A1">
        <w:rPr>
          <w:spacing w:val="-14"/>
          <w:position w:val="10"/>
          <w:sz w:val="18"/>
          <w:szCs w:val="18"/>
        </w:rPr>
        <w:t xml:space="preserve"> </w:t>
      </w:r>
      <w:r w:rsidR="003E76A1">
        <w:rPr>
          <w:rFonts w:ascii="Symbol" w:hAnsi="Symbol" w:cs="Symbol"/>
          <w:sz w:val="28"/>
          <w:szCs w:val="28"/>
        </w:rPr>
        <w:t></w:t>
      </w:r>
    </w:p>
    <w:p w:rsidR="003E76A1" w:rsidRDefault="003E76A1" w:rsidP="003E76A1">
      <w:pPr>
        <w:kinsoku w:val="0"/>
        <w:overflowPunct w:val="0"/>
        <w:spacing w:line="130" w:lineRule="exact"/>
        <w:rPr>
          <w:sz w:val="13"/>
          <w:szCs w:val="13"/>
        </w:rPr>
      </w:pPr>
      <w:r>
        <w:br w:type="column"/>
      </w:r>
    </w:p>
    <w:p w:rsidR="003E76A1" w:rsidRDefault="003E76A1" w:rsidP="003E76A1">
      <w:pPr>
        <w:pStyle w:val="a8"/>
        <w:kinsoku w:val="0"/>
        <w:overflowPunct w:val="0"/>
        <w:spacing w:line="39" w:lineRule="atLeast"/>
        <w:ind w:right="109"/>
        <w:jc w:val="right"/>
      </w:pPr>
      <w:r>
        <w:t>(2.13)</w:t>
      </w:r>
    </w:p>
    <w:p w:rsidR="003E76A1" w:rsidRDefault="003E76A1" w:rsidP="003E76A1">
      <w:pPr>
        <w:pStyle w:val="a8"/>
        <w:kinsoku w:val="0"/>
        <w:overflowPunct w:val="0"/>
        <w:spacing w:line="39" w:lineRule="atLeast"/>
        <w:ind w:right="109"/>
        <w:jc w:val="right"/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206" w:space="40"/>
            <w:col w:w="1481" w:space="262"/>
            <w:col w:w="3871"/>
          </w:cols>
          <w:noEndnote/>
        </w:sectPr>
      </w:pPr>
    </w:p>
    <w:p w:rsidR="003E76A1" w:rsidRDefault="00796673" w:rsidP="003E76A1">
      <w:pPr>
        <w:tabs>
          <w:tab w:val="left" w:pos="3820"/>
        </w:tabs>
        <w:kinsoku w:val="0"/>
        <w:overflowPunct w:val="0"/>
        <w:spacing w:line="6" w:lineRule="atLeast"/>
        <w:ind w:left="3232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lastRenderedPageBreak/>
        <w:pict>
          <v:shape id="_x0000_s1094" type="#_x0000_t202" style="position:absolute;left:0;text-align:left;margin-left:242.05pt;margin-top:22.5pt;width:6.9pt;height:14pt;z-index:-251642880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</w:t>
                  </w:r>
                </w:p>
              </w:txbxContent>
            </v:textbox>
            <w10:wrap anchorx="page"/>
          </v:shape>
        </w:pict>
      </w:r>
      <w:r w:rsidRPr="00796673">
        <w:rPr>
          <w:noProof/>
        </w:rPr>
        <w:pict>
          <v:shape id="_x0000_s1096" type="#_x0000_t202" style="position:absolute;left:0;text-align:left;margin-left:260.05pt;margin-top:26.3pt;width:4.5pt;height:9pt;z-index:-251640832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80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w w:val="90"/>
          <w:position w:val="21"/>
          <w:sz w:val="36"/>
          <w:szCs w:val="36"/>
        </w:rPr>
        <w:t></w:t>
      </w:r>
      <w:r w:rsidR="003E76A1">
        <w:rPr>
          <w:rFonts w:ascii="Symbol" w:hAnsi="Symbol" w:cs="Symbol"/>
          <w:spacing w:val="55"/>
          <w:w w:val="90"/>
          <w:position w:val="21"/>
          <w:sz w:val="36"/>
          <w:szCs w:val="36"/>
        </w:rPr>
        <w:t></w:t>
      </w:r>
      <w:r w:rsidR="003E76A1">
        <w:rPr>
          <w:rFonts w:ascii="Symbol" w:hAnsi="Symbol" w:cs="Symbol"/>
          <w:w w:val="90"/>
          <w:position w:val="21"/>
          <w:sz w:val="36"/>
          <w:szCs w:val="36"/>
        </w:rPr>
        <w:t></w:t>
      </w:r>
      <w:r w:rsidR="003E76A1">
        <w:rPr>
          <w:w w:val="90"/>
          <w:position w:val="21"/>
          <w:sz w:val="36"/>
          <w:szCs w:val="36"/>
        </w:rPr>
        <w:tab/>
      </w:r>
      <w:r w:rsidR="003E76A1">
        <w:rPr>
          <w:rFonts w:ascii="Symbol" w:hAnsi="Symbol" w:cs="Symbol"/>
          <w:spacing w:val="4"/>
          <w:w w:val="90"/>
          <w:position w:val="16"/>
          <w:sz w:val="28"/>
          <w:szCs w:val="28"/>
        </w:rPr>
        <w:t></w:t>
      </w:r>
      <w:r w:rsidR="003E76A1">
        <w:rPr>
          <w:rFonts w:ascii="Symbol" w:hAnsi="Symbol" w:cs="Symbol"/>
          <w:w w:val="99"/>
          <w:position w:val="16"/>
          <w:sz w:val="28"/>
          <w:szCs w:val="28"/>
          <w:u w:val="single"/>
        </w:rPr>
        <w:t></w:t>
      </w:r>
      <w:r w:rsidR="003E76A1">
        <w:rPr>
          <w:position w:val="16"/>
          <w:sz w:val="28"/>
          <w:szCs w:val="28"/>
          <w:u w:val="single"/>
        </w:rPr>
        <w:t xml:space="preserve">  </w:t>
      </w:r>
      <w:r w:rsidR="003E76A1">
        <w:rPr>
          <w:spacing w:val="-21"/>
          <w:position w:val="16"/>
          <w:sz w:val="28"/>
          <w:szCs w:val="28"/>
          <w:u w:val="single"/>
        </w:rPr>
        <w:t xml:space="preserve"> </w:t>
      </w:r>
      <w:r w:rsidR="003E76A1">
        <w:rPr>
          <w:spacing w:val="-30"/>
          <w:position w:val="16"/>
          <w:sz w:val="28"/>
          <w:szCs w:val="28"/>
        </w:rPr>
        <w:t xml:space="preserve"> </w:t>
      </w:r>
      <w:proofErr w:type="spellStart"/>
      <w:r w:rsidR="003E76A1">
        <w:rPr>
          <w:w w:val="90"/>
          <w:sz w:val="28"/>
          <w:szCs w:val="28"/>
        </w:rPr>
        <w:t>ex</w:t>
      </w:r>
      <w:r w:rsidR="003E76A1">
        <w:rPr>
          <w:spacing w:val="-4"/>
          <w:w w:val="90"/>
          <w:sz w:val="28"/>
          <w:szCs w:val="28"/>
        </w:rPr>
        <w:t>p</w:t>
      </w:r>
      <w:proofErr w:type="spellEnd"/>
      <w:r w:rsidR="003E76A1">
        <w:rPr>
          <w:rFonts w:ascii="Symbol" w:hAnsi="Symbol" w:cs="Symbol"/>
          <w:w w:val="90"/>
          <w:position w:val="2"/>
          <w:sz w:val="28"/>
          <w:szCs w:val="28"/>
        </w:rPr>
        <w:t></w:t>
      </w:r>
      <w:r w:rsidR="003E76A1">
        <w:rPr>
          <w:rFonts w:ascii="Symbol" w:hAnsi="Symbol" w:cs="Symbol"/>
          <w:spacing w:val="37"/>
          <w:w w:val="90"/>
          <w:position w:val="2"/>
          <w:sz w:val="28"/>
          <w:szCs w:val="28"/>
        </w:rPr>
        <w:t></w:t>
      </w:r>
      <w:r w:rsidR="003E76A1">
        <w:rPr>
          <w:rFonts w:ascii="Symbol" w:hAnsi="Symbol" w:cs="Symbol"/>
          <w:w w:val="90"/>
          <w:sz w:val="28"/>
          <w:szCs w:val="28"/>
        </w:rPr>
        <w:t>−</w:t>
      </w:r>
    </w:p>
    <w:p w:rsidR="003E76A1" w:rsidRDefault="003E76A1" w:rsidP="003E76A1">
      <w:pPr>
        <w:kinsoku w:val="0"/>
        <w:overflowPunct w:val="0"/>
        <w:spacing w:line="6" w:lineRule="atLeast"/>
        <w:ind w:left="534"/>
        <w:rPr>
          <w:w w:val="95"/>
          <w:sz w:val="28"/>
          <w:szCs w:val="28"/>
        </w:rPr>
      </w:pPr>
      <w:r>
        <w:rPr>
          <w:w w:val="95"/>
        </w:rPr>
        <w:br w:type="column"/>
      </w:r>
      <w:r>
        <w:rPr>
          <w:rFonts w:ascii="Symbol" w:hAnsi="Symbol" w:cs="Symbol"/>
          <w:spacing w:val="-3"/>
          <w:w w:val="95"/>
          <w:position w:val="2"/>
          <w:sz w:val="28"/>
          <w:szCs w:val="28"/>
        </w:rPr>
        <w:lastRenderedPageBreak/>
        <w:t></w:t>
      </w:r>
      <w:r>
        <w:rPr>
          <w:w w:val="95"/>
          <w:sz w:val="28"/>
          <w:szCs w:val="28"/>
        </w:rPr>
        <w:t>,</w:t>
      </w:r>
      <w:r>
        <w:rPr>
          <w:spacing w:val="15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0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5"/>
          <w:w w:val="95"/>
          <w:sz w:val="28"/>
          <w:szCs w:val="28"/>
        </w:rPr>
        <w:t></w:t>
      </w:r>
      <w:r>
        <w:rPr>
          <w:rFonts w:ascii="Symbol" w:hAnsi="Symbol" w:cs="Symbol"/>
          <w:spacing w:val="-9"/>
          <w:w w:val="95"/>
          <w:sz w:val="36"/>
          <w:szCs w:val="36"/>
        </w:rPr>
        <w:t>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-7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4"/>
          <w:w w:val="95"/>
          <w:sz w:val="28"/>
          <w:szCs w:val="28"/>
        </w:rPr>
        <w:t>∞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6" w:lineRule="atLeast"/>
        <w:ind w:left="534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044" w:space="40"/>
            <w:col w:w="4776"/>
          </w:cols>
          <w:noEndnote/>
        </w:sectPr>
      </w:pPr>
    </w:p>
    <w:p w:rsidR="003E76A1" w:rsidRDefault="003E76A1" w:rsidP="003E76A1">
      <w:pPr>
        <w:tabs>
          <w:tab w:val="left" w:pos="928"/>
        </w:tabs>
        <w:kinsoku w:val="0"/>
        <w:overflowPunct w:val="0"/>
        <w:spacing w:line="297" w:lineRule="exact"/>
        <w:jc w:val="right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spacing w:val="-2"/>
          <w:position w:val="-9"/>
          <w:sz w:val="28"/>
          <w:szCs w:val="28"/>
        </w:rPr>
        <w:lastRenderedPageBreak/>
        <w:t></w:t>
      </w:r>
      <w:r>
        <w:rPr>
          <w:rFonts w:ascii="Symbol" w:hAnsi="Symbol" w:cs="Symbol"/>
          <w:sz w:val="29"/>
          <w:szCs w:val="29"/>
        </w:rPr>
        <w:t></w:t>
      </w:r>
      <w:r>
        <w:rPr>
          <w:sz w:val="29"/>
          <w:szCs w:val="29"/>
        </w:rPr>
        <w:tab/>
      </w:r>
      <w:r>
        <w:rPr>
          <w:rFonts w:ascii="Symbol" w:hAnsi="Symbol" w:cs="Symbol"/>
          <w:position w:val="-7"/>
          <w:sz w:val="28"/>
          <w:szCs w:val="28"/>
        </w:rPr>
        <w:t></w:t>
      </w:r>
    </w:p>
    <w:p w:rsidR="003E76A1" w:rsidRDefault="003E76A1" w:rsidP="003E76A1">
      <w:pPr>
        <w:tabs>
          <w:tab w:val="left" w:pos="721"/>
        </w:tabs>
        <w:kinsoku w:val="0"/>
        <w:overflowPunct w:val="0"/>
        <w:spacing w:line="277" w:lineRule="exact"/>
        <w:ind w:left="213"/>
        <w:rPr>
          <w:rFonts w:ascii="Symbol" w:hAnsi="Symbol" w:cs="Symbol"/>
          <w:sz w:val="28"/>
          <w:szCs w:val="28"/>
        </w:rPr>
      </w:pPr>
      <w:r>
        <w:br w:type="column"/>
      </w:r>
      <w:r>
        <w:rPr>
          <w:spacing w:val="-17"/>
          <w:sz w:val="28"/>
          <w:szCs w:val="28"/>
        </w:rPr>
        <w:lastRenderedPageBreak/>
        <w:t>2</w:t>
      </w:r>
      <w:r>
        <w:rPr>
          <w:rFonts w:ascii="Symbol" w:hAnsi="Symbol" w:cs="Symbol"/>
          <w:sz w:val="29"/>
          <w:szCs w:val="29"/>
        </w:rPr>
        <w:t></w:t>
      </w:r>
      <w:r>
        <w:rPr>
          <w:sz w:val="29"/>
          <w:szCs w:val="29"/>
        </w:rPr>
        <w:tab/>
      </w:r>
      <w:r>
        <w:rPr>
          <w:rFonts w:ascii="Symbol" w:hAnsi="Symbol" w:cs="Symbol"/>
          <w:position w:val="-7"/>
          <w:sz w:val="28"/>
          <w:szCs w:val="28"/>
        </w:rPr>
        <w:t></w:t>
      </w:r>
    </w:p>
    <w:p w:rsidR="003E76A1" w:rsidRDefault="003E76A1" w:rsidP="003E76A1">
      <w:pPr>
        <w:tabs>
          <w:tab w:val="left" w:pos="721"/>
        </w:tabs>
        <w:kinsoku w:val="0"/>
        <w:overflowPunct w:val="0"/>
        <w:spacing w:line="277" w:lineRule="exact"/>
        <w:ind w:left="213"/>
        <w:rPr>
          <w:rFonts w:ascii="Symbol" w:hAnsi="Symbol" w:cs="Symbol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857" w:space="40"/>
            <w:col w:w="4963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2" w:line="240" w:lineRule="exact"/>
      </w:pPr>
    </w:p>
    <w:p w:rsidR="003E76A1" w:rsidRDefault="003E76A1" w:rsidP="003E76A1">
      <w:pPr>
        <w:kinsoku w:val="0"/>
        <w:overflowPunct w:val="0"/>
        <w:spacing w:before="12" w:line="240" w:lineRule="exact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51"/>
        <w:ind w:left="114"/>
        <w:rPr>
          <w:rFonts w:ascii="Symbol" w:hAnsi="Symbol" w:cs="Symbol"/>
          <w:sz w:val="29"/>
          <w:szCs w:val="29"/>
        </w:rPr>
      </w:pPr>
      <w:r>
        <w:lastRenderedPageBreak/>
        <w:t>где</w:t>
      </w:r>
      <w:r>
        <w:rPr>
          <w:spacing w:val="13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</w:pPr>
      <w:r>
        <w:rPr>
          <w:sz w:val="24"/>
          <w:szCs w:val="24"/>
        </w:rPr>
        <w:br w:type="column"/>
      </w:r>
      <w:r>
        <w:rPr>
          <w:rFonts w:ascii="Symbol" w:hAnsi="Symbol" w:cs="Symbol"/>
        </w:rPr>
        <w:lastRenderedPageBreak/>
        <w:t></w:t>
      </w:r>
      <w:r>
        <w:rPr>
          <w:rFonts w:ascii="Symbol" w:hAnsi="Symbol" w:cs="Symbol"/>
          <w:spacing w:val="-14"/>
        </w:rPr>
        <w:t></w:t>
      </w:r>
      <w:r>
        <w:t>0</w:t>
      </w:r>
      <w:r>
        <w:rPr>
          <w:spacing w:val="-28"/>
        </w:rPr>
        <w:t xml:space="preserve"> 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749" w:space="40"/>
            <w:col w:w="9071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4" w:line="240" w:lineRule="exact"/>
      </w:pPr>
    </w:p>
    <w:p w:rsidR="003E76A1" w:rsidRDefault="003E76A1" w:rsidP="003E76A1">
      <w:pPr>
        <w:kinsoku w:val="0"/>
        <w:overflowPunct w:val="0"/>
        <w:spacing w:before="14" w:line="240" w:lineRule="exact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64"/>
        <w:ind w:left="393"/>
        <w:rPr>
          <w:sz w:val="28"/>
          <w:szCs w:val="28"/>
        </w:rPr>
      </w:pPr>
      <w:r>
        <w:rPr>
          <w:i/>
          <w:iCs/>
          <w:spacing w:val="-1"/>
          <w:sz w:val="28"/>
          <w:szCs w:val="28"/>
        </w:rPr>
        <w:lastRenderedPageBreak/>
        <w:t>Зако</w:t>
      </w:r>
      <w:r>
        <w:rPr>
          <w:i/>
          <w:iCs/>
          <w:sz w:val="28"/>
          <w:szCs w:val="28"/>
        </w:rPr>
        <w:t>н</w:t>
      </w:r>
      <w:r>
        <w:rPr>
          <w:i/>
          <w:iCs/>
          <w:spacing w:val="-20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Максвелла</w:t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3" w:line="240" w:lineRule="exact"/>
      </w:pPr>
    </w:p>
    <w:p w:rsidR="003E76A1" w:rsidRDefault="003E76A1" w:rsidP="003E76A1">
      <w:pPr>
        <w:kinsoku w:val="0"/>
        <w:overflowPunct w:val="0"/>
        <w:spacing w:line="425" w:lineRule="exact"/>
        <w:ind w:left="114"/>
        <w:rPr>
          <w:w w:val="95"/>
          <w:sz w:val="28"/>
          <w:szCs w:val="28"/>
        </w:rPr>
      </w:pPr>
      <w:r>
        <w:rPr>
          <w:rFonts w:ascii="Symbol" w:hAnsi="Symbol" w:cs="Symbol"/>
          <w:spacing w:val="-4"/>
          <w:w w:val="95"/>
          <w:position w:val="-2"/>
          <w:sz w:val="28"/>
          <w:szCs w:val="28"/>
        </w:rPr>
        <w:t>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11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6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8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9"/>
          <w:w w:val="95"/>
          <w:sz w:val="28"/>
          <w:szCs w:val="28"/>
        </w:rPr>
        <w:t xml:space="preserve"> </w:t>
      </w:r>
      <w:r>
        <w:rPr>
          <w:spacing w:val="7"/>
          <w:w w:val="95"/>
          <w:sz w:val="28"/>
          <w:szCs w:val="28"/>
        </w:rPr>
        <w:t>0</w:t>
      </w:r>
      <w:r>
        <w:rPr>
          <w:rFonts w:ascii="Symbol" w:hAnsi="Symbol" w:cs="Symbol"/>
          <w:spacing w:val="-28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425" w:lineRule="exact"/>
        <w:ind w:left="114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2410" w:space="827"/>
            <w:col w:w="6623"/>
          </w:cols>
          <w:noEndnote/>
        </w:sectPr>
      </w:pPr>
    </w:p>
    <w:p w:rsidR="003E76A1" w:rsidRDefault="003E76A1" w:rsidP="003E76A1">
      <w:pPr>
        <w:kinsoku w:val="0"/>
        <w:overflowPunct w:val="0"/>
        <w:spacing w:line="105" w:lineRule="exact"/>
        <w:jc w:val="right"/>
        <w:rPr>
          <w:rFonts w:ascii="Symbol" w:hAnsi="Symbol" w:cs="Symbol"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lastRenderedPageBreak/>
        <w:t>p</w:t>
      </w:r>
      <w:proofErr w:type="spellEnd"/>
      <w:r>
        <w:rPr>
          <w:i/>
          <w:iCs/>
          <w:spacing w:val="38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x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/>
          <w:iCs/>
          <w:spacing w:val="4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pacing w:val="-9"/>
          <w:sz w:val="28"/>
          <w:szCs w:val="28"/>
        </w:rPr>
        <w:t></w:t>
      </w:r>
      <w:r>
        <w:rPr>
          <w:rFonts w:ascii="Symbol" w:hAnsi="Symbol" w:cs="Symbol"/>
          <w:position w:val="17"/>
          <w:sz w:val="28"/>
          <w:szCs w:val="28"/>
        </w:rPr>
        <w:t></w:t>
      </w:r>
    </w:p>
    <w:p w:rsidR="003E76A1" w:rsidRDefault="003E76A1" w:rsidP="003E76A1">
      <w:pPr>
        <w:kinsoku w:val="0"/>
        <w:overflowPunct w:val="0"/>
        <w:spacing w:before="7" w:line="120" w:lineRule="exact"/>
        <w:rPr>
          <w:sz w:val="12"/>
          <w:szCs w:val="12"/>
        </w:rPr>
      </w:pPr>
      <w:r>
        <w:br w:type="column"/>
      </w:r>
    </w:p>
    <w:p w:rsidR="003E76A1" w:rsidRDefault="003E76A1" w:rsidP="003E76A1">
      <w:pPr>
        <w:kinsoku w:val="0"/>
        <w:overflowPunct w:val="0"/>
        <w:spacing w:line="22" w:lineRule="atLeast"/>
        <w:ind w:left="407"/>
        <w:rPr>
          <w:sz w:val="18"/>
          <w:szCs w:val="18"/>
        </w:rPr>
      </w:pPr>
      <w:r>
        <w:rPr>
          <w:spacing w:val="17"/>
          <w:sz w:val="28"/>
          <w:szCs w:val="28"/>
        </w:rPr>
        <w:t>4</w:t>
      </w:r>
      <w:r>
        <w:rPr>
          <w:i/>
          <w:iCs/>
          <w:spacing w:val="16"/>
          <w:sz w:val="28"/>
          <w:szCs w:val="28"/>
        </w:rPr>
        <w:t>x</w:t>
      </w:r>
      <w:r>
        <w:rPr>
          <w:position w:val="13"/>
          <w:sz w:val="18"/>
          <w:szCs w:val="18"/>
        </w:rPr>
        <w:t>2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  <w:r>
        <w:br w:type="column"/>
      </w:r>
    </w:p>
    <w:p w:rsidR="003E76A1" w:rsidRDefault="00796673" w:rsidP="003E76A1">
      <w:pPr>
        <w:tabs>
          <w:tab w:val="left" w:pos="1336"/>
        </w:tabs>
        <w:kinsoku w:val="0"/>
        <w:overflowPunct w:val="0"/>
        <w:spacing w:line="14" w:lineRule="atLeast"/>
        <w:ind w:left="865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pict>
          <v:polyline id="_x0000_s1090" style="position:absolute;left:0;text-align:left;z-index:-251646976;mso-position-horizontal-relative:page;mso-position-vertical-relative:text" points="329.8pt,20.55pt,354.15pt,20.55pt" coordsize="487,20" o:allowincell="f" filled="f" strokeweight=".17603mm">
            <v:path arrowok="t"/>
            <w10:wrap anchorx="page"/>
          </v:polyline>
        </w:pict>
      </w:r>
      <w:r w:rsidR="003E76A1">
        <w:rPr>
          <w:rFonts w:ascii="Symbol" w:hAnsi="Symbol" w:cs="Symbol"/>
          <w:sz w:val="28"/>
          <w:szCs w:val="28"/>
        </w:rPr>
        <w:t></w:t>
      </w:r>
      <w:r w:rsidR="003E76A1">
        <w:rPr>
          <w:sz w:val="28"/>
          <w:szCs w:val="28"/>
        </w:rPr>
        <w:tab/>
      </w:r>
      <w:proofErr w:type="spellStart"/>
      <w:r w:rsidR="003E76A1">
        <w:rPr>
          <w:i/>
          <w:iCs/>
          <w:spacing w:val="16"/>
          <w:position w:val="-3"/>
          <w:sz w:val="28"/>
          <w:szCs w:val="28"/>
        </w:rPr>
        <w:t>x</w:t>
      </w:r>
      <w:proofErr w:type="spellEnd"/>
      <w:r w:rsidR="003E76A1">
        <w:rPr>
          <w:position w:val="10"/>
          <w:sz w:val="18"/>
          <w:szCs w:val="18"/>
        </w:rPr>
        <w:t xml:space="preserve">2   </w:t>
      </w:r>
      <w:r w:rsidR="003E76A1">
        <w:rPr>
          <w:spacing w:val="-14"/>
          <w:position w:val="10"/>
          <w:sz w:val="18"/>
          <w:szCs w:val="18"/>
        </w:rPr>
        <w:t xml:space="preserve"> </w:t>
      </w:r>
      <w:r w:rsidR="003E76A1">
        <w:rPr>
          <w:rFonts w:ascii="Symbol" w:hAnsi="Symbol" w:cs="Symbol"/>
          <w:sz w:val="28"/>
          <w:szCs w:val="28"/>
        </w:rPr>
        <w:t></w:t>
      </w:r>
    </w:p>
    <w:p w:rsidR="003E76A1" w:rsidRDefault="003E76A1" w:rsidP="003E76A1">
      <w:pPr>
        <w:kinsoku w:val="0"/>
        <w:overflowPunct w:val="0"/>
        <w:spacing w:before="2" w:line="140" w:lineRule="exact"/>
        <w:rPr>
          <w:sz w:val="14"/>
          <w:szCs w:val="14"/>
        </w:rPr>
      </w:pPr>
      <w:r>
        <w:br w:type="column"/>
      </w:r>
    </w:p>
    <w:p w:rsidR="003E76A1" w:rsidRDefault="003E76A1" w:rsidP="003E76A1">
      <w:pPr>
        <w:pStyle w:val="a8"/>
        <w:kinsoku w:val="0"/>
        <w:overflowPunct w:val="0"/>
        <w:spacing w:line="37" w:lineRule="atLeast"/>
        <w:ind w:right="108"/>
        <w:jc w:val="right"/>
      </w:pPr>
      <w:r>
        <w:t>(2.14)</w:t>
      </w:r>
    </w:p>
    <w:p w:rsidR="003E76A1" w:rsidRDefault="003E76A1" w:rsidP="003E76A1">
      <w:pPr>
        <w:pStyle w:val="a8"/>
        <w:kinsoku w:val="0"/>
        <w:overflowPunct w:val="0"/>
        <w:spacing w:line="37" w:lineRule="atLeast"/>
        <w:ind w:right="108"/>
        <w:jc w:val="right"/>
        <w:sectPr w:rsidR="003E76A1">
          <w:type w:val="continuous"/>
          <w:pgSz w:w="11900" w:h="16840"/>
          <w:pgMar w:top="1080" w:right="1020" w:bottom="940" w:left="1020" w:header="720" w:footer="720" w:gutter="0"/>
          <w:cols w:num="4" w:space="720" w:equalWidth="0">
            <w:col w:w="3490" w:space="40"/>
            <w:col w:w="795" w:space="40"/>
            <w:col w:w="1841" w:space="252"/>
            <w:col w:w="3402"/>
          </w:cols>
          <w:noEndnote/>
        </w:sectPr>
      </w:pPr>
    </w:p>
    <w:p w:rsidR="003E76A1" w:rsidRDefault="00796673" w:rsidP="003E76A1">
      <w:pPr>
        <w:tabs>
          <w:tab w:val="left" w:pos="3351"/>
          <w:tab w:val="left" w:pos="4787"/>
        </w:tabs>
        <w:kinsoku w:val="0"/>
        <w:overflowPunct w:val="0"/>
        <w:spacing w:line="6" w:lineRule="atLeast"/>
        <w:ind w:left="2763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lastRenderedPageBreak/>
        <w:pict>
          <v:group id="_x0000_s1085" style="position:absolute;left:0;text-align:left;margin-left:226.75pt;margin-top:29.3pt;width:18.8pt;height:14.45pt;z-index:-251649024;mso-position-horizontal-relative:page" coordorigin="4535,586" coordsize="376,289" o:allowincell="f">
            <v:shape id="_x0000_s1086" style="position:absolute;left:4540;top:767;width:36;height:20" coordsize="36,20" o:allowincell="f" path="m,20l36,e" filled="f" strokeweight=".17603mm">
              <v:path arrowok="t"/>
            </v:shape>
            <v:shape id="_x0000_s1087" style="position:absolute;left:4576;top:771;width:54;height:94" coordsize="54,94" o:allowincell="f" path="m,l53,93e" filled="f" strokeweight=".35206mm">
              <v:path arrowok="t"/>
            </v:shape>
            <v:shape id="_x0000_s1088" style="position:absolute;left:4635;top:591;width:271;height:274" coordsize="271,274" o:allowincell="f" path="m,273l67,,271,e" filled="f" strokeweight=".17603mm">
              <v:path arrowok="t"/>
            </v:shape>
            <w10:wrap anchorx="page"/>
          </v:group>
        </w:pict>
      </w:r>
      <w:r w:rsidRPr="00796673">
        <w:rPr>
          <w:noProof/>
        </w:rPr>
        <w:pict>
          <v:polyline id="_x0000_s1089" style="position:absolute;left:0;text-align:left;z-index:-251648000;mso-position-horizontal-relative:page;mso-position-vertical-relative:text" points="283.35pt,26.15pt,280.5pt,35.05pt" coordsize="57,179" o:allowincell="f" filled="f" strokeweight=".25pt">
            <v:path arrowok="t"/>
            <w10:wrap anchorx="page"/>
          </v:polyline>
        </w:pict>
      </w:r>
      <w:r w:rsidRPr="00796673">
        <w:rPr>
          <w:noProof/>
        </w:rPr>
        <w:pict>
          <v:shape id="_x0000_s1095" type="#_x0000_t202" style="position:absolute;left:0;text-align:left;margin-left:355.9pt;margin-top:31.35pt;width:5.4pt;height:14pt;z-index:-251641856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</w:t>
                  </w:r>
                </w:p>
              </w:txbxContent>
            </v:textbox>
            <w10:wrap anchorx="page"/>
          </v:shape>
        </w:pict>
      </w:r>
      <w:r w:rsidRPr="00796673">
        <w:rPr>
          <w:noProof/>
        </w:rPr>
        <w:pict>
          <v:shape id="_x0000_s1099" type="#_x0000_t202" style="position:absolute;left:0;text-align:left;margin-left:235.15pt;margin-top:30.4pt;width:7.65pt;height:14.8pt;z-index:-251637760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96" w:lineRule="exact"/>
                    <w:rPr>
                      <w:rFonts w:ascii="Symbol" w:hAnsi="Symbol" w:cs="Symbol"/>
                      <w:sz w:val="29"/>
                      <w:szCs w:val="29"/>
                    </w:rPr>
                  </w:pPr>
                  <w:r>
                    <w:rPr>
                      <w:rFonts w:ascii="Symbol" w:hAnsi="Symbol" w:cs="Symbol"/>
                      <w:w w:val="96"/>
                      <w:sz w:val="29"/>
                      <w:szCs w:val="29"/>
                    </w:rPr>
                    <w:t></w:t>
                  </w:r>
                </w:p>
              </w:txbxContent>
            </v:textbox>
            <w10:wrap anchorx="page"/>
          </v:shape>
        </w:pict>
      </w:r>
      <w:r w:rsidRPr="00796673">
        <w:rPr>
          <w:noProof/>
        </w:rPr>
        <w:pict>
          <v:shape id="_x0000_s1101" type="#_x0000_t202" style="position:absolute;left:0;text-align:left;margin-left:312.55pt;margin-top:31.35pt;width:5.35pt;height:14pt;z-index:-251635712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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w w:val="90"/>
          <w:position w:val="20"/>
          <w:sz w:val="36"/>
          <w:szCs w:val="36"/>
        </w:rPr>
        <w:t></w:t>
      </w:r>
      <w:r w:rsidR="003E76A1">
        <w:rPr>
          <w:rFonts w:ascii="Symbol" w:hAnsi="Symbol" w:cs="Symbol"/>
          <w:spacing w:val="55"/>
          <w:w w:val="90"/>
          <w:position w:val="20"/>
          <w:sz w:val="36"/>
          <w:szCs w:val="36"/>
        </w:rPr>
        <w:t></w:t>
      </w:r>
      <w:r w:rsidR="003E76A1">
        <w:rPr>
          <w:rFonts w:ascii="Symbol" w:hAnsi="Symbol" w:cs="Symbol"/>
          <w:w w:val="90"/>
          <w:position w:val="20"/>
          <w:sz w:val="36"/>
          <w:szCs w:val="36"/>
        </w:rPr>
        <w:t></w:t>
      </w:r>
      <w:r w:rsidR="003E76A1">
        <w:rPr>
          <w:w w:val="90"/>
          <w:position w:val="20"/>
          <w:sz w:val="36"/>
          <w:szCs w:val="36"/>
        </w:rPr>
        <w:tab/>
      </w:r>
      <w:r w:rsidR="003E76A1">
        <w:rPr>
          <w:rFonts w:ascii="Symbol" w:hAnsi="Symbol" w:cs="Symbol"/>
          <w:spacing w:val="4"/>
          <w:w w:val="90"/>
          <w:position w:val="15"/>
          <w:sz w:val="28"/>
          <w:szCs w:val="28"/>
        </w:rPr>
        <w:t></w:t>
      </w:r>
      <w:r w:rsidR="003E76A1">
        <w:rPr>
          <w:spacing w:val="4"/>
          <w:w w:val="90"/>
          <w:position w:val="15"/>
          <w:sz w:val="28"/>
          <w:szCs w:val="28"/>
          <w:u w:val="single"/>
        </w:rPr>
        <w:tab/>
      </w:r>
      <w:proofErr w:type="spellStart"/>
      <w:r w:rsidR="003E76A1">
        <w:rPr>
          <w:w w:val="90"/>
          <w:sz w:val="28"/>
          <w:szCs w:val="28"/>
        </w:rPr>
        <w:t>ex</w:t>
      </w:r>
      <w:r w:rsidR="003E76A1">
        <w:rPr>
          <w:spacing w:val="-3"/>
          <w:w w:val="90"/>
          <w:sz w:val="28"/>
          <w:szCs w:val="28"/>
        </w:rPr>
        <w:t>p</w:t>
      </w:r>
      <w:proofErr w:type="spellEnd"/>
      <w:r w:rsidR="003E76A1">
        <w:rPr>
          <w:rFonts w:ascii="Symbol" w:hAnsi="Symbol" w:cs="Symbol"/>
          <w:w w:val="90"/>
          <w:position w:val="2"/>
          <w:sz w:val="28"/>
          <w:szCs w:val="28"/>
        </w:rPr>
        <w:t></w:t>
      </w:r>
      <w:r w:rsidR="003E76A1">
        <w:rPr>
          <w:spacing w:val="-39"/>
          <w:position w:val="2"/>
          <w:sz w:val="28"/>
          <w:szCs w:val="28"/>
        </w:rPr>
        <w:t xml:space="preserve"> </w:t>
      </w:r>
      <w:r w:rsidR="003E76A1">
        <w:rPr>
          <w:rFonts w:ascii="Symbol" w:hAnsi="Symbol" w:cs="Symbol"/>
          <w:w w:val="90"/>
          <w:sz w:val="28"/>
          <w:szCs w:val="28"/>
        </w:rPr>
        <w:t>−</w:t>
      </w:r>
    </w:p>
    <w:p w:rsidR="003E76A1" w:rsidRDefault="003E76A1" w:rsidP="003E76A1">
      <w:pPr>
        <w:kinsoku w:val="0"/>
        <w:overflowPunct w:val="0"/>
        <w:spacing w:line="6" w:lineRule="atLeast"/>
        <w:ind w:left="534"/>
        <w:rPr>
          <w:w w:val="95"/>
          <w:sz w:val="28"/>
          <w:szCs w:val="28"/>
        </w:rPr>
      </w:pPr>
      <w:r>
        <w:rPr>
          <w:w w:val="95"/>
        </w:rPr>
        <w:br w:type="column"/>
      </w:r>
      <w:r>
        <w:rPr>
          <w:rFonts w:ascii="Symbol" w:hAnsi="Symbol" w:cs="Symbol"/>
          <w:spacing w:val="-3"/>
          <w:w w:val="95"/>
          <w:position w:val="2"/>
          <w:sz w:val="28"/>
          <w:szCs w:val="28"/>
        </w:rPr>
        <w:lastRenderedPageBreak/>
        <w:t></w:t>
      </w:r>
      <w:r>
        <w:rPr>
          <w:w w:val="95"/>
          <w:sz w:val="28"/>
          <w:szCs w:val="28"/>
        </w:rPr>
        <w:t>,</w:t>
      </w:r>
      <w:r>
        <w:rPr>
          <w:spacing w:val="15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0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5"/>
          <w:w w:val="95"/>
          <w:sz w:val="28"/>
          <w:szCs w:val="28"/>
        </w:rPr>
        <w:t></w:t>
      </w:r>
      <w:r>
        <w:rPr>
          <w:rFonts w:ascii="Symbol" w:hAnsi="Symbol" w:cs="Symbol"/>
          <w:spacing w:val="-9"/>
          <w:w w:val="95"/>
          <w:sz w:val="36"/>
          <w:szCs w:val="36"/>
        </w:rPr>
        <w:t>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-7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14"/>
          <w:w w:val="95"/>
          <w:sz w:val="28"/>
          <w:szCs w:val="28"/>
        </w:rPr>
        <w:t>∞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6" w:lineRule="atLeast"/>
        <w:ind w:left="534"/>
        <w:rPr>
          <w:w w:val="95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524" w:space="40"/>
            <w:col w:w="4296"/>
          </w:cols>
          <w:noEndnote/>
        </w:sectPr>
      </w:pPr>
    </w:p>
    <w:p w:rsidR="003E76A1" w:rsidRDefault="00796673" w:rsidP="003E76A1">
      <w:pPr>
        <w:tabs>
          <w:tab w:val="left" w:pos="549"/>
        </w:tabs>
        <w:kinsoku w:val="0"/>
        <w:overflowPunct w:val="0"/>
        <w:spacing w:line="313" w:lineRule="exact"/>
        <w:jc w:val="right"/>
        <w:rPr>
          <w:rFonts w:ascii="Symbol" w:hAnsi="Symbol" w:cs="Symbol"/>
          <w:sz w:val="29"/>
          <w:szCs w:val="29"/>
        </w:rPr>
      </w:pPr>
      <w:r w:rsidRPr="00796673">
        <w:rPr>
          <w:noProof/>
        </w:rPr>
        <w:lastRenderedPageBreak/>
        <w:pict>
          <v:shape id="_x0000_s1100" type="#_x0000_t202" style="position:absolute;left:0;text-align:left;margin-left:218.6pt;margin-top:1.85pt;width:6.9pt;height:14pt;z-index:-251636736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pStyle w:val="a8"/>
                    <w:kinsoku w:val="0"/>
                    <w:overflowPunct w:val="0"/>
                    <w:spacing w:line="280" w:lineRule="exact"/>
                    <w:rPr>
                      <w:rFonts w:ascii="Symbol" w:hAnsi="Symbol" w:cs="Symbol"/>
                    </w:rPr>
                  </w:pPr>
                  <w:r>
                    <w:rPr>
                      <w:rFonts w:ascii="Symbol" w:hAnsi="Symbol" w:cs="Symbol"/>
                    </w:rPr>
                    <w:t>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w w:val="95"/>
          <w:position w:val="17"/>
          <w:sz w:val="28"/>
          <w:szCs w:val="28"/>
        </w:rPr>
        <w:t></w:t>
      </w:r>
      <w:r w:rsidR="003E76A1">
        <w:rPr>
          <w:w w:val="95"/>
          <w:position w:val="17"/>
          <w:sz w:val="28"/>
          <w:szCs w:val="28"/>
        </w:rPr>
        <w:tab/>
      </w:r>
      <w:r w:rsidR="003E76A1">
        <w:rPr>
          <w:rFonts w:ascii="Symbol" w:hAnsi="Symbol" w:cs="Symbol"/>
          <w:spacing w:val="-30"/>
          <w:w w:val="85"/>
          <w:sz w:val="47"/>
          <w:szCs w:val="47"/>
        </w:rPr>
        <w:t></w:t>
      </w:r>
      <w:r w:rsidR="003E76A1">
        <w:rPr>
          <w:spacing w:val="-16"/>
          <w:w w:val="85"/>
          <w:sz w:val="28"/>
          <w:szCs w:val="28"/>
        </w:rPr>
        <w:t>2</w:t>
      </w:r>
      <w:r w:rsidR="003E76A1">
        <w:rPr>
          <w:rFonts w:ascii="Symbol" w:hAnsi="Symbol" w:cs="Symbol"/>
          <w:w w:val="85"/>
          <w:sz w:val="29"/>
          <w:szCs w:val="29"/>
        </w:rPr>
        <w:t></w:t>
      </w:r>
    </w:p>
    <w:p w:rsidR="003E76A1" w:rsidRDefault="003E76A1" w:rsidP="003E76A1">
      <w:pPr>
        <w:kinsoku w:val="0"/>
        <w:overflowPunct w:val="0"/>
        <w:spacing w:line="313" w:lineRule="exact"/>
        <w:ind w:left="14"/>
        <w:rPr>
          <w:w w:val="90"/>
          <w:sz w:val="18"/>
          <w:szCs w:val="18"/>
        </w:rPr>
      </w:pPr>
      <w:r>
        <w:rPr>
          <w:w w:val="90"/>
        </w:rPr>
        <w:br w:type="column"/>
      </w:r>
      <w:r>
        <w:rPr>
          <w:w w:val="90"/>
          <w:position w:val="-6"/>
          <w:sz w:val="18"/>
          <w:szCs w:val="18"/>
        </w:rPr>
        <w:lastRenderedPageBreak/>
        <w:t>2</w:t>
      </w:r>
      <w:r>
        <w:rPr>
          <w:spacing w:val="-6"/>
          <w:w w:val="90"/>
          <w:position w:val="-6"/>
          <w:sz w:val="18"/>
          <w:szCs w:val="18"/>
        </w:rPr>
        <w:t xml:space="preserve"> </w:t>
      </w:r>
      <w:r>
        <w:rPr>
          <w:rFonts w:ascii="Symbol" w:hAnsi="Symbol" w:cs="Symbol"/>
          <w:spacing w:val="-45"/>
          <w:w w:val="90"/>
          <w:position w:val="-19"/>
          <w:sz w:val="47"/>
          <w:szCs w:val="47"/>
        </w:rPr>
        <w:t></w:t>
      </w:r>
      <w:r>
        <w:rPr>
          <w:w w:val="90"/>
          <w:sz w:val="18"/>
          <w:szCs w:val="18"/>
        </w:rPr>
        <w:t>3</w:t>
      </w:r>
      <w:r>
        <w:rPr>
          <w:spacing w:val="16"/>
          <w:w w:val="90"/>
          <w:sz w:val="18"/>
          <w:szCs w:val="18"/>
        </w:rPr>
        <w:t xml:space="preserve"> </w:t>
      </w:r>
      <w:r>
        <w:rPr>
          <w:w w:val="90"/>
          <w:sz w:val="18"/>
          <w:szCs w:val="18"/>
        </w:rPr>
        <w:t>2</w:t>
      </w:r>
    </w:p>
    <w:p w:rsidR="003E76A1" w:rsidRDefault="003E76A1" w:rsidP="003E76A1">
      <w:pPr>
        <w:tabs>
          <w:tab w:val="left" w:pos="799"/>
        </w:tabs>
        <w:kinsoku w:val="0"/>
        <w:overflowPunct w:val="0"/>
        <w:spacing w:line="210" w:lineRule="exact"/>
        <w:ind w:left="438"/>
        <w:rPr>
          <w:rFonts w:ascii="Symbol" w:hAnsi="Symbol" w:cs="Symbol"/>
          <w:sz w:val="28"/>
          <w:szCs w:val="28"/>
        </w:rPr>
      </w:pPr>
      <w:r>
        <w:br w:type="column"/>
      </w:r>
      <w:r>
        <w:rPr>
          <w:rFonts w:ascii="Symbol" w:hAnsi="Symbol" w:cs="Symbol"/>
          <w:sz w:val="28"/>
          <w:szCs w:val="28"/>
        </w:rPr>
        <w:lastRenderedPageBreak/>
        <w:t></w:t>
      </w:r>
      <w:r>
        <w:rPr>
          <w:sz w:val="28"/>
          <w:szCs w:val="28"/>
        </w:rPr>
        <w:tab/>
      </w:r>
      <w:r>
        <w:rPr>
          <w:spacing w:val="-18"/>
          <w:position w:val="-11"/>
          <w:sz w:val="28"/>
          <w:szCs w:val="28"/>
        </w:rPr>
        <w:t>2</w:t>
      </w:r>
      <w:r>
        <w:rPr>
          <w:rFonts w:ascii="Symbol" w:hAnsi="Symbol" w:cs="Symbol"/>
          <w:position w:val="-11"/>
          <w:sz w:val="29"/>
          <w:szCs w:val="29"/>
        </w:rPr>
        <w:t></w:t>
      </w:r>
      <w:r>
        <w:rPr>
          <w:rFonts w:ascii="Symbol" w:hAnsi="Symbol" w:cs="Symbol"/>
          <w:spacing w:val="-25"/>
          <w:position w:val="-11"/>
          <w:sz w:val="29"/>
          <w:szCs w:val="29"/>
        </w:rPr>
        <w:t></w:t>
      </w:r>
      <w:r>
        <w:rPr>
          <w:position w:val="2"/>
          <w:sz w:val="18"/>
          <w:szCs w:val="18"/>
        </w:rPr>
        <w:t>2</w:t>
      </w:r>
      <w:r>
        <w:rPr>
          <w:spacing w:val="19"/>
          <w:position w:val="2"/>
          <w:sz w:val="18"/>
          <w:szCs w:val="18"/>
        </w:rPr>
        <w:t xml:space="preserve"> </w:t>
      </w:r>
      <w:r>
        <w:rPr>
          <w:rFonts w:ascii="Symbol" w:hAnsi="Symbol" w:cs="Symbol"/>
          <w:sz w:val="28"/>
          <w:szCs w:val="28"/>
        </w:rPr>
        <w:t></w:t>
      </w:r>
    </w:p>
    <w:p w:rsidR="003E76A1" w:rsidRDefault="003E76A1" w:rsidP="003E76A1">
      <w:pPr>
        <w:tabs>
          <w:tab w:val="left" w:pos="799"/>
        </w:tabs>
        <w:kinsoku w:val="0"/>
        <w:overflowPunct w:val="0"/>
        <w:spacing w:line="210" w:lineRule="exact"/>
        <w:ind w:left="438"/>
        <w:rPr>
          <w:rFonts w:ascii="Symbol" w:hAnsi="Symbol" w:cs="Symbol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265" w:space="40"/>
            <w:col w:w="448" w:space="40"/>
            <w:col w:w="5067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9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9" w:line="260" w:lineRule="exact"/>
        <w:rPr>
          <w:sz w:val="26"/>
          <w:szCs w:val="2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51"/>
        <w:ind w:left="114"/>
        <w:rPr>
          <w:rFonts w:ascii="Symbol" w:hAnsi="Symbol" w:cs="Symbol"/>
          <w:sz w:val="29"/>
          <w:szCs w:val="29"/>
        </w:rPr>
      </w:pPr>
      <w:r>
        <w:lastRenderedPageBreak/>
        <w:t>где</w:t>
      </w:r>
      <w:r>
        <w:rPr>
          <w:spacing w:val="13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</w:pPr>
      <w:r>
        <w:rPr>
          <w:sz w:val="24"/>
          <w:szCs w:val="24"/>
        </w:rPr>
        <w:br w:type="column"/>
      </w:r>
      <w:r>
        <w:rPr>
          <w:rFonts w:ascii="Symbol" w:hAnsi="Symbol" w:cs="Symbol"/>
        </w:rPr>
        <w:lastRenderedPageBreak/>
        <w:t></w:t>
      </w:r>
      <w:r>
        <w:rPr>
          <w:rFonts w:ascii="Symbol" w:hAnsi="Symbol" w:cs="Symbol"/>
          <w:spacing w:val="-14"/>
        </w:rPr>
        <w:t></w:t>
      </w:r>
      <w:r>
        <w:t>0</w:t>
      </w:r>
      <w:r>
        <w:rPr>
          <w:spacing w:val="-28"/>
        </w:rPr>
        <w:t xml:space="preserve"> 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749" w:space="40"/>
            <w:col w:w="9071"/>
          </w:cols>
          <w:noEndnote/>
        </w:sectPr>
      </w:pPr>
    </w:p>
    <w:p w:rsidR="003E76A1" w:rsidRDefault="003E76A1" w:rsidP="003E76A1">
      <w:pPr>
        <w:widowControl w:val="0"/>
        <w:numPr>
          <w:ilvl w:val="0"/>
          <w:numId w:val="29"/>
        </w:numPr>
        <w:tabs>
          <w:tab w:val="left" w:pos="393"/>
        </w:tabs>
        <w:kinsoku w:val="0"/>
        <w:overflowPunct w:val="0"/>
        <w:autoSpaceDE w:val="0"/>
        <w:autoSpaceDN w:val="0"/>
        <w:adjustRightInd w:val="0"/>
        <w:spacing w:before="70"/>
        <w:ind w:left="393"/>
        <w:rPr>
          <w:sz w:val="28"/>
          <w:szCs w:val="28"/>
        </w:rPr>
      </w:pPr>
      <w:r>
        <w:rPr>
          <w:i/>
          <w:iCs/>
          <w:spacing w:val="-1"/>
          <w:sz w:val="28"/>
          <w:szCs w:val="28"/>
        </w:rPr>
        <w:lastRenderedPageBreak/>
        <w:t>Логарифмическ</w:t>
      </w:r>
      <w:r>
        <w:rPr>
          <w:i/>
          <w:iCs/>
          <w:spacing w:val="1"/>
          <w:sz w:val="28"/>
          <w:szCs w:val="28"/>
        </w:rPr>
        <w:t>и</w:t>
      </w:r>
      <w:r>
        <w:rPr>
          <w:i/>
          <w:iCs/>
          <w:sz w:val="28"/>
          <w:szCs w:val="28"/>
        </w:rPr>
        <w:t>-нор</w:t>
      </w:r>
      <w:r>
        <w:rPr>
          <w:i/>
          <w:iCs/>
          <w:spacing w:val="-2"/>
          <w:sz w:val="28"/>
          <w:szCs w:val="28"/>
        </w:rPr>
        <w:t>м</w:t>
      </w:r>
      <w:r>
        <w:rPr>
          <w:i/>
          <w:iCs/>
          <w:sz w:val="28"/>
          <w:szCs w:val="28"/>
        </w:rPr>
        <w:t>альный</w:t>
      </w:r>
      <w:r>
        <w:rPr>
          <w:i/>
          <w:iCs/>
          <w:spacing w:val="-27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закон</w:t>
      </w:r>
    </w:p>
    <w:p w:rsidR="003E76A1" w:rsidRDefault="003E76A1" w:rsidP="003E76A1">
      <w:pPr>
        <w:kinsoku w:val="0"/>
        <w:overflowPunct w:val="0"/>
        <w:spacing w:before="16" w:line="240" w:lineRule="exact"/>
      </w:pPr>
    </w:p>
    <w:p w:rsidR="003E76A1" w:rsidRDefault="003E76A1" w:rsidP="003E76A1">
      <w:pPr>
        <w:kinsoku w:val="0"/>
        <w:overflowPunct w:val="0"/>
        <w:spacing w:line="426" w:lineRule="exact"/>
        <w:ind w:right="1500"/>
        <w:jc w:val="center"/>
        <w:rPr>
          <w:w w:val="95"/>
          <w:sz w:val="28"/>
          <w:szCs w:val="28"/>
        </w:rPr>
      </w:pPr>
      <w:r>
        <w:rPr>
          <w:rFonts w:ascii="Symbol" w:hAnsi="Symbol" w:cs="Symbol"/>
          <w:spacing w:val="-4"/>
          <w:w w:val="95"/>
          <w:position w:val="-2"/>
          <w:sz w:val="28"/>
          <w:szCs w:val="28"/>
        </w:rPr>
        <w:t></w:t>
      </w:r>
      <w:r>
        <w:rPr>
          <w:spacing w:val="-5"/>
          <w:w w:val="95"/>
          <w:sz w:val="28"/>
          <w:szCs w:val="28"/>
        </w:rPr>
        <w:t>0</w:t>
      </w:r>
      <w:r>
        <w:rPr>
          <w:w w:val="95"/>
          <w:sz w:val="28"/>
          <w:szCs w:val="28"/>
        </w:rPr>
        <w:t>,</w:t>
      </w:r>
      <w:r>
        <w:rPr>
          <w:spacing w:val="11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  <w:r>
        <w:rPr>
          <w:i/>
          <w:iCs/>
          <w:spacing w:val="-31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8"/>
          <w:szCs w:val="28"/>
        </w:rPr>
        <w:t>∈</w:t>
      </w:r>
      <w:r>
        <w:rPr>
          <w:rFonts w:ascii="Symbol" w:hAnsi="Symbol" w:cs="Symbol"/>
          <w:spacing w:val="-36"/>
          <w:w w:val="95"/>
          <w:sz w:val="28"/>
          <w:szCs w:val="28"/>
        </w:rPr>
        <w:t></w:t>
      </w:r>
      <w:r>
        <w:rPr>
          <w:rFonts w:ascii="Symbol" w:hAnsi="Symbol" w:cs="Symbol"/>
          <w:spacing w:val="-5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8"/>
          <w:szCs w:val="28"/>
        </w:rPr>
        <w:t>−</w:t>
      </w:r>
      <w:r>
        <w:rPr>
          <w:rFonts w:ascii="Symbol" w:hAnsi="Symbol" w:cs="Symbol"/>
          <w:spacing w:val="-18"/>
          <w:w w:val="95"/>
          <w:sz w:val="28"/>
          <w:szCs w:val="28"/>
        </w:rPr>
        <w:t></w:t>
      </w:r>
      <w:r>
        <w:rPr>
          <w:rFonts w:ascii="Symbol" w:hAnsi="Symbol" w:cs="Symbol"/>
          <w:spacing w:val="1"/>
          <w:w w:val="95"/>
          <w:sz w:val="28"/>
          <w:szCs w:val="28"/>
        </w:rPr>
        <w:t>∞</w:t>
      </w:r>
      <w:r>
        <w:rPr>
          <w:w w:val="95"/>
          <w:sz w:val="28"/>
          <w:szCs w:val="28"/>
        </w:rPr>
        <w:t>,</w:t>
      </w:r>
      <w:r>
        <w:rPr>
          <w:spacing w:val="-9"/>
          <w:w w:val="95"/>
          <w:sz w:val="28"/>
          <w:szCs w:val="28"/>
        </w:rPr>
        <w:t xml:space="preserve"> </w:t>
      </w:r>
      <w:r>
        <w:rPr>
          <w:spacing w:val="7"/>
          <w:w w:val="95"/>
          <w:sz w:val="28"/>
          <w:szCs w:val="28"/>
        </w:rPr>
        <w:t>0</w:t>
      </w:r>
      <w:r>
        <w:rPr>
          <w:rFonts w:ascii="Symbol" w:hAnsi="Symbol" w:cs="Symbol"/>
          <w:spacing w:val="-29"/>
          <w:w w:val="95"/>
          <w:sz w:val="36"/>
          <w:szCs w:val="36"/>
        </w:rPr>
        <w:t></w:t>
      </w:r>
      <w:r>
        <w:rPr>
          <w:w w:val="95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426" w:lineRule="exact"/>
        <w:ind w:right="1500"/>
        <w:jc w:val="center"/>
        <w:rPr>
          <w:w w:val="95"/>
          <w:sz w:val="28"/>
          <w:szCs w:val="28"/>
        </w:rPr>
        <w:sectPr w:rsidR="003E76A1">
          <w:pgSz w:w="11900" w:h="16840"/>
          <w:pgMar w:top="1060" w:right="1020" w:bottom="940" w:left="1020" w:header="0" w:footer="758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line="105" w:lineRule="exact"/>
        <w:jc w:val="right"/>
        <w:rPr>
          <w:rFonts w:ascii="Symbol" w:hAnsi="Symbol" w:cs="Symbol"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lastRenderedPageBreak/>
        <w:t>p</w:t>
      </w:r>
      <w:proofErr w:type="spellEnd"/>
      <w:r>
        <w:rPr>
          <w:i/>
          <w:iCs/>
          <w:spacing w:val="38"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x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/>
          <w:iCs/>
          <w:spacing w:val="4"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pacing w:val="-9"/>
          <w:sz w:val="28"/>
          <w:szCs w:val="28"/>
        </w:rPr>
        <w:t></w:t>
      </w:r>
      <w:r>
        <w:rPr>
          <w:rFonts w:ascii="Symbol" w:hAnsi="Symbol" w:cs="Symbol"/>
          <w:position w:val="17"/>
          <w:sz w:val="28"/>
          <w:szCs w:val="28"/>
        </w:rPr>
        <w:t></w:t>
      </w:r>
    </w:p>
    <w:p w:rsidR="003E76A1" w:rsidRDefault="003E76A1" w:rsidP="003E76A1">
      <w:pPr>
        <w:kinsoku w:val="0"/>
        <w:overflowPunct w:val="0"/>
        <w:spacing w:before="8" w:line="110" w:lineRule="exact"/>
        <w:rPr>
          <w:sz w:val="11"/>
          <w:szCs w:val="11"/>
        </w:rPr>
      </w:pPr>
      <w:r>
        <w:br w:type="column"/>
      </w:r>
    </w:p>
    <w:p w:rsidR="003E76A1" w:rsidRDefault="00796673" w:rsidP="003E76A1">
      <w:pPr>
        <w:tabs>
          <w:tab w:val="left" w:pos="2097"/>
          <w:tab w:val="left" w:pos="2580"/>
        </w:tabs>
        <w:kinsoku w:val="0"/>
        <w:overflowPunct w:val="0"/>
        <w:spacing w:line="12" w:lineRule="atLeast"/>
        <w:ind w:left="1234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pict>
          <v:shape id="_x0000_s1113" type="#_x0000_t202" style="position:absolute;left:0;text-align:left;margin-left:338.95pt;margin-top:22.55pt;width:4.5pt;height:9pt;z-index:-251629568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80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sz w:val="28"/>
          <w:szCs w:val="28"/>
        </w:rPr>
        <w:t></w:t>
      </w:r>
      <w:r w:rsidR="003E76A1">
        <w:rPr>
          <w:sz w:val="28"/>
          <w:szCs w:val="28"/>
        </w:rPr>
        <w:tab/>
      </w:r>
      <w:r w:rsidR="003E76A1">
        <w:rPr>
          <w:rFonts w:ascii="Symbol" w:hAnsi="Symbol" w:cs="Symbol"/>
          <w:position w:val="-4"/>
          <w:sz w:val="28"/>
          <w:szCs w:val="28"/>
        </w:rPr>
        <w:t>−</w:t>
      </w:r>
      <w:r w:rsidR="003E76A1">
        <w:rPr>
          <w:position w:val="-4"/>
          <w:sz w:val="28"/>
          <w:szCs w:val="28"/>
        </w:rPr>
        <w:tab/>
      </w:r>
      <w:r w:rsidR="003E76A1">
        <w:rPr>
          <w:position w:val="10"/>
          <w:sz w:val="18"/>
          <w:szCs w:val="18"/>
        </w:rPr>
        <w:t>2</w:t>
      </w:r>
      <w:r w:rsidR="003E76A1">
        <w:rPr>
          <w:spacing w:val="8"/>
          <w:position w:val="10"/>
          <w:sz w:val="18"/>
          <w:szCs w:val="18"/>
        </w:rPr>
        <w:t xml:space="preserve"> </w:t>
      </w:r>
      <w:r w:rsidR="003E76A1">
        <w:rPr>
          <w:rFonts w:ascii="Symbol" w:hAnsi="Symbol" w:cs="Symbol"/>
          <w:sz w:val="28"/>
          <w:szCs w:val="28"/>
        </w:rPr>
        <w:t></w:t>
      </w:r>
    </w:p>
    <w:p w:rsidR="003E76A1" w:rsidRDefault="003E76A1" w:rsidP="003E76A1">
      <w:pPr>
        <w:kinsoku w:val="0"/>
        <w:overflowPunct w:val="0"/>
        <w:spacing w:before="2" w:line="140" w:lineRule="exact"/>
        <w:rPr>
          <w:sz w:val="14"/>
          <w:szCs w:val="14"/>
        </w:rPr>
      </w:pPr>
      <w:r>
        <w:br w:type="column"/>
      </w:r>
    </w:p>
    <w:p w:rsidR="003E76A1" w:rsidRDefault="003E76A1" w:rsidP="003E76A1">
      <w:pPr>
        <w:pStyle w:val="a8"/>
        <w:kinsoku w:val="0"/>
        <w:overflowPunct w:val="0"/>
        <w:spacing w:line="37" w:lineRule="atLeast"/>
        <w:ind w:right="108"/>
        <w:jc w:val="right"/>
      </w:pPr>
      <w:r>
        <w:t>(2.15)</w:t>
      </w:r>
    </w:p>
    <w:p w:rsidR="003E76A1" w:rsidRDefault="003E76A1" w:rsidP="003E76A1">
      <w:pPr>
        <w:pStyle w:val="a8"/>
        <w:kinsoku w:val="0"/>
        <w:overflowPunct w:val="0"/>
        <w:spacing w:line="37" w:lineRule="atLeast"/>
        <w:ind w:right="108"/>
        <w:jc w:val="right"/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3471" w:space="40"/>
            <w:col w:w="2832" w:space="135"/>
            <w:col w:w="3382"/>
          </w:cols>
          <w:noEndnote/>
        </w:sectPr>
      </w:pPr>
    </w:p>
    <w:p w:rsidR="003E76A1" w:rsidRDefault="003E76A1" w:rsidP="003E76A1">
      <w:pPr>
        <w:tabs>
          <w:tab w:val="left" w:pos="587"/>
          <w:tab w:val="left" w:pos="1067"/>
        </w:tabs>
        <w:kinsoku w:val="0"/>
        <w:overflowPunct w:val="0"/>
        <w:spacing w:line="3" w:lineRule="exact"/>
        <w:jc w:val="right"/>
        <w:rPr>
          <w:sz w:val="28"/>
          <w:szCs w:val="28"/>
        </w:rPr>
      </w:pPr>
      <w:r>
        <w:rPr>
          <w:rFonts w:ascii="Symbol" w:hAnsi="Symbol" w:cs="Symbol"/>
          <w:w w:val="90"/>
          <w:sz w:val="36"/>
          <w:szCs w:val="36"/>
        </w:rPr>
        <w:lastRenderedPageBreak/>
        <w:t></w:t>
      </w:r>
      <w:r>
        <w:rPr>
          <w:rFonts w:ascii="Symbol" w:hAnsi="Symbol" w:cs="Symbol"/>
          <w:spacing w:val="55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w w:val="90"/>
          <w:sz w:val="36"/>
          <w:szCs w:val="36"/>
        </w:rPr>
        <w:tab/>
      </w:r>
      <w:r>
        <w:rPr>
          <w:rFonts w:ascii="Symbol" w:hAnsi="Symbol" w:cs="Symbol"/>
          <w:w w:val="90"/>
          <w:position w:val="-5"/>
          <w:sz w:val="28"/>
          <w:szCs w:val="28"/>
        </w:rPr>
        <w:t></w:t>
      </w:r>
      <w:r>
        <w:rPr>
          <w:w w:val="90"/>
          <w:position w:val="-5"/>
          <w:sz w:val="28"/>
          <w:szCs w:val="28"/>
        </w:rPr>
        <w:tab/>
      </w:r>
      <w:r>
        <w:rPr>
          <w:w w:val="90"/>
          <w:position w:val="-4"/>
          <w:sz w:val="28"/>
          <w:szCs w:val="28"/>
        </w:rPr>
        <w:t>1</w:t>
      </w:r>
    </w:p>
    <w:p w:rsidR="003E76A1" w:rsidRDefault="00796673" w:rsidP="003E76A1">
      <w:pPr>
        <w:pStyle w:val="a8"/>
        <w:kinsoku w:val="0"/>
        <w:overflowPunct w:val="0"/>
        <w:spacing w:line="92" w:lineRule="exact"/>
        <w:ind w:right="481"/>
        <w:jc w:val="right"/>
        <w:rPr>
          <w:rFonts w:ascii="Symbol" w:hAnsi="Symbol" w:cs="Symbol"/>
        </w:rPr>
      </w:pPr>
      <w:r w:rsidRPr="00796673">
        <w:rPr>
          <w:noProof/>
        </w:rPr>
        <w:pict>
          <v:group id="_x0000_s1102" style="position:absolute;left:0;text-align:left;margin-left:224.55pt;margin-top:1.8pt;width:41.15pt;height:16.2pt;z-index:-251634688;mso-position-horizontal-relative:page" coordorigin="4491,36" coordsize="823,324" o:allowincell="f">
            <v:shape id="_x0000_s1103" style="position:absolute;left:4520;top:252;width:37;height:20" coordsize="37,20" o:allowincell="f" path="m,20l37,e" filled="f" strokeweight=".17603mm">
              <v:path arrowok="t"/>
            </v:shape>
            <v:shape id="_x0000_s1104" style="position:absolute;left:4557;top:257;width:53;height:93" coordsize="53,93" o:allowincell="f" path="m,l52,93e" filled="f" strokeweight=".35206mm">
              <v:path arrowok="t"/>
            </v:shape>
            <v:shape id="_x0000_s1105" style="position:absolute;left:4616;top:77;width:415;height:273" coordsize="415,273" o:allowincell="f" path="m,273l67,,415,e" filled="f" strokeweight=".17603mm">
              <v:path arrowok="t"/>
            </v:shape>
            <v:shape id="_x0000_s1106" style="position:absolute;left:4496;top:41;width:813;height:20" coordsize="813,20" o:allowincell="f" path="m,l813,e" filled="f" strokeweight=".17603mm">
              <v:path arrowok="t"/>
            </v:shape>
            <w10:wrap anchorx="page"/>
          </v:group>
        </w:pict>
      </w:r>
      <w:r w:rsidR="003E76A1">
        <w:rPr>
          <w:rFonts w:ascii="Symbol" w:hAnsi="Symbol" w:cs="Symbol"/>
        </w:rPr>
        <w:t></w:t>
      </w:r>
    </w:p>
    <w:p w:rsidR="003E76A1" w:rsidRDefault="003E76A1" w:rsidP="003E76A1">
      <w:pPr>
        <w:kinsoku w:val="0"/>
        <w:overflowPunct w:val="0"/>
        <w:spacing w:line="48" w:lineRule="atLeast"/>
        <w:jc w:val="right"/>
        <w:rPr>
          <w:sz w:val="28"/>
          <w:szCs w:val="28"/>
        </w:rPr>
      </w:pPr>
      <w:r>
        <w:rPr>
          <w:w w:val="95"/>
        </w:rPr>
        <w:br w:type="column"/>
      </w:r>
      <w:r>
        <w:rPr>
          <w:rFonts w:ascii="Symbol" w:hAnsi="Symbol" w:cs="Symbol"/>
          <w:spacing w:val="-9"/>
          <w:w w:val="95"/>
          <w:sz w:val="36"/>
          <w:szCs w:val="36"/>
        </w:rPr>
        <w:lastRenderedPageBreak/>
        <w:t></w:t>
      </w:r>
      <w:proofErr w:type="spellStart"/>
      <w:r>
        <w:rPr>
          <w:w w:val="95"/>
          <w:sz w:val="28"/>
          <w:szCs w:val="28"/>
        </w:rPr>
        <w:t>ln</w:t>
      </w:r>
      <w:proofErr w:type="spellEnd"/>
      <w:r>
        <w:rPr>
          <w:spacing w:val="-20"/>
          <w:w w:val="95"/>
          <w:sz w:val="28"/>
          <w:szCs w:val="28"/>
        </w:rPr>
        <w:t xml:space="preserve"> </w:t>
      </w:r>
      <w:proofErr w:type="spellStart"/>
      <w:r>
        <w:rPr>
          <w:i/>
          <w:iCs/>
          <w:w w:val="95"/>
          <w:sz w:val="28"/>
          <w:szCs w:val="28"/>
        </w:rPr>
        <w:t>x</w:t>
      </w:r>
      <w:proofErr w:type="spellEnd"/>
    </w:p>
    <w:p w:rsidR="003E76A1" w:rsidRDefault="00796673" w:rsidP="003E76A1">
      <w:pPr>
        <w:pStyle w:val="a8"/>
        <w:kinsoku w:val="0"/>
        <w:overflowPunct w:val="0"/>
        <w:spacing w:line="75" w:lineRule="exact"/>
        <w:ind w:left="338"/>
        <w:rPr>
          <w:rFonts w:ascii="Symbol" w:hAnsi="Symbol" w:cs="Symbol"/>
        </w:rPr>
      </w:pPr>
      <w:r w:rsidRPr="00796673">
        <w:rPr>
          <w:noProof/>
        </w:rPr>
        <w:pict>
          <v:polyline id="_x0000_s1107" style="position:absolute;left:0;text-align:left;z-index:-251633664;mso-position-horizontal-relative:page;mso-position-vertical-relative:text" points="304.25pt,1.2pt,361.85pt,1.2pt" coordsize="1152,20" o:allowincell="f" filled="f" strokeweight=".17603mm">
            <v:path arrowok="t"/>
            <w10:wrap anchorx="page"/>
          </v:polyline>
        </w:pict>
      </w:r>
      <w:proofErr w:type="spellStart"/>
      <w:r w:rsidR="003E76A1">
        <w:rPr>
          <w:w w:val="95"/>
        </w:rPr>
        <w:t>ex</w:t>
      </w:r>
      <w:r w:rsidR="003E76A1">
        <w:rPr>
          <w:spacing w:val="8"/>
          <w:w w:val="95"/>
        </w:rPr>
        <w:t>p</w:t>
      </w:r>
      <w:proofErr w:type="spellEnd"/>
      <w:r w:rsidR="003E76A1">
        <w:rPr>
          <w:rFonts w:ascii="Symbol" w:hAnsi="Symbol" w:cs="Symbol"/>
          <w:spacing w:val="5"/>
          <w:w w:val="95"/>
          <w:position w:val="-6"/>
        </w:rPr>
        <w:t></w:t>
      </w:r>
      <w:r w:rsidR="003E76A1">
        <w:rPr>
          <w:rFonts w:ascii="Symbol" w:hAnsi="Symbol" w:cs="Symbol"/>
          <w:w w:val="95"/>
        </w:rPr>
        <w:t>−</w:t>
      </w:r>
    </w:p>
    <w:p w:rsidR="003E76A1" w:rsidRDefault="003E76A1" w:rsidP="003E76A1">
      <w:pPr>
        <w:kinsoku w:val="0"/>
        <w:overflowPunct w:val="0"/>
        <w:spacing w:line="95" w:lineRule="exact"/>
        <w:ind w:left="218"/>
        <w:rPr>
          <w:w w:val="90"/>
          <w:sz w:val="28"/>
          <w:szCs w:val="28"/>
        </w:rPr>
      </w:pPr>
      <w:r>
        <w:rPr>
          <w:w w:val="90"/>
        </w:rPr>
        <w:br w:type="column"/>
      </w:r>
      <w:r>
        <w:rPr>
          <w:rFonts w:ascii="Symbol" w:hAnsi="Symbol" w:cs="Symbol"/>
          <w:w w:val="90"/>
          <w:position w:val="17"/>
          <w:sz w:val="29"/>
          <w:szCs w:val="29"/>
        </w:rPr>
        <w:lastRenderedPageBreak/>
        <w:t></w:t>
      </w:r>
      <w:r>
        <w:rPr>
          <w:rFonts w:ascii="Symbol" w:hAnsi="Symbol" w:cs="Symbol"/>
          <w:spacing w:val="-30"/>
          <w:w w:val="90"/>
          <w:position w:val="17"/>
          <w:sz w:val="29"/>
          <w:szCs w:val="29"/>
        </w:rPr>
        <w:t></w:t>
      </w:r>
      <w:r>
        <w:rPr>
          <w:rFonts w:ascii="Symbol" w:hAnsi="Symbol" w:cs="Symbol"/>
          <w:w w:val="90"/>
          <w:position w:val="18"/>
          <w:sz w:val="36"/>
          <w:szCs w:val="36"/>
        </w:rPr>
        <w:t></w:t>
      </w:r>
      <w:r>
        <w:rPr>
          <w:rFonts w:ascii="Symbol" w:hAnsi="Symbol" w:cs="Symbol"/>
          <w:w w:val="90"/>
          <w:position w:val="18"/>
          <w:sz w:val="36"/>
          <w:szCs w:val="36"/>
        </w:rPr>
        <w:t></w:t>
      </w:r>
      <w:r>
        <w:rPr>
          <w:rFonts w:ascii="Symbol" w:hAnsi="Symbol" w:cs="Symbol"/>
          <w:w w:val="90"/>
          <w:position w:val="18"/>
          <w:sz w:val="36"/>
          <w:szCs w:val="36"/>
        </w:rPr>
        <w:t></w:t>
      </w:r>
      <w:r>
        <w:rPr>
          <w:rFonts w:ascii="Symbol" w:hAnsi="Symbol" w:cs="Symbol"/>
          <w:spacing w:val="5"/>
          <w:w w:val="90"/>
          <w:position w:val="-6"/>
          <w:sz w:val="28"/>
          <w:szCs w:val="28"/>
        </w:rPr>
        <w:t></w:t>
      </w:r>
      <w:r>
        <w:rPr>
          <w:w w:val="90"/>
          <w:sz w:val="28"/>
          <w:szCs w:val="28"/>
        </w:rPr>
        <w:t>,</w:t>
      </w:r>
      <w:r>
        <w:rPr>
          <w:spacing w:val="20"/>
          <w:w w:val="90"/>
          <w:sz w:val="28"/>
          <w:szCs w:val="28"/>
        </w:rPr>
        <w:t xml:space="preserve"> </w:t>
      </w:r>
      <w:proofErr w:type="spellStart"/>
      <w:r>
        <w:rPr>
          <w:i/>
          <w:iCs/>
          <w:w w:val="90"/>
          <w:sz w:val="28"/>
          <w:szCs w:val="28"/>
        </w:rPr>
        <w:t>x</w:t>
      </w:r>
      <w:proofErr w:type="spellEnd"/>
      <w:r>
        <w:rPr>
          <w:i/>
          <w:iCs/>
          <w:spacing w:val="-23"/>
          <w:w w:val="90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8"/>
          <w:szCs w:val="28"/>
        </w:rPr>
        <w:t>∈</w:t>
      </w:r>
      <w:r>
        <w:rPr>
          <w:rFonts w:ascii="Symbol" w:hAnsi="Symbol" w:cs="Symbol"/>
          <w:spacing w:val="-31"/>
          <w:w w:val="90"/>
          <w:sz w:val="28"/>
          <w:szCs w:val="28"/>
        </w:rPr>
        <w:t></w:t>
      </w:r>
      <w:r>
        <w:rPr>
          <w:rFonts w:ascii="Symbol" w:hAnsi="Symbol" w:cs="Symbol"/>
          <w:spacing w:val="-10"/>
          <w:w w:val="90"/>
          <w:sz w:val="36"/>
          <w:szCs w:val="36"/>
        </w:rPr>
        <w:t></w:t>
      </w:r>
      <w:r>
        <w:rPr>
          <w:spacing w:val="-5"/>
          <w:w w:val="90"/>
          <w:sz w:val="28"/>
          <w:szCs w:val="28"/>
        </w:rPr>
        <w:t>0</w:t>
      </w:r>
      <w:r>
        <w:rPr>
          <w:w w:val="90"/>
          <w:sz w:val="28"/>
          <w:szCs w:val="28"/>
        </w:rPr>
        <w:t xml:space="preserve">, </w:t>
      </w:r>
      <w:r>
        <w:rPr>
          <w:rFonts w:ascii="Symbol" w:hAnsi="Symbol" w:cs="Symbol"/>
          <w:spacing w:val="12"/>
          <w:w w:val="90"/>
          <w:sz w:val="28"/>
          <w:szCs w:val="28"/>
        </w:rPr>
        <w:t>∞</w:t>
      </w:r>
      <w:r>
        <w:rPr>
          <w:rFonts w:ascii="Symbol" w:hAnsi="Symbol" w:cs="Symbol"/>
          <w:spacing w:val="-27"/>
          <w:w w:val="90"/>
          <w:sz w:val="36"/>
          <w:szCs w:val="36"/>
        </w:rPr>
        <w:t></w:t>
      </w:r>
      <w:r>
        <w:rPr>
          <w:w w:val="90"/>
          <w:sz w:val="28"/>
          <w:szCs w:val="28"/>
        </w:rPr>
        <w:t>,</w:t>
      </w:r>
    </w:p>
    <w:p w:rsidR="003E76A1" w:rsidRDefault="003E76A1" w:rsidP="003E76A1">
      <w:pPr>
        <w:kinsoku w:val="0"/>
        <w:overflowPunct w:val="0"/>
        <w:spacing w:line="95" w:lineRule="exact"/>
        <w:ind w:left="218"/>
        <w:rPr>
          <w:w w:val="90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3953" w:space="40"/>
            <w:col w:w="1565" w:space="40"/>
            <w:col w:w="4262"/>
          </w:cols>
          <w:noEndnote/>
        </w:sectPr>
      </w:pPr>
    </w:p>
    <w:p w:rsidR="003E76A1" w:rsidRDefault="003E76A1" w:rsidP="003E76A1">
      <w:pPr>
        <w:tabs>
          <w:tab w:val="left" w:pos="347"/>
          <w:tab w:val="left" w:pos="1412"/>
        </w:tabs>
        <w:kinsoku w:val="0"/>
        <w:overflowPunct w:val="0"/>
        <w:spacing w:line="416" w:lineRule="exact"/>
        <w:jc w:val="right"/>
        <w:rPr>
          <w:rFonts w:ascii="Symbol" w:hAnsi="Symbol" w:cs="Symbol"/>
          <w:sz w:val="28"/>
          <w:szCs w:val="28"/>
        </w:rPr>
      </w:pPr>
      <w:r>
        <w:rPr>
          <w:rFonts w:ascii="Symbol" w:hAnsi="Symbol" w:cs="Symbol"/>
          <w:position w:val="-11"/>
          <w:sz w:val="28"/>
          <w:szCs w:val="28"/>
        </w:rPr>
        <w:lastRenderedPageBreak/>
        <w:t></w:t>
      </w:r>
      <w:r>
        <w:rPr>
          <w:position w:val="-11"/>
          <w:sz w:val="28"/>
          <w:szCs w:val="28"/>
        </w:rPr>
        <w:tab/>
      </w:r>
      <w:r>
        <w:rPr>
          <w:spacing w:val="-12"/>
          <w:sz w:val="28"/>
          <w:szCs w:val="28"/>
        </w:rPr>
        <w:t>2</w:t>
      </w:r>
      <w:r>
        <w:rPr>
          <w:rFonts w:ascii="Symbol" w:hAnsi="Symbol" w:cs="Symbol"/>
          <w:spacing w:val="25"/>
          <w:sz w:val="29"/>
          <w:szCs w:val="29"/>
        </w:rPr>
        <w:t></w:t>
      </w:r>
      <w:r>
        <w:rPr>
          <w:rFonts w:ascii="Symbol" w:hAnsi="Symbol" w:cs="Symbol"/>
          <w:spacing w:val="-5"/>
          <w:sz w:val="29"/>
          <w:szCs w:val="29"/>
        </w:rPr>
        <w:t></w:t>
      </w:r>
      <w:r>
        <w:rPr>
          <w:i/>
          <w:iCs/>
          <w:sz w:val="28"/>
          <w:szCs w:val="28"/>
        </w:rPr>
        <w:t>x</w:t>
      </w:r>
      <w:r>
        <w:rPr>
          <w:i/>
          <w:iCs/>
          <w:sz w:val="28"/>
          <w:szCs w:val="28"/>
        </w:rPr>
        <w:tab/>
      </w:r>
      <w:r>
        <w:rPr>
          <w:rFonts w:ascii="Symbol" w:hAnsi="Symbol" w:cs="Symbol"/>
          <w:position w:val="-9"/>
          <w:sz w:val="28"/>
          <w:szCs w:val="28"/>
        </w:rPr>
        <w:t></w:t>
      </w:r>
    </w:p>
    <w:p w:rsidR="003E76A1" w:rsidRDefault="003E76A1" w:rsidP="003E76A1">
      <w:pPr>
        <w:tabs>
          <w:tab w:val="left" w:pos="1343"/>
        </w:tabs>
        <w:kinsoku w:val="0"/>
        <w:overflowPunct w:val="0"/>
        <w:spacing w:line="394" w:lineRule="exact"/>
        <w:ind w:left="521"/>
        <w:rPr>
          <w:rFonts w:ascii="Symbol" w:hAnsi="Symbol" w:cs="Symbol"/>
          <w:sz w:val="28"/>
          <w:szCs w:val="28"/>
        </w:rPr>
      </w:pPr>
      <w:r>
        <w:br w:type="column"/>
      </w:r>
      <w:r>
        <w:rPr>
          <w:spacing w:val="-18"/>
          <w:sz w:val="28"/>
          <w:szCs w:val="28"/>
        </w:rPr>
        <w:lastRenderedPageBreak/>
        <w:t>2</w:t>
      </w:r>
      <w:r>
        <w:rPr>
          <w:rFonts w:ascii="Symbol" w:hAnsi="Symbol" w:cs="Symbol"/>
          <w:sz w:val="29"/>
          <w:szCs w:val="29"/>
        </w:rPr>
        <w:t></w:t>
      </w:r>
      <w:r>
        <w:rPr>
          <w:sz w:val="29"/>
          <w:szCs w:val="29"/>
        </w:rPr>
        <w:tab/>
      </w:r>
      <w:r>
        <w:rPr>
          <w:rFonts w:ascii="Symbol" w:hAnsi="Symbol" w:cs="Symbol"/>
          <w:position w:val="-9"/>
          <w:sz w:val="28"/>
          <w:szCs w:val="28"/>
        </w:rPr>
        <w:t></w:t>
      </w:r>
    </w:p>
    <w:p w:rsidR="003E76A1" w:rsidRDefault="003E76A1" w:rsidP="003E76A1">
      <w:pPr>
        <w:tabs>
          <w:tab w:val="left" w:pos="1343"/>
        </w:tabs>
        <w:kinsoku w:val="0"/>
        <w:overflowPunct w:val="0"/>
        <w:spacing w:line="394" w:lineRule="exact"/>
        <w:ind w:left="521"/>
        <w:rPr>
          <w:rFonts w:ascii="Symbol" w:hAnsi="Symbol" w:cs="Symbol"/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853" w:space="40"/>
            <w:col w:w="4967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0" w:line="240" w:lineRule="exact"/>
      </w:pPr>
    </w:p>
    <w:p w:rsidR="003E76A1" w:rsidRDefault="003E76A1" w:rsidP="003E76A1">
      <w:pPr>
        <w:kinsoku w:val="0"/>
        <w:overflowPunct w:val="0"/>
        <w:spacing w:before="10" w:line="240" w:lineRule="exact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pStyle w:val="a8"/>
        <w:kinsoku w:val="0"/>
        <w:overflowPunct w:val="0"/>
        <w:spacing w:before="51"/>
        <w:ind w:left="114"/>
        <w:rPr>
          <w:rFonts w:ascii="Symbol" w:hAnsi="Symbol" w:cs="Symbol"/>
          <w:sz w:val="29"/>
          <w:szCs w:val="29"/>
        </w:rPr>
      </w:pPr>
      <w:r>
        <w:lastRenderedPageBreak/>
        <w:t>где</w:t>
      </w:r>
      <w:r>
        <w:rPr>
          <w:spacing w:val="13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</w:pPr>
      <w:r>
        <w:rPr>
          <w:sz w:val="24"/>
          <w:szCs w:val="24"/>
        </w:rPr>
        <w:br w:type="column"/>
      </w:r>
      <w:r>
        <w:rPr>
          <w:rFonts w:ascii="Symbol" w:hAnsi="Symbol" w:cs="Symbol"/>
        </w:rPr>
        <w:lastRenderedPageBreak/>
        <w:t></w:t>
      </w:r>
      <w:r>
        <w:rPr>
          <w:rFonts w:ascii="Symbol" w:hAnsi="Symbol" w:cs="Symbol"/>
          <w:spacing w:val="-14"/>
        </w:rPr>
        <w:t></w:t>
      </w:r>
      <w:r>
        <w:t>0</w:t>
      </w:r>
      <w:r>
        <w:rPr>
          <w:spacing w:val="-28"/>
        </w:rPr>
        <w:t xml:space="preserve"> </w:t>
      </w:r>
      <w:r>
        <w:t>.</w:t>
      </w:r>
    </w:p>
    <w:p w:rsidR="003E76A1" w:rsidRDefault="003E76A1" w:rsidP="003E76A1">
      <w:pPr>
        <w:pStyle w:val="a8"/>
        <w:kinsoku w:val="0"/>
        <w:overflowPunct w:val="0"/>
        <w:spacing w:before="61"/>
        <w:ind w:left="62"/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749" w:space="40"/>
            <w:col w:w="9071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9" w:line="240" w:lineRule="exact"/>
      </w:pPr>
    </w:p>
    <w:p w:rsidR="003E76A1" w:rsidRDefault="003E76A1" w:rsidP="003E76A1">
      <w:pPr>
        <w:pStyle w:val="Heading2"/>
        <w:numPr>
          <w:ilvl w:val="1"/>
          <w:numId w:val="17"/>
        </w:numPr>
        <w:tabs>
          <w:tab w:val="left" w:pos="715"/>
        </w:tabs>
        <w:kinsoku w:val="0"/>
        <w:overflowPunct w:val="0"/>
        <w:spacing w:before="67" w:line="322" w:lineRule="exact"/>
        <w:ind w:left="113" w:right="108" w:firstLine="0"/>
        <w:jc w:val="both"/>
        <w:outlineLvl w:val="9"/>
        <w:rPr>
          <w:b w:val="0"/>
          <w:bCs w:val="0"/>
        </w:rPr>
      </w:pPr>
      <w:r>
        <w:rPr>
          <w:spacing w:val="-1"/>
        </w:rPr>
        <w:t>Приме</w:t>
      </w:r>
      <w:r>
        <w:t>р</w:t>
      </w:r>
      <w:r>
        <w:rPr>
          <w:spacing w:val="27"/>
        </w:rPr>
        <w:t xml:space="preserve"> </w:t>
      </w:r>
      <w:r>
        <w:t>расчета</w:t>
      </w:r>
      <w:r>
        <w:rPr>
          <w:spacing w:val="27"/>
        </w:rPr>
        <w:t xml:space="preserve"> </w:t>
      </w:r>
      <w:r>
        <w:t>числовых</w:t>
      </w:r>
      <w:r>
        <w:rPr>
          <w:spacing w:val="27"/>
        </w:rPr>
        <w:t xml:space="preserve"> </w:t>
      </w:r>
      <w:r>
        <w:t>характеристик</w:t>
      </w:r>
      <w:r>
        <w:rPr>
          <w:spacing w:val="28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диффе</w:t>
      </w:r>
      <w:r>
        <w:rPr>
          <w:spacing w:val="1"/>
        </w:rPr>
        <w:t>р</w:t>
      </w:r>
      <w:r>
        <w:t>енциальной</w:t>
      </w:r>
      <w:r>
        <w:rPr>
          <w:w w:val="99"/>
        </w:rPr>
        <w:t xml:space="preserve"> </w:t>
      </w:r>
      <w:r>
        <w:t>э</w:t>
      </w:r>
      <w:r>
        <w:t>н</w:t>
      </w:r>
      <w:r>
        <w:t>тропии</w:t>
      </w:r>
      <w:r>
        <w:rPr>
          <w:spacing w:val="40"/>
        </w:rPr>
        <w:t xml:space="preserve"> </w:t>
      </w:r>
      <w:r>
        <w:t>непре</w:t>
      </w:r>
      <w:r>
        <w:rPr>
          <w:spacing w:val="1"/>
        </w:rPr>
        <w:t>р</w:t>
      </w:r>
      <w:r>
        <w:t>ывной</w:t>
      </w:r>
      <w:r>
        <w:rPr>
          <w:spacing w:val="43"/>
        </w:rPr>
        <w:t xml:space="preserve"> </w:t>
      </w:r>
      <w:r>
        <w:t>случайной</w:t>
      </w:r>
      <w:r>
        <w:rPr>
          <w:spacing w:val="41"/>
        </w:rPr>
        <w:t xml:space="preserve"> </w:t>
      </w:r>
      <w:r>
        <w:t>величины,</w:t>
      </w:r>
      <w:r>
        <w:rPr>
          <w:spacing w:val="41"/>
        </w:rPr>
        <w:t xml:space="preserve"> </w:t>
      </w:r>
      <w:r>
        <w:t>распределенной</w:t>
      </w:r>
      <w:r>
        <w:rPr>
          <w:spacing w:val="43"/>
        </w:rPr>
        <w:t xml:space="preserve"> </w:t>
      </w:r>
      <w:r>
        <w:t>по</w:t>
      </w:r>
      <w:r>
        <w:rPr>
          <w:w w:val="99"/>
        </w:rPr>
        <w:t xml:space="preserve"> </w:t>
      </w:r>
      <w:r>
        <w:rPr>
          <w:w w:val="95"/>
        </w:rPr>
        <w:t>логари</w:t>
      </w:r>
      <w:r>
        <w:rPr>
          <w:w w:val="95"/>
        </w:rPr>
        <w:t>ф</w:t>
      </w:r>
      <w:r>
        <w:rPr>
          <w:w w:val="95"/>
        </w:rPr>
        <w:t xml:space="preserve">мически-нормальному  </w:t>
      </w:r>
      <w:r>
        <w:rPr>
          <w:spacing w:val="65"/>
          <w:w w:val="95"/>
        </w:rPr>
        <w:t xml:space="preserve"> </w:t>
      </w:r>
      <w:r>
        <w:rPr>
          <w:w w:val="95"/>
        </w:rPr>
        <w:t>закону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tabs>
          <w:tab w:val="left" w:pos="2773"/>
          <w:tab w:val="left" w:pos="4796"/>
          <w:tab w:val="left" w:pos="6487"/>
          <w:tab w:val="left" w:pos="8164"/>
        </w:tabs>
        <w:kinsoku w:val="0"/>
        <w:overflowPunct w:val="0"/>
        <w:spacing w:line="322" w:lineRule="exact"/>
        <w:ind w:left="114" w:right="108" w:firstLine="453"/>
      </w:pPr>
      <w:r>
        <w:rPr>
          <w:spacing w:val="-1"/>
        </w:rPr>
        <w:t>Распределени</w:t>
      </w:r>
      <w:r>
        <w:t>е</w:t>
      </w:r>
      <w:r>
        <w:tab/>
        <w:t>непрерывной</w:t>
      </w:r>
      <w:r>
        <w:tab/>
      </w:r>
      <w:r>
        <w:rPr>
          <w:spacing w:val="-1"/>
        </w:rPr>
        <w:t>случайно</w:t>
      </w:r>
      <w:r>
        <w:t>й</w:t>
      </w:r>
      <w:r>
        <w:tab/>
      </w:r>
      <w:r>
        <w:rPr>
          <w:spacing w:val="-1"/>
        </w:rPr>
        <w:t>величин</w:t>
      </w:r>
      <w:r>
        <w:rPr>
          <w:spacing w:val="1"/>
        </w:rPr>
        <w:t>ы</w:t>
      </w:r>
      <w:r>
        <w:t>,</w:t>
      </w:r>
      <w:r>
        <w:tab/>
      </w:r>
      <w:r>
        <w:rPr>
          <w:w w:val="95"/>
        </w:rPr>
        <w:t>подчиненной</w:t>
      </w:r>
      <w:r>
        <w:rPr>
          <w:w w:val="99"/>
        </w:rPr>
        <w:t xml:space="preserve"> </w:t>
      </w:r>
      <w:r>
        <w:rPr>
          <w:spacing w:val="-1"/>
        </w:rPr>
        <w:t>логарифмическ</w:t>
      </w:r>
      <w:r>
        <w:rPr>
          <w:spacing w:val="2"/>
        </w:rPr>
        <w:t>и</w:t>
      </w:r>
      <w:r>
        <w:t>-нормальному</w:t>
      </w:r>
      <w:r>
        <w:rPr>
          <w:spacing w:val="-18"/>
        </w:rPr>
        <w:t xml:space="preserve"> </w:t>
      </w:r>
      <w:r>
        <w:rPr>
          <w:spacing w:val="-1"/>
        </w:rPr>
        <w:t>закон</w:t>
      </w:r>
      <w:r>
        <w:t>у,</w:t>
      </w:r>
      <w:r>
        <w:rPr>
          <w:spacing w:val="-18"/>
        </w:rPr>
        <w:t xml:space="preserve"> </w:t>
      </w:r>
      <w:r>
        <w:rPr>
          <w:spacing w:val="-1"/>
        </w:rPr>
        <w:t>описываетс</w:t>
      </w:r>
      <w:r>
        <w:t>я</w:t>
      </w:r>
      <w:r>
        <w:rPr>
          <w:spacing w:val="-18"/>
        </w:rPr>
        <w:t xml:space="preserve"> </w:t>
      </w:r>
      <w:r>
        <w:t>формулой</w:t>
      </w:r>
      <w:r>
        <w:rPr>
          <w:spacing w:val="-18"/>
        </w:rPr>
        <w:t xml:space="preserve"> </w:t>
      </w:r>
      <w:r>
        <w:rPr>
          <w:spacing w:val="-1"/>
        </w:rPr>
        <w:t>(2.15).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numPr>
          <w:ilvl w:val="2"/>
          <w:numId w:val="17"/>
        </w:numPr>
        <w:tabs>
          <w:tab w:val="left" w:pos="744"/>
        </w:tabs>
        <w:kinsoku w:val="0"/>
        <w:overflowPunct w:val="0"/>
        <w:ind w:left="114" w:right="254"/>
      </w:pPr>
      <w:r>
        <w:rPr>
          <w:spacing w:val="-1"/>
        </w:rPr>
        <w:t>Опише</w:t>
      </w:r>
      <w:r>
        <w:t>м</w:t>
      </w:r>
      <w:r>
        <w:rPr>
          <w:spacing w:val="-15"/>
        </w:rPr>
        <w:t xml:space="preserve"> </w:t>
      </w:r>
      <w:r>
        <w:rPr>
          <w:i/>
          <w:iCs/>
        </w:rPr>
        <w:t>ограничени</w:t>
      </w:r>
      <w:r>
        <w:rPr>
          <w:i/>
          <w:iCs/>
          <w:spacing w:val="-1"/>
        </w:rPr>
        <w:t>я</w:t>
      </w:r>
      <w:r>
        <w:t>,</w:t>
      </w:r>
      <w:r>
        <w:rPr>
          <w:spacing w:val="-13"/>
        </w:rPr>
        <w:t xml:space="preserve"> </w:t>
      </w:r>
      <w:r>
        <w:rPr>
          <w:spacing w:val="-1"/>
        </w:rPr>
        <w:t>накладываемы</w:t>
      </w:r>
      <w:r>
        <w:t>е</w:t>
      </w:r>
      <w:r>
        <w:rPr>
          <w:spacing w:val="-12"/>
        </w:rPr>
        <w:t xml:space="preserve"> </w:t>
      </w:r>
      <w:r>
        <w:rPr>
          <w:spacing w:val="1"/>
        </w:rPr>
        <w:t>н</w:t>
      </w:r>
      <w:r>
        <w:t>а</w:t>
      </w:r>
      <w:r>
        <w:rPr>
          <w:spacing w:val="-13"/>
        </w:rPr>
        <w:t xml:space="preserve"> </w:t>
      </w:r>
      <w:r>
        <w:rPr>
          <w:spacing w:val="-1"/>
        </w:rPr>
        <w:t>параметр</w:t>
      </w:r>
      <w:r>
        <w:t>ы</w:t>
      </w:r>
      <w:r>
        <w:rPr>
          <w:spacing w:val="-12"/>
        </w:rPr>
        <w:t xml:space="preserve"> </w:t>
      </w:r>
      <w:r>
        <w:rPr>
          <w:spacing w:val="-1"/>
        </w:rPr>
        <w:t>распределени</w:t>
      </w:r>
      <w:r>
        <w:t>я</w:t>
      </w:r>
      <w:r>
        <w:rPr>
          <w:spacing w:val="-12"/>
        </w:rPr>
        <w:t xml:space="preserve"> </w:t>
      </w:r>
      <w:r>
        <w:t>(2.15)</w:t>
      </w: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114" w:right="153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assume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x</w:t>
      </w:r>
      <w:proofErr w:type="spellEnd"/>
      <w:r>
        <w:rPr>
          <w:rFonts w:ascii="Courier New" w:hAnsi="Courier New" w:cs="Courier New"/>
          <w:b/>
          <w:bCs/>
          <w:spacing w:val="-1"/>
        </w:rPr>
        <w:t>&gt;0)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пр</w:t>
      </w:r>
      <w:r>
        <w:rPr>
          <w:rFonts w:ascii="Courier New" w:hAnsi="Courier New" w:cs="Courier New"/>
          <w:b/>
          <w:bCs/>
        </w:rPr>
        <w:t xml:space="preserve">и </w:t>
      </w:r>
      <w:proofErr w:type="spellStart"/>
      <w:r>
        <w:rPr>
          <w:rFonts w:ascii="Courier New" w:hAnsi="Courier New" w:cs="Courier New"/>
          <w:b/>
          <w:bCs/>
          <w:spacing w:val="-1"/>
        </w:rPr>
        <w:t>x</w:t>
      </w:r>
      <w:proofErr w:type="spellEnd"/>
      <w:r>
        <w:rPr>
          <w:rFonts w:ascii="Courier New" w:hAnsi="Courier New" w:cs="Courier New"/>
          <w:b/>
          <w:bCs/>
          <w:spacing w:val="-1"/>
        </w:rPr>
        <w:t>&lt;</w:t>
      </w:r>
      <w:r>
        <w:rPr>
          <w:rFonts w:ascii="Courier New" w:hAnsi="Courier New" w:cs="Courier New"/>
          <w:b/>
          <w:bCs/>
        </w:rPr>
        <w:t xml:space="preserve">0 </w:t>
      </w:r>
      <w:r>
        <w:rPr>
          <w:rFonts w:ascii="Courier New" w:hAnsi="Courier New" w:cs="Courier New"/>
          <w:b/>
          <w:bCs/>
          <w:spacing w:val="-1"/>
        </w:rPr>
        <w:t>плотност</w:t>
      </w:r>
      <w:r>
        <w:rPr>
          <w:rFonts w:ascii="Courier New" w:hAnsi="Courier New" w:cs="Courier New"/>
          <w:b/>
          <w:bCs/>
        </w:rPr>
        <w:t xml:space="preserve">ь </w:t>
      </w:r>
      <w:r>
        <w:rPr>
          <w:rFonts w:ascii="Courier New" w:hAnsi="Courier New" w:cs="Courier New"/>
          <w:b/>
          <w:bCs/>
          <w:spacing w:val="-1"/>
        </w:rPr>
        <w:t>вероятност</w:t>
      </w:r>
      <w:r>
        <w:rPr>
          <w:rFonts w:ascii="Courier New" w:hAnsi="Courier New" w:cs="Courier New"/>
          <w:b/>
          <w:bCs/>
        </w:rPr>
        <w:t xml:space="preserve">и </w:t>
      </w:r>
      <w:r>
        <w:rPr>
          <w:rFonts w:ascii="Courier New" w:hAnsi="Courier New" w:cs="Courier New"/>
          <w:b/>
          <w:bCs/>
          <w:spacing w:val="-1"/>
        </w:rPr>
        <w:t>равн</w:t>
      </w:r>
      <w:r>
        <w:rPr>
          <w:rFonts w:ascii="Courier New" w:hAnsi="Courier New" w:cs="Courier New"/>
          <w:b/>
          <w:bCs/>
        </w:rPr>
        <w:t xml:space="preserve">а </w:t>
      </w:r>
      <w:r>
        <w:rPr>
          <w:rFonts w:ascii="Courier New" w:hAnsi="Courier New" w:cs="Courier New"/>
          <w:b/>
          <w:bCs/>
          <w:spacing w:val="-1"/>
        </w:rPr>
        <w:t>нулю</w:t>
      </w:r>
    </w:p>
    <w:p w:rsidR="003E76A1" w:rsidRDefault="003E76A1" w:rsidP="003E76A1">
      <w:pPr>
        <w:kinsoku w:val="0"/>
        <w:overflowPunct w:val="0"/>
        <w:ind w:left="114" w:right="1394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assume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sigma</w:t>
      </w:r>
      <w:proofErr w:type="spellEnd"/>
      <w:r>
        <w:rPr>
          <w:rFonts w:ascii="Courier New" w:hAnsi="Courier New" w:cs="Courier New"/>
          <w:b/>
          <w:bCs/>
          <w:spacing w:val="-1"/>
        </w:rPr>
        <w:t>&gt;0)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парамет</w:t>
      </w:r>
      <w:r>
        <w:rPr>
          <w:rFonts w:ascii="Courier New" w:hAnsi="Courier New" w:cs="Courier New"/>
          <w:b/>
          <w:bCs/>
        </w:rPr>
        <w:t xml:space="preserve">р </w:t>
      </w:r>
      <w:r>
        <w:rPr>
          <w:rFonts w:ascii="Courier New" w:hAnsi="Courier New" w:cs="Courier New"/>
          <w:b/>
          <w:bCs/>
          <w:spacing w:val="-1"/>
        </w:rPr>
        <w:t>логнормальног</w:t>
      </w:r>
      <w:r>
        <w:rPr>
          <w:rFonts w:ascii="Courier New" w:hAnsi="Courier New" w:cs="Courier New"/>
          <w:b/>
          <w:bCs/>
        </w:rPr>
        <w:t xml:space="preserve">о </w:t>
      </w:r>
      <w:r>
        <w:rPr>
          <w:rFonts w:ascii="Courier New" w:hAnsi="Courier New" w:cs="Courier New"/>
          <w:b/>
          <w:bCs/>
          <w:spacing w:val="-1"/>
        </w:rPr>
        <w:t>распределения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numPr>
          <w:ilvl w:val="2"/>
          <w:numId w:val="17"/>
        </w:numPr>
        <w:tabs>
          <w:tab w:val="left" w:pos="744"/>
        </w:tabs>
        <w:kinsoku w:val="0"/>
        <w:overflowPunct w:val="0"/>
        <w:ind w:left="744" w:right="6375" w:hanging="630"/>
      </w:pPr>
      <w:r>
        <w:rPr>
          <w:spacing w:val="-1"/>
        </w:rPr>
        <w:t>Проверк</w:t>
      </w:r>
      <w:r>
        <w:t>а</w:t>
      </w:r>
      <w:r>
        <w:rPr>
          <w:spacing w:val="1"/>
        </w:rPr>
        <w:t xml:space="preserve"> </w:t>
      </w:r>
      <w:r>
        <w:rPr>
          <w:spacing w:val="-1"/>
        </w:rPr>
        <w:t>ограничений</w:t>
      </w: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114" w:right="729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about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x,sigma</w:t>
      </w:r>
      <w:proofErr w:type="spellEnd"/>
      <w:r>
        <w:rPr>
          <w:rFonts w:ascii="Courier New" w:hAnsi="Courier New" w:cs="Courier New"/>
          <w:b/>
          <w:bCs/>
          <w:spacing w:val="-1"/>
        </w:rPr>
        <w:t>);</w:t>
      </w:r>
    </w:p>
    <w:p w:rsidR="003E76A1" w:rsidRDefault="003E76A1" w:rsidP="003E76A1">
      <w:pPr>
        <w:kinsoku w:val="0"/>
        <w:overflowPunct w:val="0"/>
        <w:spacing w:before="6"/>
        <w:ind w:left="114" w:right="6446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Originally</w:t>
      </w:r>
      <w:proofErr w:type="spellEnd"/>
      <w:r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x</w:t>
      </w:r>
      <w:proofErr w:type="spellEnd"/>
      <w:r>
        <w:rPr>
          <w:rFonts w:ascii="Courier New" w:hAnsi="Courier New" w:cs="Courier New"/>
          <w:sz w:val="22"/>
          <w:szCs w:val="22"/>
        </w:rPr>
        <w:t>,</w:t>
      </w:r>
      <w:r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renamed</w:t>
      </w:r>
      <w:proofErr w:type="spellEnd"/>
      <w:r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x~</w:t>
      </w:r>
      <w:proofErr w:type="spellEnd"/>
      <w:r>
        <w:rPr>
          <w:rFonts w:ascii="Courier New" w:hAnsi="Courier New" w:cs="Courier New"/>
          <w:sz w:val="22"/>
          <w:szCs w:val="22"/>
        </w:rPr>
        <w:t>:</w:t>
      </w:r>
    </w:p>
    <w:p w:rsidR="003E76A1" w:rsidRPr="003E76A1" w:rsidRDefault="003E76A1" w:rsidP="003E76A1">
      <w:pPr>
        <w:kinsoku w:val="0"/>
        <w:overflowPunct w:val="0"/>
        <w:ind w:left="37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proofErr w:type="gramEnd"/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assumed</w:t>
      </w:r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13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be:</w:t>
      </w:r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proofErr w:type="spellStart"/>
      <w:r w:rsidRPr="003E76A1">
        <w:rPr>
          <w:rFonts w:ascii="Courier New" w:hAnsi="Courier New" w:cs="Courier New"/>
          <w:sz w:val="22"/>
          <w:szCs w:val="22"/>
          <w:lang w:val="en-US"/>
        </w:rPr>
        <w:t>RealRange</w:t>
      </w:r>
      <w:proofErr w:type="spellEnd"/>
      <w:r w:rsidRPr="003E76A1">
        <w:rPr>
          <w:rFonts w:ascii="Courier New" w:hAnsi="Courier New" w:cs="Courier New"/>
          <w:sz w:val="22"/>
          <w:szCs w:val="22"/>
          <w:lang w:val="en-US"/>
        </w:rPr>
        <w:t>(Open(0),infinity)</w:t>
      </w:r>
    </w:p>
    <w:p w:rsidR="003E76A1" w:rsidRPr="003E76A1" w:rsidRDefault="003E76A1" w:rsidP="003E76A1">
      <w:pPr>
        <w:kinsoku w:val="0"/>
        <w:overflowPunct w:val="0"/>
        <w:spacing w:before="9" w:line="240" w:lineRule="exact"/>
        <w:rPr>
          <w:lang w:val="en-US"/>
        </w:rPr>
      </w:pPr>
    </w:p>
    <w:p w:rsidR="003E76A1" w:rsidRPr="003E76A1" w:rsidRDefault="003E76A1" w:rsidP="003E76A1">
      <w:pPr>
        <w:kinsoku w:val="0"/>
        <w:overflowPunct w:val="0"/>
        <w:ind w:left="114" w:right="539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Originally</w:t>
      </w:r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sigma,</w:t>
      </w:r>
      <w:r w:rsidRPr="003E76A1">
        <w:rPr>
          <w:rFonts w:ascii="Courier New" w:hAnsi="Courier New" w:cs="Courier New"/>
          <w:spacing w:val="-13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renamed</w:t>
      </w:r>
      <w:r w:rsidRPr="003E76A1">
        <w:rPr>
          <w:rFonts w:ascii="Courier New" w:hAnsi="Courier New" w:cs="Courier New"/>
          <w:spacing w:val="-13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sigma~:</w:t>
      </w:r>
    </w:p>
    <w:p w:rsidR="003E76A1" w:rsidRPr="003E76A1" w:rsidRDefault="003E76A1" w:rsidP="003E76A1">
      <w:pPr>
        <w:kinsoku w:val="0"/>
        <w:overflowPunct w:val="0"/>
        <w:ind w:left="37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proofErr w:type="gramEnd"/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assumed</w:t>
      </w:r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13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be:</w:t>
      </w:r>
      <w:r w:rsidRPr="003E76A1">
        <w:rPr>
          <w:rFonts w:ascii="Courier New" w:hAnsi="Courier New" w:cs="Courier New"/>
          <w:spacing w:val="-14"/>
          <w:sz w:val="22"/>
          <w:szCs w:val="22"/>
          <w:lang w:val="en-US"/>
        </w:rPr>
        <w:t xml:space="preserve"> </w:t>
      </w:r>
      <w:proofErr w:type="spellStart"/>
      <w:r w:rsidRPr="003E76A1">
        <w:rPr>
          <w:rFonts w:ascii="Courier New" w:hAnsi="Courier New" w:cs="Courier New"/>
          <w:sz w:val="22"/>
          <w:szCs w:val="22"/>
          <w:lang w:val="en-US"/>
        </w:rPr>
        <w:t>RealRange</w:t>
      </w:r>
      <w:proofErr w:type="spellEnd"/>
      <w:r w:rsidRPr="003E76A1">
        <w:rPr>
          <w:rFonts w:ascii="Courier New" w:hAnsi="Courier New" w:cs="Courier New"/>
          <w:sz w:val="22"/>
          <w:szCs w:val="22"/>
          <w:lang w:val="en-US"/>
        </w:rPr>
        <w:t>(Open(0),infinity)</w:t>
      </w:r>
    </w:p>
    <w:p w:rsidR="003E76A1" w:rsidRPr="003E76A1" w:rsidRDefault="003E76A1" w:rsidP="003E76A1">
      <w:pPr>
        <w:kinsoku w:val="0"/>
        <w:overflowPunct w:val="0"/>
        <w:spacing w:before="7" w:line="110" w:lineRule="exact"/>
        <w:rPr>
          <w:sz w:val="11"/>
          <w:szCs w:val="11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line="322" w:lineRule="exact"/>
        <w:ind w:left="114" w:right="107"/>
        <w:rPr>
          <w:sz w:val="28"/>
          <w:szCs w:val="28"/>
        </w:rPr>
      </w:pPr>
      <w:r>
        <w:rPr>
          <w:spacing w:val="-1"/>
          <w:sz w:val="28"/>
          <w:szCs w:val="28"/>
        </w:rPr>
        <w:t>На</w:t>
      </w:r>
      <w:r>
        <w:rPr>
          <w:spacing w:val="1"/>
          <w:sz w:val="28"/>
          <w:szCs w:val="28"/>
        </w:rPr>
        <w:t>п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>ше</w:t>
      </w:r>
      <w:r>
        <w:rPr>
          <w:sz w:val="28"/>
          <w:szCs w:val="28"/>
        </w:rPr>
        <w:t>м</w:t>
      </w:r>
      <w:r>
        <w:rPr>
          <w:spacing w:val="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ф</w:t>
      </w:r>
      <w:r>
        <w:rPr>
          <w:spacing w:val="1"/>
          <w:sz w:val="28"/>
          <w:szCs w:val="28"/>
        </w:rPr>
        <w:t>у</w:t>
      </w:r>
      <w:r>
        <w:rPr>
          <w:spacing w:val="-1"/>
          <w:sz w:val="28"/>
          <w:szCs w:val="28"/>
        </w:rPr>
        <w:t>нкци</w:t>
      </w:r>
      <w:r>
        <w:rPr>
          <w:sz w:val="28"/>
          <w:szCs w:val="28"/>
        </w:rPr>
        <w:t>ю,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определяющую</w:t>
      </w:r>
      <w:r>
        <w:rPr>
          <w:spacing w:val="17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плотност</w:t>
      </w:r>
      <w:r>
        <w:rPr>
          <w:i/>
          <w:iCs/>
          <w:sz w:val="28"/>
          <w:szCs w:val="28"/>
        </w:rPr>
        <w:t>ь</w:t>
      </w:r>
      <w:r>
        <w:rPr>
          <w:i/>
          <w:iCs/>
          <w:spacing w:val="16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распределения</w:t>
      </w:r>
      <w:r>
        <w:rPr>
          <w:i/>
          <w:iCs/>
          <w:spacing w:val="18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вероятн</w:t>
      </w:r>
      <w:proofErr w:type="gramStart"/>
      <w:r>
        <w:rPr>
          <w:i/>
          <w:iCs/>
          <w:sz w:val="28"/>
          <w:szCs w:val="28"/>
        </w:rPr>
        <w:t>о-</w:t>
      </w:r>
      <w:proofErr w:type="gram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pacing w:val="-1"/>
          <w:sz w:val="28"/>
          <w:szCs w:val="28"/>
        </w:rPr>
        <w:t>сте</w:t>
      </w:r>
      <w:r>
        <w:rPr>
          <w:i/>
          <w:iCs/>
          <w:sz w:val="28"/>
          <w:szCs w:val="28"/>
        </w:rPr>
        <w:t>й</w:t>
      </w:r>
      <w:proofErr w:type="spellEnd"/>
      <w:r>
        <w:rPr>
          <w:i/>
          <w:iCs/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(2.15)</w:t>
      </w:r>
    </w:p>
    <w:p w:rsidR="003E76A1" w:rsidRDefault="003E76A1" w:rsidP="003E76A1">
      <w:pPr>
        <w:kinsoku w:val="0"/>
        <w:overflowPunct w:val="0"/>
        <w:spacing w:before="4" w:line="100" w:lineRule="exact"/>
        <w:rPr>
          <w:sz w:val="10"/>
          <w:szCs w:val="10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3E76A1" w:rsidP="003E76A1">
      <w:pPr>
        <w:kinsoku w:val="0"/>
        <w:overflowPunct w:val="0"/>
        <w:spacing w:line="272" w:lineRule="exact"/>
        <w:ind w:left="114" w:right="109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p:=(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x,sigma,mu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)-&gt;(1/(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sqrt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(2*Pi)*sigma*x))*exp(-((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ln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(x)- mu)^2)/(2*(sigma^2)));</w:t>
      </w:r>
    </w:p>
    <w:p w:rsidR="003E76A1" w:rsidRPr="003E76A1" w:rsidRDefault="003E76A1" w:rsidP="003E76A1">
      <w:pPr>
        <w:kinsoku w:val="0"/>
        <w:overflowPunct w:val="0"/>
        <w:spacing w:line="272" w:lineRule="exact"/>
        <w:ind w:left="114" w:right="109"/>
        <w:rPr>
          <w:rFonts w:ascii="Courier New" w:hAnsi="Courier New" w:cs="Courier New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796673" w:rsidP="003E76A1">
      <w:pPr>
        <w:kinsoku w:val="0"/>
        <w:overflowPunct w:val="0"/>
        <w:spacing w:before="14" w:line="301" w:lineRule="exact"/>
        <w:jc w:val="right"/>
        <w:rPr>
          <w:color w:val="000000"/>
          <w:sz w:val="16"/>
          <w:szCs w:val="16"/>
        </w:rPr>
      </w:pPr>
      <w:r w:rsidRPr="00796673">
        <w:rPr>
          <w:noProof/>
        </w:rPr>
        <w:lastRenderedPageBreak/>
        <w:pict>
          <v:group id="_x0000_s1108" style="position:absolute;left:0;text-align:left;margin-left:301pt;margin-top:37.2pt;width:77.05pt;height:16.45pt;z-index:-251632640;mso-position-horizontal-relative:page" coordorigin="6020,744" coordsize="1541,329" o:allowincell="f">
            <v:shape id="_x0000_s1109" style="position:absolute;left:6024;top:748;width:1534;height:20" coordsize="1534,20" o:allowincell="f" path="m,l1534,e" filled="f" strokecolor="blue" strokeweight=".31pt">
              <v:path arrowok="t"/>
            </v:shape>
            <v:shape id="_x0000_s1110" style="position:absolute;left:6355;top:788;width:499;height:282" coordsize="499,282" o:allowincell="f" path="m499,l124,,62,281,31,161,,193e" filled="f" strokecolor="blue" strokeweight=".31pt">
              <v:path arrowok="t"/>
            </v:shape>
            <w10:wrap anchorx="page"/>
          </v:group>
        </w:pict>
      </w:r>
      <w:r w:rsidRPr="00796673">
        <w:rPr>
          <w:noProof/>
        </w:rPr>
        <w:pict>
          <v:polyline id="_x0000_s1111" style="position:absolute;left:0;text-align:left;z-index:-251631616;mso-position-horizontal-relative:page;mso-position-vertical-relative:text" points="330.6pt,13.7pt,372.2pt,13.7pt" coordsize="832,20" o:allowincell="f" filled="f" strokecolor="blue" strokeweight=".06947mm">
            <v:path arrowok="t"/>
            <w10:wrap anchorx="page"/>
          </v:polyline>
        </w:pict>
      </w:r>
      <w:r w:rsidR="003E76A1">
        <w:rPr>
          <w:rFonts w:ascii="Symbol" w:hAnsi="Symbol" w:cs="Symbol"/>
          <w:color w:val="0000FF"/>
          <w:spacing w:val="-59"/>
          <w:w w:val="95"/>
          <w:position w:val="14"/>
          <w:sz w:val="16"/>
          <w:szCs w:val="16"/>
        </w:rPr>
        <w:t></w:t>
      </w:r>
      <w:r w:rsidR="003E76A1">
        <w:rPr>
          <w:rFonts w:ascii="Symbol" w:hAnsi="Symbol" w:cs="Symbol"/>
          <w:color w:val="0000FF"/>
          <w:w w:val="95"/>
          <w:position w:val="6"/>
          <w:sz w:val="16"/>
          <w:szCs w:val="16"/>
        </w:rPr>
        <w:t></w:t>
      </w:r>
      <w:r w:rsidR="003E76A1">
        <w:rPr>
          <w:rFonts w:ascii="Symbol" w:hAnsi="Symbol" w:cs="Symbol"/>
          <w:color w:val="0000FF"/>
          <w:spacing w:val="-13"/>
          <w:w w:val="95"/>
          <w:position w:val="6"/>
          <w:sz w:val="16"/>
          <w:szCs w:val="16"/>
        </w:rPr>
        <w:t></w:t>
      </w:r>
      <w:r w:rsidR="003E76A1">
        <w:rPr>
          <w:rFonts w:ascii="Symbol" w:hAnsi="Symbol" w:cs="Symbol"/>
          <w:color w:val="0000FF"/>
          <w:w w:val="95"/>
          <w:sz w:val="16"/>
          <w:szCs w:val="16"/>
        </w:rPr>
        <w:t>−</w:t>
      </w:r>
      <w:r w:rsidR="003E76A1">
        <w:rPr>
          <w:rFonts w:ascii="Symbol" w:hAnsi="Symbol" w:cs="Symbol"/>
          <w:color w:val="0000FF"/>
          <w:spacing w:val="4"/>
          <w:w w:val="95"/>
          <w:sz w:val="16"/>
          <w:szCs w:val="16"/>
        </w:rPr>
        <w:t></w:t>
      </w:r>
      <w:r w:rsidR="003E76A1">
        <w:rPr>
          <w:color w:val="0000FF"/>
          <w:spacing w:val="-7"/>
          <w:w w:val="95"/>
          <w:sz w:val="16"/>
          <w:szCs w:val="16"/>
        </w:rPr>
        <w:t>1</w:t>
      </w:r>
      <w:r w:rsidR="003E76A1">
        <w:rPr>
          <w:color w:val="0000FF"/>
          <w:spacing w:val="-4"/>
          <w:w w:val="95"/>
          <w:sz w:val="16"/>
          <w:szCs w:val="16"/>
        </w:rPr>
        <w:t>/</w:t>
      </w:r>
      <w:r w:rsidR="003E76A1">
        <w:rPr>
          <w:color w:val="0000FF"/>
          <w:w w:val="95"/>
          <w:sz w:val="16"/>
          <w:szCs w:val="16"/>
        </w:rPr>
        <w:t>2</w:t>
      </w:r>
      <w:r w:rsidR="003E76A1">
        <w:rPr>
          <w:color w:val="0000FF"/>
          <w:spacing w:val="-6"/>
          <w:sz w:val="16"/>
          <w:szCs w:val="16"/>
        </w:rPr>
        <w:t xml:space="preserve"> </w:t>
      </w:r>
    </w:p>
    <w:p w:rsidR="003E76A1" w:rsidRDefault="00796673" w:rsidP="003E76A1">
      <w:pPr>
        <w:kinsoku w:val="0"/>
        <w:overflowPunct w:val="0"/>
        <w:spacing w:line="29" w:lineRule="atLeast"/>
        <w:ind w:right="373"/>
        <w:jc w:val="right"/>
        <w:rPr>
          <w:rFonts w:ascii="Symbol" w:hAnsi="Symbol" w:cs="Symbol"/>
          <w:color w:val="000000"/>
          <w:sz w:val="16"/>
          <w:szCs w:val="16"/>
        </w:rPr>
      </w:pPr>
      <w:r w:rsidRPr="00796673">
        <w:rPr>
          <w:noProof/>
        </w:rPr>
        <w:pict>
          <v:shape id="_x0000_s1112" type="#_x0000_t202" style="position:absolute;left:0;text-align:left;margin-left:308.9pt;margin-top:3.8pt;width:3pt;height:7.95pt;z-index:-251630592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59" w:lineRule="exact"/>
                    <w:rPr>
                      <w:rFonts w:ascii="Symbol" w:hAnsi="Symbol" w:cs="Symbo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Symbol" w:hAnsi="Symbol" w:cs="Symbol"/>
                      <w:color w:val="0000FF"/>
                      <w:w w:val="99"/>
                      <w:sz w:val="16"/>
                      <w:szCs w:val="16"/>
                    </w:rPr>
                    <w:t>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  <w:w w:val="95"/>
          <w:sz w:val="16"/>
          <w:szCs w:val="16"/>
        </w:rPr>
        <w:t></w:t>
      </w:r>
    </w:p>
    <w:p w:rsidR="003E76A1" w:rsidRDefault="003E76A1" w:rsidP="003E76A1">
      <w:pPr>
        <w:kinsoku w:val="0"/>
        <w:overflowPunct w:val="0"/>
        <w:spacing w:line="283" w:lineRule="exact"/>
        <w:ind w:left="-20"/>
        <w:rPr>
          <w:rFonts w:ascii="Symbol" w:hAnsi="Symbol" w:cs="Symbol"/>
          <w:color w:val="000000"/>
          <w:sz w:val="16"/>
          <w:szCs w:val="16"/>
        </w:rPr>
      </w:pPr>
      <w:r>
        <w:rPr>
          <w:w w:val="95"/>
        </w:rPr>
        <w:br w:type="column"/>
      </w:r>
      <w:r>
        <w:rPr>
          <w:color w:val="0000FF"/>
          <w:w w:val="95"/>
          <w:sz w:val="16"/>
          <w:szCs w:val="16"/>
        </w:rPr>
        <w:lastRenderedPageBreak/>
        <w:t>(</w:t>
      </w:r>
      <w:r>
        <w:rPr>
          <w:color w:val="0000FF"/>
          <w:spacing w:val="-19"/>
          <w:w w:val="95"/>
          <w:sz w:val="16"/>
          <w:szCs w:val="16"/>
        </w:rPr>
        <w:t xml:space="preserve"> </w:t>
      </w:r>
      <w:proofErr w:type="spellStart"/>
      <w:r>
        <w:rPr>
          <w:color w:val="0000FF"/>
          <w:w w:val="95"/>
          <w:sz w:val="16"/>
          <w:szCs w:val="16"/>
        </w:rPr>
        <w:t>l</w:t>
      </w:r>
      <w:r>
        <w:rPr>
          <w:color w:val="0000FF"/>
          <w:spacing w:val="-20"/>
          <w:w w:val="95"/>
          <w:sz w:val="16"/>
          <w:szCs w:val="16"/>
        </w:rPr>
        <w:t>n</w:t>
      </w:r>
      <w:proofErr w:type="spellEnd"/>
      <w:proofErr w:type="gramStart"/>
      <w:r>
        <w:rPr>
          <w:color w:val="0000FF"/>
          <w:w w:val="95"/>
          <w:sz w:val="16"/>
          <w:szCs w:val="16"/>
        </w:rPr>
        <w:t>(</w:t>
      </w:r>
      <w:r>
        <w:rPr>
          <w:color w:val="0000FF"/>
          <w:spacing w:val="-19"/>
          <w:w w:val="95"/>
          <w:sz w:val="16"/>
          <w:szCs w:val="16"/>
        </w:rPr>
        <w:t xml:space="preserve"> </w:t>
      </w:r>
      <w:proofErr w:type="spellStart"/>
      <w:proofErr w:type="gramEnd"/>
      <w:r>
        <w:rPr>
          <w:i/>
          <w:iCs/>
          <w:color w:val="0000FF"/>
          <w:w w:val="95"/>
          <w:sz w:val="16"/>
          <w:szCs w:val="16"/>
        </w:rPr>
        <w:t>x</w:t>
      </w:r>
      <w:proofErr w:type="spellEnd"/>
      <w:r>
        <w:rPr>
          <w:i/>
          <w:iCs/>
          <w:color w:val="0000FF"/>
          <w:spacing w:val="-16"/>
          <w:w w:val="95"/>
          <w:sz w:val="16"/>
          <w:szCs w:val="16"/>
        </w:rPr>
        <w:t xml:space="preserve"> </w:t>
      </w:r>
      <w:r>
        <w:rPr>
          <w:color w:val="0000FF"/>
          <w:w w:val="95"/>
          <w:sz w:val="16"/>
          <w:szCs w:val="16"/>
        </w:rPr>
        <w:t>)</w:t>
      </w:r>
      <w:r>
        <w:rPr>
          <w:color w:val="0000FF"/>
          <w:spacing w:val="1"/>
          <w:w w:val="9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95"/>
          <w:sz w:val="16"/>
          <w:szCs w:val="16"/>
        </w:rPr>
        <w:t>−</w:t>
      </w:r>
      <w:r>
        <w:rPr>
          <w:rFonts w:ascii="Symbol" w:hAnsi="Symbol" w:cs="Symbol"/>
          <w:color w:val="0000FF"/>
          <w:spacing w:val="1"/>
          <w:w w:val="95"/>
          <w:sz w:val="16"/>
          <w:szCs w:val="16"/>
        </w:rPr>
        <w:t></w:t>
      </w:r>
      <w:r>
        <w:rPr>
          <w:rFonts w:ascii="Symbol" w:hAnsi="Symbol" w:cs="Symbol"/>
          <w:color w:val="0000FF"/>
          <w:spacing w:val="13"/>
          <w:w w:val="95"/>
          <w:sz w:val="16"/>
          <w:szCs w:val="16"/>
        </w:rPr>
        <w:t></w:t>
      </w:r>
      <w:r>
        <w:rPr>
          <w:color w:val="0000FF"/>
          <w:spacing w:val="3"/>
          <w:w w:val="95"/>
          <w:sz w:val="16"/>
          <w:szCs w:val="16"/>
        </w:rPr>
        <w:t>)</w:t>
      </w:r>
      <w:r>
        <w:rPr>
          <w:color w:val="0000FF"/>
          <w:w w:val="95"/>
          <w:position w:val="8"/>
          <w:sz w:val="16"/>
          <w:szCs w:val="16"/>
        </w:rPr>
        <w:t>2</w:t>
      </w:r>
      <w:r>
        <w:rPr>
          <w:color w:val="0000FF"/>
          <w:spacing w:val="-3"/>
          <w:w w:val="95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-59"/>
          <w:w w:val="95"/>
          <w:position w:val="4"/>
          <w:sz w:val="16"/>
          <w:szCs w:val="16"/>
        </w:rPr>
        <w:t></w:t>
      </w:r>
      <w:r>
        <w:rPr>
          <w:rFonts w:ascii="Symbol" w:hAnsi="Symbol" w:cs="Symbol"/>
          <w:color w:val="0000FF"/>
          <w:w w:val="95"/>
          <w:position w:val="-4"/>
          <w:sz w:val="16"/>
          <w:szCs w:val="16"/>
        </w:rPr>
        <w:t></w:t>
      </w:r>
    </w:p>
    <w:p w:rsidR="003E76A1" w:rsidRDefault="003E76A1" w:rsidP="003E76A1">
      <w:pPr>
        <w:kinsoku w:val="0"/>
        <w:overflowPunct w:val="0"/>
        <w:spacing w:line="3" w:lineRule="exact"/>
        <w:ind w:left="813"/>
        <w:rPr>
          <w:rFonts w:ascii="Symbol" w:hAnsi="Symbol" w:cs="Symbol"/>
          <w:color w:val="000000"/>
          <w:sz w:val="16"/>
          <w:szCs w:val="16"/>
        </w:rPr>
      </w:pPr>
      <w:r>
        <w:rPr>
          <w:rFonts w:ascii="Symbol" w:hAnsi="Symbol" w:cs="Symbol"/>
          <w:color w:val="0000FF"/>
          <w:sz w:val="16"/>
          <w:szCs w:val="16"/>
        </w:rPr>
        <w:t></w:t>
      </w:r>
    </w:p>
    <w:p w:rsidR="003E76A1" w:rsidRDefault="003E76A1" w:rsidP="003E76A1">
      <w:pPr>
        <w:kinsoku w:val="0"/>
        <w:overflowPunct w:val="0"/>
        <w:spacing w:line="3" w:lineRule="exact"/>
        <w:ind w:left="813"/>
        <w:rPr>
          <w:rFonts w:ascii="Symbol" w:hAnsi="Symbol" w:cs="Symbol"/>
          <w:color w:val="000000"/>
          <w:sz w:val="16"/>
          <w:szCs w:val="1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592" w:space="40"/>
            <w:col w:w="4228"/>
          </w:cols>
          <w:noEndnote/>
        </w:sectPr>
      </w:pPr>
    </w:p>
    <w:p w:rsidR="003E76A1" w:rsidRDefault="003E76A1" w:rsidP="003E76A1">
      <w:pPr>
        <w:kinsoku w:val="0"/>
        <w:overflowPunct w:val="0"/>
        <w:spacing w:line="219" w:lineRule="exact"/>
        <w:jc w:val="right"/>
        <w:rPr>
          <w:rFonts w:ascii="Symbol" w:hAnsi="Symbol" w:cs="Symbol"/>
          <w:color w:val="000000"/>
          <w:sz w:val="16"/>
          <w:szCs w:val="16"/>
        </w:rPr>
      </w:pPr>
      <w:proofErr w:type="spellStart"/>
      <w:r>
        <w:rPr>
          <w:color w:val="0000FF"/>
          <w:spacing w:val="15"/>
          <w:w w:val="95"/>
          <w:position w:val="-12"/>
        </w:rPr>
        <w:lastRenderedPageBreak/>
        <w:t>e</w:t>
      </w:r>
      <w:proofErr w:type="spellEnd"/>
      <w:r>
        <w:rPr>
          <w:rFonts w:ascii="Symbol" w:hAnsi="Symbol" w:cs="Symbol"/>
          <w:color w:val="0000FF"/>
          <w:w w:val="95"/>
          <w:sz w:val="16"/>
          <w:szCs w:val="16"/>
        </w:rPr>
        <w:t></w:t>
      </w:r>
    </w:p>
    <w:p w:rsidR="003E76A1" w:rsidRDefault="003E76A1" w:rsidP="003E76A1">
      <w:pPr>
        <w:kinsoku w:val="0"/>
        <w:overflowPunct w:val="0"/>
        <w:spacing w:line="206" w:lineRule="exact"/>
        <w:ind w:left="3325"/>
        <w:rPr>
          <w:rFonts w:ascii="Symbol" w:hAnsi="Symbol" w:cs="Symbol"/>
          <w:color w:val="000000"/>
        </w:rPr>
      </w:pPr>
      <w:proofErr w:type="spellStart"/>
      <w:r>
        <w:rPr>
          <w:i/>
          <w:iCs/>
          <w:color w:val="0000FF"/>
        </w:rPr>
        <w:t>p</w:t>
      </w:r>
      <w:proofErr w:type="spellEnd"/>
      <w:proofErr w:type="gramStart"/>
      <w:r>
        <w:rPr>
          <w:i/>
          <w:iCs/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-30"/>
        </w:rPr>
        <w:t xml:space="preserve"> </w:t>
      </w:r>
      <w:proofErr w:type="spellStart"/>
      <w:r>
        <w:rPr>
          <w:i/>
          <w:iCs/>
          <w:color w:val="0000FF"/>
          <w:spacing w:val="-3"/>
        </w:rPr>
        <w:t>x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rFonts w:ascii="Symbol" w:hAnsi="Symbol" w:cs="Symbol"/>
          <w:color w:val="0000FF"/>
          <w:spacing w:val="1"/>
        </w:rPr>
        <w:t>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rFonts w:ascii="Symbol" w:hAnsi="Symbol" w:cs="Symbol"/>
          <w:color w:val="0000FF"/>
        </w:rPr>
        <w:t></w:t>
      </w:r>
      <w:r>
        <w:rPr>
          <w:rFonts w:ascii="Symbol" w:hAnsi="Symbol" w:cs="Symbol"/>
          <w:color w:val="0000FF"/>
          <w:spacing w:val="-25"/>
        </w:rPr>
        <w:t></w:t>
      </w:r>
      <w:r>
        <w:rPr>
          <w:color w:val="0000FF"/>
        </w:rPr>
        <w:t>)</w:t>
      </w:r>
      <w:r>
        <w:rPr>
          <w:color w:val="0000FF"/>
          <w:spacing w:val="-5"/>
        </w:rPr>
        <w:t xml:space="preserve"> </w:t>
      </w:r>
      <w:r>
        <w:rPr>
          <w:rFonts w:ascii="Symbol" w:hAnsi="Symbol" w:cs="Symbol"/>
          <w:color w:val="0000FF"/>
        </w:rPr>
        <w:t>→</w:t>
      </w:r>
    </w:p>
    <w:p w:rsidR="003E76A1" w:rsidRDefault="003E76A1" w:rsidP="003E76A1">
      <w:pPr>
        <w:tabs>
          <w:tab w:val="left" w:pos="1186"/>
        </w:tabs>
        <w:kinsoku w:val="0"/>
        <w:overflowPunct w:val="0"/>
        <w:spacing w:line="124" w:lineRule="exact"/>
        <w:ind w:left="663"/>
        <w:rPr>
          <w:rFonts w:ascii="Symbol" w:hAnsi="Symbol" w:cs="Symbol"/>
          <w:color w:val="000000"/>
          <w:sz w:val="16"/>
          <w:szCs w:val="16"/>
        </w:rPr>
      </w:pPr>
      <w:r>
        <w:br w:type="column"/>
      </w:r>
      <w:r>
        <w:rPr>
          <w:rFonts w:ascii="Symbol" w:hAnsi="Symbol" w:cs="Symbol"/>
          <w:color w:val="0000FF"/>
          <w:spacing w:val="3"/>
          <w:position w:val="-8"/>
          <w:sz w:val="16"/>
          <w:szCs w:val="16"/>
        </w:rPr>
        <w:lastRenderedPageBreak/>
        <w:t></w:t>
      </w:r>
      <w:r>
        <w:rPr>
          <w:color w:val="0000FF"/>
          <w:sz w:val="16"/>
          <w:szCs w:val="16"/>
        </w:rPr>
        <w:t>2</w:t>
      </w:r>
      <w:r>
        <w:rPr>
          <w:color w:val="0000FF"/>
          <w:sz w:val="16"/>
          <w:szCs w:val="16"/>
        </w:rPr>
        <w:tab/>
      </w:r>
      <w:r>
        <w:rPr>
          <w:rFonts w:ascii="Symbol" w:hAnsi="Symbol" w:cs="Symbol"/>
          <w:color w:val="0000FF"/>
          <w:spacing w:val="-62"/>
          <w:position w:val="-4"/>
          <w:sz w:val="16"/>
          <w:szCs w:val="16"/>
        </w:rPr>
        <w:t></w:t>
      </w:r>
      <w:r>
        <w:rPr>
          <w:rFonts w:ascii="Symbol" w:hAnsi="Symbol" w:cs="Symbol"/>
          <w:color w:val="0000FF"/>
          <w:position w:val="-12"/>
          <w:sz w:val="16"/>
          <w:szCs w:val="16"/>
        </w:rPr>
        <w:t></w:t>
      </w:r>
    </w:p>
    <w:p w:rsidR="003E76A1" w:rsidRDefault="003E76A1" w:rsidP="003E76A1">
      <w:pPr>
        <w:kinsoku w:val="0"/>
        <w:overflowPunct w:val="0"/>
        <w:spacing w:before="1"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232"/>
        <w:rPr>
          <w:color w:val="000000"/>
        </w:rPr>
      </w:pP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rFonts w:ascii="Symbol" w:hAnsi="Symbol" w:cs="Symbol"/>
          <w:color w:val="0000FF"/>
        </w:rPr>
        <w:t></w:t>
      </w:r>
      <w:r>
        <w:rPr>
          <w:rFonts w:ascii="Symbol" w:hAnsi="Symbol" w:cs="Symbol"/>
          <w:color w:val="0000FF"/>
          <w:spacing w:val="34"/>
        </w:rPr>
        <w:t></w:t>
      </w:r>
      <w:r>
        <w:rPr>
          <w:rFonts w:ascii="Symbol" w:hAnsi="Symbol" w:cs="Symbol"/>
          <w:color w:val="0000FF"/>
        </w:rPr>
        <w:t></w:t>
      </w:r>
      <w:r>
        <w:rPr>
          <w:rFonts w:ascii="Symbol" w:hAnsi="Symbol" w:cs="Symbol"/>
          <w:color w:val="0000FF"/>
          <w:spacing w:val="1"/>
        </w:rPr>
        <w:t></w:t>
      </w:r>
      <w:proofErr w:type="spellStart"/>
      <w:r>
        <w:rPr>
          <w:i/>
          <w:iCs/>
          <w:color w:val="0000FF"/>
        </w:rPr>
        <w:t>x</w:t>
      </w:r>
      <w:proofErr w:type="spellEnd"/>
    </w:p>
    <w:p w:rsidR="003E76A1" w:rsidRDefault="003E76A1" w:rsidP="003E76A1">
      <w:pPr>
        <w:kinsoku w:val="0"/>
        <w:overflowPunct w:val="0"/>
        <w:ind w:left="232"/>
        <w:rPr>
          <w:color w:val="000000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219" w:space="40"/>
            <w:col w:w="4601"/>
          </w:cols>
          <w:noEndnote/>
        </w:sect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before="5" w:line="240" w:lineRule="exact"/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64"/>
        <w:ind w:left="744" w:hanging="630"/>
        <w:rPr>
          <w:sz w:val="28"/>
          <w:szCs w:val="28"/>
        </w:rPr>
      </w:pPr>
      <w:r>
        <w:rPr>
          <w:spacing w:val="-1"/>
          <w:sz w:val="28"/>
          <w:szCs w:val="28"/>
        </w:rPr>
        <w:t>Выполни</w:t>
      </w:r>
      <w:r>
        <w:rPr>
          <w:sz w:val="28"/>
          <w:szCs w:val="28"/>
        </w:rPr>
        <w:t>м</w:t>
      </w:r>
      <w:r>
        <w:rPr>
          <w:spacing w:val="-1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проверк</w:t>
      </w:r>
      <w:r>
        <w:rPr>
          <w:sz w:val="28"/>
          <w:szCs w:val="28"/>
        </w:rPr>
        <w:t>у</w:t>
      </w:r>
      <w:r>
        <w:rPr>
          <w:spacing w:val="-16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условия</w:t>
      </w:r>
      <w:r>
        <w:rPr>
          <w:i/>
          <w:iCs/>
          <w:spacing w:val="-16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нормировки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70" w:lineRule="exact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int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p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x,sigma,mu</w:t>
      </w:r>
      <w:proofErr w:type="spellEnd"/>
      <w:r>
        <w:rPr>
          <w:rFonts w:ascii="Courier New" w:hAnsi="Courier New" w:cs="Courier New"/>
          <w:b/>
          <w:bCs/>
          <w:spacing w:val="-1"/>
        </w:rPr>
        <w:t>),x=0..infinity)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проверк</w:t>
      </w:r>
      <w:r>
        <w:rPr>
          <w:rFonts w:ascii="Courier New" w:hAnsi="Courier New" w:cs="Courier New"/>
          <w:b/>
          <w:bCs/>
        </w:rPr>
        <w:t xml:space="preserve">а </w:t>
      </w:r>
      <w:r>
        <w:rPr>
          <w:rFonts w:ascii="Courier New" w:hAnsi="Courier New" w:cs="Courier New"/>
          <w:b/>
          <w:bCs/>
          <w:spacing w:val="-1"/>
        </w:rPr>
        <w:t>услови</w:t>
      </w:r>
      <w:r>
        <w:rPr>
          <w:rFonts w:ascii="Courier New" w:hAnsi="Courier New" w:cs="Courier New"/>
          <w:b/>
          <w:bCs/>
        </w:rPr>
        <w:t xml:space="preserve">я </w:t>
      </w:r>
      <w:r>
        <w:rPr>
          <w:rFonts w:ascii="Courier New" w:hAnsi="Courier New" w:cs="Courier New"/>
          <w:b/>
          <w:bCs/>
          <w:spacing w:val="-1"/>
        </w:rPr>
        <w:t>нормировки</w:t>
      </w:r>
    </w:p>
    <w:p w:rsidR="003E76A1" w:rsidRDefault="003E76A1" w:rsidP="003E76A1">
      <w:pPr>
        <w:kinsoku w:val="0"/>
        <w:overflowPunct w:val="0"/>
        <w:spacing w:line="239" w:lineRule="exact"/>
        <w:ind w:left="10"/>
        <w:jc w:val="center"/>
        <w:rPr>
          <w:color w:val="000000"/>
          <w:sz w:val="23"/>
          <w:szCs w:val="23"/>
        </w:rPr>
      </w:pPr>
      <w:r>
        <w:rPr>
          <w:color w:val="0000FF"/>
          <w:w w:val="105"/>
          <w:sz w:val="23"/>
          <w:szCs w:val="23"/>
        </w:rPr>
        <w:t>1</w:t>
      </w:r>
    </w:p>
    <w:p w:rsidR="003E76A1" w:rsidRDefault="003E76A1" w:rsidP="003E76A1">
      <w:pPr>
        <w:kinsoku w:val="0"/>
        <w:overflowPunct w:val="0"/>
        <w:spacing w:line="239" w:lineRule="exact"/>
        <w:ind w:left="10"/>
        <w:jc w:val="center"/>
        <w:rPr>
          <w:color w:val="000000"/>
          <w:sz w:val="23"/>
          <w:szCs w:val="23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70"/>
        <w:ind w:left="744" w:hanging="630"/>
        <w:rPr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На</w:t>
      </w:r>
      <w:r>
        <w:rPr>
          <w:spacing w:val="1"/>
          <w:sz w:val="28"/>
          <w:szCs w:val="28"/>
        </w:rPr>
        <w:t>п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>ше</w:t>
      </w:r>
      <w:r>
        <w:rPr>
          <w:sz w:val="28"/>
          <w:szCs w:val="28"/>
        </w:rPr>
        <w:t>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>
        <w:rPr>
          <w:spacing w:val="-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определения</w:t>
      </w:r>
      <w:r>
        <w:rPr>
          <w:spacing w:val="-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начального</w:t>
      </w:r>
      <w:r>
        <w:rPr>
          <w:i/>
          <w:iCs/>
          <w:spacing w:val="-9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момент</w:t>
      </w:r>
      <w:r>
        <w:rPr>
          <w:i/>
          <w:iCs/>
          <w:sz w:val="28"/>
          <w:szCs w:val="28"/>
        </w:rPr>
        <w:t>а</w:t>
      </w:r>
      <w:r>
        <w:rPr>
          <w:i/>
          <w:iCs/>
          <w:spacing w:val="-9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s-</w:t>
      </w:r>
      <w:r>
        <w:rPr>
          <w:i/>
          <w:iCs/>
          <w:spacing w:val="-1"/>
          <w:sz w:val="28"/>
          <w:szCs w:val="28"/>
        </w:rPr>
        <w:t>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8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порядка</w:t>
      </w:r>
    </w:p>
    <w:p w:rsidR="003E76A1" w:rsidRDefault="003E76A1" w:rsidP="003E76A1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ind w:left="567"/>
      </w:pPr>
      <w:r>
        <w:rPr>
          <w:spacing w:val="-1"/>
        </w:rPr>
        <w:t>Очевидн</w:t>
      </w:r>
      <w:r>
        <w:rPr>
          <w:spacing w:val="1"/>
        </w:rPr>
        <w:t>о</w:t>
      </w:r>
      <w:r>
        <w:t>,</w:t>
      </w:r>
      <w:r>
        <w:rPr>
          <w:spacing w:val="6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учетом</w:t>
      </w:r>
      <w:r>
        <w:rPr>
          <w:spacing w:val="7"/>
        </w:rPr>
        <w:t xml:space="preserve"> </w:t>
      </w:r>
      <w:r>
        <w:t>(2.15)</w:t>
      </w:r>
      <w:r>
        <w:rPr>
          <w:spacing w:val="7"/>
        </w:rPr>
        <w:t xml:space="preserve"> </w:t>
      </w:r>
      <w:r>
        <w:rPr>
          <w:spacing w:val="-1"/>
        </w:rPr>
        <w:t>выражени</w:t>
      </w:r>
      <w:r>
        <w:t>е</w:t>
      </w:r>
      <w:r>
        <w:rPr>
          <w:spacing w:val="7"/>
        </w:rPr>
        <w:t xml:space="preserve"> </w:t>
      </w:r>
      <w:r>
        <w:rPr>
          <w:spacing w:val="-1"/>
        </w:rPr>
        <w:t>дл</w:t>
      </w:r>
      <w:r>
        <w:t>я</w:t>
      </w:r>
      <w:r>
        <w:rPr>
          <w:spacing w:val="7"/>
        </w:rPr>
        <w:t xml:space="preserve"> </w:t>
      </w:r>
      <w:r>
        <w:t>начального</w:t>
      </w:r>
      <w:r>
        <w:rPr>
          <w:spacing w:val="8"/>
        </w:rPr>
        <w:t xml:space="preserve"> </w:t>
      </w:r>
      <w:r>
        <w:rPr>
          <w:spacing w:val="-1"/>
        </w:rPr>
        <w:t>момен</w:t>
      </w:r>
      <w:r>
        <w:rPr>
          <w:spacing w:val="1"/>
        </w:rPr>
        <w:t>т</w:t>
      </w:r>
      <w:r>
        <w:t>а</w:t>
      </w:r>
      <w:r>
        <w:rPr>
          <w:spacing w:val="6"/>
        </w:rPr>
        <w:t xml:space="preserve"> </w:t>
      </w:r>
      <w:r>
        <w:rPr>
          <w:i/>
          <w:iCs/>
        </w:rPr>
        <w:t>s</w:t>
      </w:r>
      <w:r>
        <w:t>-го</w:t>
      </w:r>
      <w:r>
        <w:rPr>
          <w:spacing w:val="7"/>
        </w:rPr>
        <w:t xml:space="preserve"> </w:t>
      </w:r>
      <w:r>
        <w:t>порядка</w:t>
      </w:r>
    </w:p>
    <w:p w:rsidR="003E76A1" w:rsidRDefault="003E76A1" w:rsidP="003E76A1">
      <w:pPr>
        <w:pStyle w:val="a8"/>
        <w:kinsoku w:val="0"/>
        <w:overflowPunct w:val="0"/>
        <w:spacing w:line="322" w:lineRule="exact"/>
        <w:ind w:left="114" w:right="110"/>
      </w:pPr>
      <w:r>
        <w:t>(2.5)</w:t>
      </w:r>
      <w:r>
        <w:rPr>
          <w:spacing w:val="-7"/>
        </w:rPr>
        <w:t xml:space="preserve"> </w:t>
      </w:r>
      <w:r>
        <w:rPr>
          <w:spacing w:val="-1"/>
        </w:rPr>
        <w:t>можн</w:t>
      </w:r>
      <w:r>
        <w:t>о</w:t>
      </w:r>
      <w:r>
        <w:rPr>
          <w:spacing w:val="-6"/>
        </w:rPr>
        <w:t xml:space="preserve"> </w:t>
      </w:r>
      <w:r>
        <w:rPr>
          <w:spacing w:val="-1"/>
        </w:rPr>
        <w:t>записат</w:t>
      </w:r>
      <w:r>
        <w:t>ь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1"/>
        </w:rPr>
        <w:t>ви</w:t>
      </w:r>
      <w:r>
        <w:rPr>
          <w:spacing w:val="1"/>
        </w:rPr>
        <w:t>д</w:t>
      </w:r>
      <w:r>
        <w:t>е</w:t>
      </w:r>
    </w:p>
    <w:p w:rsidR="003E76A1" w:rsidRDefault="003E76A1" w:rsidP="003E76A1">
      <w:pPr>
        <w:kinsoku w:val="0"/>
        <w:overflowPunct w:val="0"/>
        <w:spacing w:before="14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66" w:line="213" w:lineRule="exact"/>
        <w:ind w:right="475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∞</w:t>
      </w:r>
    </w:p>
    <w:p w:rsidR="003E76A1" w:rsidRPr="003E76A1" w:rsidRDefault="00796673" w:rsidP="003E76A1">
      <w:pPr>
        <w:tabs>
          <w:tab w:val="left" w:pos="9074"/>
        </w:tabs>
        <w:kinsoku w:val="0"/>
        <w:overflowPunct w:val="0"/>
        <w:spacing w:line="475" w:lineRule="exact"/>
        <w:ind w:left="3378"/>
        <w:rPr>
          <w:w w:val="95"/>
          <w:sz w:val="28"/>
          <w:szCs w:val="28"/>
          <w:lang w:val="en-US"/>
        </w:rPr>
      </w:pPr>
      <w:r w:rsidRPr="00796673">
        <w:rPr>
          <w:noProof/>
        </w:rPr>
        <w:pict>
          <v:shape id="_x0000_s1117" type="#_x0000_t202" style="position:absolute;left:0;text-align:left;margin-left:229.9pt;margin-top:10.9pt;width:3.5pt;height:9pt;z-index:-251625472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80" w:lineRule="exact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iCs/>
                      <w:sz w:val="18"/>
                      <w:szCs w:val="18"/>
                    </w:rPr>
                    <w:t>s</w:t>
                  </w:r>
                  <w:proofErr w:type="spellEnd"/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w w:val="95"/>
          <w:sz w:val="29"/>
          <w:szCs w:val="29"/>
        </w:rPr>
        <w:t></w:t>
      </w:r>
      <w:r w:rsidR="003E76A1">
        <w:rPr>
          <w:rFonts w:ascii="Symbol" w:hAnsi="Symbol" w:cs="Symbol"/>
          <w:spacing w:val="55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32"/>
          <w:w w:val="95"/>
          <w:sz w:val="36"/>
          <w:szCs w:val="36"/>
        </w:rPr>
        <w:t>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0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7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38"/>
          <w:w w:val="95"/>
          <w:sz w:val="29"/>
          <w:szCs w:val="29"/>
        </w:rPr>
        <w:t></w:t>
      </w:r>
      <w:r w:rsidR="003E76A1">
        <w:rPr>
          <w:rFonts w:ascii="Symbol" w:hAnsi="Symbol" w:cs="Symbol"/>
          <w:w w:val="95"/>
          <w:sz w:val="36"/>
          <w:szCs w:val="36"/>
        </w:rPr>
        <w:t></w:t>
      </w:r>
      <w:r w:rsidR="003E76A1">
        <w:rPr>
          <w:rFonts w:ascii="Symbol" w:hAnsi="Symbol" w:cs="Symbol"/>
          <w:spacing w:val="-47"/>
          <w:w w:val="95"/>
          <w:sz w:val="36"/>
          <w:szCs w:val="36"/>
        </w:rPr>
        <w:t></w:t>
      </w:r>
      <w:r w:rsidR="003E76A1">
        <w:rPr>
          <w:rFonts w:ascii="Symbol" w:hAnsi="Symbol" w:cs="Symbol"/>
          <w:w w:val="95"/>
          <w:sz w:val="28"/>
          <w:szCs w:val="28"/>
        </w:rPr>
        <w:t></w:t>
      </w:r>
      <w:r w:rsidR="003E76A1">
        <w:rPr>
          <w:rFonts w:ascii="Symbol" w:hAnsi="Symbol" w:cs="Symbol"/>
          <w:spacing w:val="-1"/>
          <w:w w:val="95"/>
          <w:sz w:val="28"/>
          <w:szCs w:val="28"/>
        </w:rPr>
        <w:t></w:t>
      </w:r>
      <w:r w:rsidR="003E76A1">
        <w:rPr>
          <w:rFonts w:ascii="Symbol" w:hAnsi="Symbol" w:cs="Symbol"/>
          <w:w w:val="95"/>
          <w:position w:val="-10"/>
          <w:sz w:val="42"/>
          <w:szCs w:val="42"/>
        </w:rPr>
        <w:t>∫</w:t>
      </w:r>
      <w:r w:rsidR="003E76A1">
        <w:rPr>
          <w:rFonts w:ascii="Symbol" w:hAnsi="Symbol" w:cs="Symbol"/>
          <w:spacing w:val="-46"/>
          <w:w w:val="95"/>
          <w:position w:val="-10"/>
          <w:sz w:val="42"/>
          <w:szCs w:val="42"/>
        </w:rPr>
        <w:t></w:t>
      </w:r>
      <w:proofErr w:type="spellStart"/>
      <w:r w:rsidR="003E76A1">
        <w:rPr>
          <w:i/>
          <w:iCs/>
          <w:spacing w:val="17"/>
          <w:w w:val="95"/>
          <w:sz w:val="28"/>
          <w:szCs w:val="28"/>
        </w:rPr>
        <w:t>x</w:t>
      </w:r>
      <w:r w:rsidR="003E76A1">
        <w:rPr>
          <w:i/>
          <w:iCs/>
          <w:w w:val="95"/>
          <w:position w:val="12"/>
          <w:sz w:val="18"/>
          <w:szCs w:val="18"/>
        </w:rPr>
        <w:t>s</w:t>
      </w:r>
      <w:proofErr w:type="spellEnd"/>
      <w:r w:rsidR="003E76A1">
        <w:rPr>
          <w:i/>
          <w:iCs/>
          <w:spacing w:val="8"/>
          <w:w w:val="95"/>
          <w:position w:val="12"/>
          <w:sz w:val="18"/>
          <w:szCs w:val="18"/>
        </w:rPr>
        <w:t xml:space="preserve"> </w:t>
      </w:r>
      <w:proofErr w:type="spellStart"/>
      <w:r w:rsidR="003E76A1">
        <w:rPr>
          <w:i/>
          <w:iCs/>
          <w:spacing w:val="6"/>
          <w:w w:val="95"/>
          <w:sz w:val="28"/>
          <w:szCs w:val="28"/>
        </w:rPr>
        <w:t>p</w:t>
      </w:r>
      <w:r w:rsidR="003E76A1">
        <w:rPr>
          <w:rFonts w:ascii="Symbol" w:hAnsi="Symbol" w:cs="Symbol"/>
          <w:spacing w:val="12"/>
          <w:w w:val="95"/>
          <w:sz w:val="36"/>
          <w:szCs w:val="36"/>
        </w:rPr>
        <w:t></w:t>
      </w:r>
      <w:r w:rsidR="003E76A1">
        <w:rPr>
          <w:i/>
          <w:iCs/>
          <w:spacing w:val="1"/>
          <w:w w:val="95"/>
          <w:sz w:val="28"/>
          <w:szCs w:val="28"/>
        </w:rPr>
        <w:t>x</w:t>
      </w:r>
      <w:proofErr w:type="spellEnd"/>
      <w:r w:rsidR="003E76A1">
        <w:rPr>
          <w:w w:val="95"/>
          <w:sz w:val="28"/>
          <w:szCs w:val="28"/>
        </w:rPr>
        <w:t>,</w:t>
      </w:r>
      <w:r w:rsidR="003E76A1">
        <w:rPr>
          <w:spacing w:val="-32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0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8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39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17"/>
          <w:w w:val="95"/>
          <w:sz w:val="36"/>
          <w:szCs w:val="36"/>
        </w:rPr>
        <w:t></w:t>
      </w:r>
      <w:proofErr w:type="spellStart"/>
      <w:r w:rsidR="003E76A1">
        <w:rPr>
          <w:i/>
          <w:iCs/>
          <w:w w:val="95"/>
          <w:sz w:val="28"/>
          <w:szCs w:val="28"/>
        </w:rPr>
        <w:t>dx</w:t>
      </w:r>
      <w:proofErr w:type="spellEnd"/>
      <w:r w:rsidR="003E76A1">
        <w:rPr>
          <w:i/>
          <w:iCs/>
          <w:spacing w:val="-16"/>
          <w:w w:val="95"/>
          <w:sz w:val="28"/>
          <w:szCs w:val="28"/>
        </w:rPr>
        <w:t xml:space="preserve"> </w:t>
      </w:r>
      <w:r w:rsidR="003E76A1">
        <w:rPr>
          <w:w w:val="95"/>
          <w:sz w:val="28"/>
          <w:szCs w:val="28"/>
        </w:rPr>
        <w:t>.</w:t>
      </w:r>
      <w:r w:rsidR="003E76A1">
        <w:rPr>
          <w:w w:val="95"/>
          <w:sz w:val="28"/>
          <w:szCs w:val="28"/>
        </w:rPr>
        <w:tab/>
      </w:r>
      <w:r w:rsidR="003E76A1" w:rsidRPr="003E76A1">
        <w:rPr>
          <w:w w:val="95"/>
          <w:sz w:val="28"/>
          <w:szCs w:val="28"/>
          <w:lang w:val="en-US"/>
        </w:rPr>
        <w:t>(2.16)</w:t>
      </w:r>
    </w:p>
    <w:p w:rsidR="003E76A1" w:rsidRPr="003E76A1" w:rsidRDefault="003E76A1" w:rsidP="003E76A1">
      <w:pPr>
        <w:kinsoku w:val="0"/>
        <w:overflowPunct w:val="0"/>
        <w:spacing w:line="175" w:lineRule="exact"/>
        <w:ind w:right="469"/>
        <w:jc w:val="center"/>
        <w:rPr>
          <w:sz w:val="18"/>
          <w:szCs w:val="18"/>
          <w:lang w:val="en-US"/>
        </w:rPr>
      </w:pPr>
      <w:r w:rsidRPr="003E76A1">
        <w:rPr>
          <w:sz w:val="18"/>
          <w:szCs w:val="18"/>
          <w:lang w:val="en-US"/>
        </w:rPr>
        <w:t>0</w:t>
      </w:r>
    </w:p>
    <w:p w:rsidR="003E76A1" w:rsidRPr="003E76A1" w:rsidRDefault="003E76A1" w:rsidP="003E76A1">
      <w:pPr>
        <w:kinsoku w:val="0"/>
        <w:overflowPunct w:val="0"/>
        <w:spacing w:before="5" w:line="260" w:lineRule="exact"/>
        <w:rPr>
          <w:sz w:val="26"/>
          <w:szCs w:val="26"/>
          <w:lang w:val="en-US"/>
        </w:rPr>
      </w:pPr>
    </w:p>
    <w:p w:rsidR="003E76A1" w:rsidRPr="003E76A1" w:rsidRDefault="003E76A1" w:rsidP="003E76A1">
      <w:pPr>
        <w:kinsoku w:val="0"/>
        <w:overflowPunct w:val="0"/>
        <w:spacing w:before="76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alpha:=(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sigma,mu,s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)-&gt;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int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x^s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)*p(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x,sigma,mu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),x=0..infinity)</w:t>
      </w:r>
      <w:r w:rsidRPr="003E76A1">
        <w:rPr>
          <w:rFonts w:ascii="Courier New" w:hAnsi="Courier New" w:cs="Courier New"/>
          <w:b/>
          <w:bCs/>
          <w:lang w:val="en-US"/>
        </w:rPr>
        <w:t>;</w:t>
      </w:r>
      <w:r w:rsidRPr="003E76A1">
        <w:rPr>
          <w:rFonts w:ascii="Courier New" w:hAnsi="Courier New" w:cs="Courier New"/>
          <w:b/>
          <w:bCs/>
          <w:spacing w:val="-2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lang w:val="en-US"/>
        </w:rPr>
        <w:t>#</w:t>
      </w:r>
    </w:p>
    <w:p w:rsidR="003E76A1" w:rsidRDefault="003E76A1" w:rsidP="003E76A1">
      <w:pPr>
        <w:kinsoku w:val="0"/>
        <w:overflowPunct w:val="0"/>
        <w:spacing w:line="257" w:lineRule="exact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  <w:spacing w:val="-1"/>
        </w:rPr>
        <w:t>начальны</w:t>
      </w:r>
      <w:r>
        <w:rPr>
          <w:rFonts w:ascii="Courier New" w:hAnsi="Courier New" w:cs="Courier New"/>
          <w:b/>
          <w:bCs/>
        </w:rPr>
        <w:t xml:space="preserve">й </w:t>
      </w:r>
      <w:r>
        <w:rPr>
          <w:rFonts w:ascii="Courier New" w:hAnsi="Courier New" w:cs="Courier New"/>
          <w:b/>
          <w:bCs/>
          <w:spacing w:val="-1"/>
        </w:rPr>
        <w:t>момен</w:t>
      </w:r>
      <w:r>
        <w:rPr>
          <w:rFonts w:ascii="Courier New" w:hAnsi="Courier New" w:cs="Courier New"/>
          <w:b/>
          <w:bCs/>
        </w:rPr>
        <w:t xml:space="preserve">т </w:t>
      </w:r>
      <w:r>
        <w:rPr>
          <w:rFonts w:ascii="Courier New" w:hAnsi="Courier New" w:cs="Courier New"/>
          <w:b/>
          <w:bCs/>
          <w:spacing w:val="-1"/>
        </w:rPr>
        <w:t>s</w:t>
      </w:r>
      <w:r>
        <w:rPr>
          <w:rFonts w:ascii="Courier New" w:hAnsi="Courier New" w:cs="Courier New"/>
          <w:b/>
          <w:bCs/>
        </w:rPr>
        <w:t>-</w:t>
      </w:r>
      <w:r>
        <w:rPr>
          <w:rFonts w:ascii="Courier New" w:hAnsi="Courier New" w:cs="Courier New"/>
          <w:b/>
          <w:bCs/>
          <w:spacing w:val="-1"/>
        </w:rPr>
        <w:t>г</w:t>
      </w:r>
      <w:r>
        <w:rPr>
          <w:rFonts w:ascii="Courier New" w:hAnsi="Courier New" w:cs="Courier New"/>
          <w:b/>
          <w:bCs/>
        </w:rPr>
        <w:t xml:space="preserve">о </w:t>
      </w:r>
      <w:r>
        <w:rPr>
          <w:rFonts w:ascii="Courier New" w:hAnsi="Courier New" w:cs="Courier New"/>
          <w:b/>
          <w:bCs/>
          <w:spacing w:val="-1"/>
        </w:rPr>
        <w:t>порядка</w:t>
      </w:r>
    </w:p>
    <w:p w:rsidR="003E76A1" w:rsidRDefault="003E76A1" w:rsidP="003E76A1">
      <w:pPr>
        <w:kinsoku w:val="0"/>
        <w:overflowPunct w:val="0"/>
        <w:spacing w:line="257" w:lineRule="exact"/>
        <w:ind w:left="114"/>
        <w:rPr>
          <w:rFonts w:ascii="Courier New" w:hAnsi="Courier New" w:cs="Courier New"/>
        </w:rPr>
        <w:sectPr w:rsidR="003E76A1">
          <w:pgSz w:w="11900" w:h="16840"/>
          <w:pgMar w:top="1060" w:right="1020" w:bottom="940" w:left="1020" w:header="0" w:footer="758" w:gutter="0"/>
          <w:cols w:space="720"/>
          <w:noEndnote/>
        </w:sectPr>
      </w:pP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796673" w:rsidP="003E76A1">
      <w:pPr>
        <w:kinsoku w:val="0"/>
        <w:overflowPunct w:val="0"/>
        <w:spacing w:line="318" w:lineRule="exact"/>
        <w:ind w:left="3177"/>
        <w:rPr>
          <w:rFonts w:ascii="Symbol" w:hAnsi="Symbol" w:cs="Symbol"/>
          <w:color w:val="000000"/>
          <w:sz w:val="23"/>
          <w:szCs w:val="23"/>
        </w:rPr>
      </w:pPr>
      <w:r w:rsidRPr="00796673">
        <w:rPr>
          <w:noProof/>
        </w:rPr>
        <w:pict>
          <v:shape id="_x0000_s1116" type="#_x0000_t202" style="position:absolute;left:0;text-align:left;margin-left:294.85pt;margin-top:9.65pt;width:8.15pt;height:11.9pt;z-index:-251626496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38" w:lineRule="exact"/>
                    <w:rPr>
                      <w:rFonts w:ascii="Symbol" w:hAnsi="Symbol" w:cs="Symbo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Symbol" w:hAnsi="Symbol" w:cs="Symbol"/>
                      <w:color w:val="0000FF"/>
                      <w:w w:val="103"/>
                      <w:sz w:val="23"/>
                      <w:szCs w:val="23"/>
                    </w:rPr>
                    <w:t>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  <w:w w:val="105"/>
          <w:sz w:val="23"/>
          <w:szCs w:val="23"/>
        </w:rPr>
        <w:t></w:t>
      </w:r>
      <w:r w:rsidR="003E76A1">
        <w:rPr>
          <w:rFonts w:ascii="Symbol" w:hAnsi="Symbol" w:cs="Symbol"/>
          <w:color w:val="0000FF"/>
          <w:spacing w:val="-8"/>
          <w:w w:val="105"/>
          <w:sz w:val="23"/>
          <w:szCs w:val="23"/>
        </w:rPr>
        <w:t></w:t>
      </w:r>
      <w:r w:rsidR="003E76A1">
        <w:rPr>
          <w:color w:val="0000FF"/>
          <w:w w:val="105"/>
          <w:sz w:val="23"/>
          <w:szCs w:val="23"/>
        </w:rPr>
        <w:t>:=</w:t>
      </w:r>
      <w:r w:rsidR="003E76A1">
        <w:rPr>
          <w:color w:val="0000FF"/>
          <w:spacing w:val="-9"/>
          <w:w w:val="105"/>
          <w:sz w:val="23"/>
          <w:szCs w:val="23"/>
        </w:rPr>
        <w:t xml:space="preserve"> </w:t>
      </w:r>
      <w:r w:rsidR="003E76A1">
        <w:rPr>
          <w:color w:val="0000FF"/>
          <w:w w:val="105"/>
          <w:sz w:val="23"/>
          <w:szCs w:val="23"/>
        </w:rPr>
        <w:t>(</w:t>
      </w:r>
      <w:r w:rsidR="003E76A1">
        <w:rPr>
          <w:color w:val="0000FF"/>
          <w:spacing w:val="-31"/>
          <w:w w:val="105"/>
          <w:sz w:val="23"/>
          <w:szCs w:val="23"/>
        </w:rPr>
        <w:t xml:space="preserve"> </w:t>
      </w:r>
      <w:r w:rsidR="003E76A1">
        <w:rPr>
          <w:rFonts w:ascii="Symbol" w:hAnsi="Symbol" w:cs="Symbol"/>
          <w:color w:val="0000FF"/>
          <w:spacing w:val="1"/>
          <w:w w:val="105"/>
          <w:sz w:val="23"/>
          <w:szCs w:val="23"/>
        </w:rPr>
        <w:t></w:t>
      </w:r>
      <w:r w:rsidR="003E76A1">
        <w:rPr>
          <w:color w:val="0000FF"/>
          <w:w w:val="105"/>
          <w:sz w:val="23"/>
          <w:szCs w:val="23"/>
        </w:rPr>
        <w:t>,</w:t>
      </w:r>
      <w:r w:rsidR="003E76A1">
        <w:rPr>
          <w:color w:val="0000FF"/>
          <w:spacing w:val="-7"/>
          <w:w w:val="105"/>
          <w:sz w:val="23"/>
          <w:szCs w:val="23"/>
        </w:rPr>
        <w:t xml:space="preserve"> </w:t>
      </w:r>
      <w:r w:rsidR="003E76A1">
        <w:rPr>
          <w:rFonts w:ascii="Symbol" w:hAnsi="Symbol" w:cs="Symbol"/>
          <w:color w:val="0000FF"/>
          <w:spacing w:val="10"/>
          <w:w w:val="105"/>
          <w:sz w:val="23"/>
          <w:szCs w:val="23"/>
        </w:rPr>
        <w:t></w:t>
      </w:r>
      <w:r w:rsidR="003E76A1">
        <w:rPr>
          <w:color w:val="0000FF"/>
          <w:w w:val="105"/>
          <w:sz w:val="23"/>
          <w:szCs w:val="23"/>
        </w:rPr>
        <w:t>,</w:t>
      </w:r>
      <w:r w:rsidR="003E76A1">
        <w:rPr>
          <w:color w:val="0000FF"/>
          <w:spacing w:val="-6"/>
          <w:w w:val="105"/>
          <w:sz w:val="23"/>
          <w:szCs w:val="23"/>
        </w:rPr>
        <w:t xml:space="preserve"> </w:t>
      </w:r>
      <w:proofErr w:type="spellStart"/>
      <w:r w:rsidR="003E76A1">
        <w:rPr>
          <w:i/>
          <w:iCs/>
          <w:color w:val="0000FF"/>
          <w:w w:val="105"/>
          <w:sz w:val="23"/>
          <w:szCs w:val="23"/>
        </w:rPr>
        <w:t>s</w:t>
      </w:r>
      <w:proofErr w:type="spellEnd"/>
      <w:proofErr w:type="gramStart"/>
      <w:r w:rsidR="003E76A1">
        <w:rPr>
          <w:i/>
          <w:iCs/>
          <w:color w:val="0000FF"/>
          <w:spacing w:val="-35"/>
          <w:w w:val="105"/>
          <w:sz w:val="23"/>
          <w:szCs w:val="23"/>
        </w:rPr>
        <w:t xml:space="preserve"> </w:t>
      </w:r>
      <w:r w:rsidR="003E76A1">
        <w:rPr>
          <w:color w:val="0000FF"/>
          <w:w w:val="105"/>
          <w:sz w:val="23"/>
          <w:szCs w:val="23"/>
        </w:rPr>
        <w:t>)</w:t>
      </w:r>
      <w:proofErr w:type="gramEnd"/>
      <w:r w:rsidR="003E76A1">
        <w:rPr>
          <w:color w:val="0000FF"/>
          <w:spacing w:val="-9"/>
          <w:w w:val="105"/>
          <w:sz w:val="23"/>
          <w:szCs w:val="23"/>
        </w:rPr>
        <w:t xml:space="preserve"> </w:t>
      </w:r>
      <w:r w:rsidR="003E76A1">
        <w:rPr>
          <w:rFonts w:ascii="Symbol" w:hAnsi="Symbol" w:cs="Symbol"/>
          <w:color w:val="0000FF"/>
          <w:w w:val="105"/>
          <w:sz w:val="23"/>
          <w:szCs w:val="23"/>
        </w:rPr>
        <w:t>→</w:t>
      </w:r>
      <w:r w:rsidR="003E76A1">
        <w:rPr>
          <w:color w:val="0000FF"/>
          <w:spacing w:val="11"/>
          <w:sz w:val="23"/>
          <w:szCs w:val="23"/>
        </w:rPr>
        <w:t xml:space="preserve"> </w:t>
      </w:r>
      <w:r w:rsidR="003E76A1">
        <w:rPr>
          <w:rFonts w:ascii="Symbol" w:hAnsi="Symbol" w:cs="Symbol"/>
          <w:color w:val="0000FF"/>
          <w:w w:val="105"/>
          <w:position w:val="8"/>
          <w:sz w:val="23"/>
          <w:szCs w:val="23"/>
        </w:rPr>
        <w:t>⌠</w:t>
      </w:r>
    </w:p>
    <w:p w:rsidR="003E76A1" w:rsidRPr="00C56DB1" w:rsidRDefault="003E76A1" w:rsidP="003E76A1">
      <w:pPr>
        <w:kinsoku w:val="0"/>
        <w:overflowPunct w:val="0"/>
        <w:spacing w:line="165" w:lineRule="exact"/>
        <w:ind w:left="-28"/>
        <w:rPr>
          <w:rFonts w:ascii="Symbol" w:hAnsi="Symbol" w:cs="Symbol"/>
          <w:color w:val="000000"/>
          <w:sz w:val="16"/>
          <w:szCs w:val="16"/>
        </w:rPr>
      </w:pPr>
      <w:r w:rsidRPr="00C56DB1">
        <w:br w:type="column"/>
      </w:r>
      <w:r w:rsidRPr="00C56DB1">
        <w:rPr>
          <w:rFonts w:ascii="Symbol" w:hAnsi="Symbol" w:cs="Symbol"/>
          <w:color w:val="0000FF"/>
          <w:sz w:val="16"/>
          <w:szCs w:val="16"/>
        </w:rPr>
        <w:lastRenderedPageBreak/>
        <w:t>∞</w:t>
      </w:r>
    </w:p>
    <w:p w:rsidR="003E76A1" w:rsidRPr="003E76A1" w:rsidRDefault="003E76A1" w:rsidP="003E76A1">
      <w:pPr>
        <w:kinsoku w:val="0"/>
        <w:overflowPunct w:val="0"/>
        <w:spacing w:before="15" w:line="256" w:lineRule="exact"/>
        <w:ind w:left="86"/>
        <w:rPr>
          <w:color w:val="000000"/>
          <w:sz w:val="23"/>
          <w:szCs w:val="23"/>
          <w:lang w:val="en-US"/>
        </w:rPr>
      </w:pPr>
      <w:proofErr w:type="gramStart"/>
      <w:r w:rsidRPr="003E76A1">
        <w:rPr>
          <w:i/>
          <w:iCs/>
          <w:color w:val="0000FF"/>
          <w:spacing w:val="6"/>
          <w:sz w:val="23"/>
          <w:szCs w:val="23"/>
          <w:lang w:val="en-US"/>
        </w:rPr>
        <w:t>x</w:t>
      </w:r>
      <w:r w:rsidRPr="003E76A1">
        <w:rPr>
          <w:i/>
          <w:iCs/>
          <w:color w:val="0000FF"/>
          <w:position w:val="10"/>
          <w:sz w:val="16"/>
          <w:szCs w:val="16"/>
          <w:lang w:val="en-US"/>
        </w:rPr>
        <w:t>s</w:t>
      </w:r>
      <w:proofErr w:type="gramEnd"/>
      <w:r w:rsidRPr="003E76A1">
        <w:rPr>
          <w:i/>
          <w:iCs/>
          <w:color w:val="0000FF"/>
          <w:spacing w:val="22"/>
          <w:position w:val="10"/>
          <w:sz w:val="16"/>
          <w:szCs w:val="16"/>
          <w:lang w:val="en-US"/>
        </w:rPr>
        <w:t xml:space="preserve"> </w:t>
      </w:r>
      <w:r w:rsidRPr="003E76A1">
        <w:rPr>
          <w:color w:val="0000FF"/>
          <w:spacing w:val="4"/>
          <w:sz w:val="23"/>
          <w:szCs w:val="23"/>
          <w:lang w:val="en-US"/>
        </w:rPr>
        <w:t>p</w:t>
      </w:r>
      <w:r w:rsidRPr="003E76A1">
        <w:rPr>
          <w:color w:val="0000FF"/>
          <w:sz w:val="23"/>
          <w:szCs w:val="23"/>
          <w:lang w:val="en-US"/>
        </w:rPr>
        <w:t>(</w:t>
      </w:r>
      <w:r w:rsidRPr="003E76A1">
        <w:rPr>
          <w:color w:val="0000FF"/>
          <w:spacing w:val="-23"/>
          <w:sz w:val="23"/>
          <w:szCs w:val="23"/>
          <w:lang w:val="en-US"/>
        </w:rPr>
        <w:t xml:space="preserve"> </w:t>
      </w:r>
      <w:r w:rsidRPr="003E76A1">
        <w:rPr>
          <w:i/>
          <w:iCs/>
          <w:color w:val="0000FF"/>
          <w:spacing w:val="-3"/>
          <w:sz w:val="23"/>
          <w:szCs w:val="23"/>
          <w:lang w:val="en-US"/>
        </w:rPr>
        <w:t>x</w:t>
      </w:r>
      <w:r w:rsidRPr="003E76A1">
        <w:rPr>
          <w:color w:val="0000FF"/>
          <w:sz w:val="23"/>
          <w:szCs w:val="23"/>
          <w:lang w:val="en-US"/>
        </w:rPr>
        <w:t>,</w:t>
      </w:r>
      <w:r w:rsidRPr="003E76A1">
        <w:rPr>
          <w:color w:val="0000FF"/>
          <w:spacing w:val="9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</w:t>
      </w:r>
      <w:r w:rsidRPr="003E76A1">
        <w:rPr>
          <w:color w:val="0000FF"/>
          <w:sz w:val="23"/>
          <w:szCs w:val="23"/>
          <w:lang w:val="en-US"/>
        </w:rPr>
        <w:t>,</w:t>
      </w:r>
      <w:r w:rsidRPr="003E76A1">
        <w:rPr>
          <w:color w:val="0000FF"/>
          <w:spacing w:val="8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</w:t>
      </w:r>
      <w:r>
        <w:rPr>
          <w:rFonts w:ascii="Symbol" w:hAnsi="Symbol" w:cs="Symbol"/>
          <w:color w:val="0000FF"/>
          <w:spacing w:val="-18"/>
          <w:sz w:val="23"/>
          <w:szCs w:val="23"/>
        </w:rPr>
        <w:t></w:t>
      </w:r>
      <w:r w:rsidRPr="003E76A1">
        <w:rPr>
          <w:color w:val="0000FF"/>
          <w:sz w:val="23"/>
          <w:szCs w:val="23"/>
          <w:lang w:val="en-US"/>
        </w:rPr>
        <w:t>)</w:t>
      </w:r>
      <w:r w:rsidRPr="003E76A1">
        <w:rPr>
          <w:color w:val="0000FF"/>
          <w:spacing w:val="9"/>
          <w:sz w:val="23"/>
          <w:szCs w:val="23"/>
          <w:lang w:val="en-US"/>
        </w:rPr>
        <w:t xml:space="preserve"> </w:t>
      </w:r>
      <w:proofErr w:type="spellStart"/>
      <w:r w:rsidRPr="003E76A1">
        <w:rPr>
          <w:i/>
          <w:iCs/>
          <w:color w:val="0000FF"/>
          <w:spacing w:val="4"/>
          <w:sz w:val="23"/>
          <w:szCs w:val="23"/>
          <w:lang w:val="en-US"/>
        </w:rPr>
        <w:t>d</w:t>
      </w:r>
      <w:r w:rsidRPr="003E76A1">
        <w:rPr>
          <w:i/>
          <w:iCs/>
          <w:color w:val="0000FF"/>
          <w:sz w:val="23"/>
          <w:szCs w:val="23"/>
          <w:lang w:val="en-US"/>
        </w:rPr>
        <w:t>x</w:t>
      </w:r>
      <w:proofErr w:type="spellEnd"/>
    </w:p>
    <w:p w:rsidR="003E76A1" w:rsidRPr="003E76A1" w:rsidRDefault="003E76A1" w:rsidP="003E76A1">
      <w:pPr>
        <w:kinsoku w:val="0"/>
        <w:overflowPunct w:val="0"/>
        <w:spacing w:before="15" w:line="256" w:lineRule="exact"/>
        <w:ind w:left="86"/>
        <w:rPr>
          <w:color w:val="000000"/>
          <w:sz w:val="23"/>
          <w:szCs w:val="23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040" w:space="40"/>
            <w:col w:w="4780"/>
          </w:cols>
          <w:noEndnote/>
        </w:sectPr>
      </w:pPr>
    </w:p>
    <w:p w:rsidR="003E76A1" w:rsidRPr="003E76A1" w:rsidRDefault="003E76A1" w:rsidP="003E76A1">
      <w:pPr>
        <w:kinsoku w:val="0"/>
        <w:overflowPunct w:val="0"/>
        <w:spacing w:line="310" w:lineRule="exact"/>
        <w:ind w:left="4822" w:right="4739"/>
        <w:jc w:val="center"/>
        <w:rPr>
          <w:color w:val="000000"/>
          <w:sz w:val="16"/>
          <w:szCs w:val="16"/>
          <w:lang w:val="en-US"/>
        </w:rPr>
      </w:pPr>
      <w:r w:rsidRPr="003E76A1">
        <w:rPr>
          <w:rFonts w:ascii="Symbol" w:hAnsi="Symbol" w:cs="Symbol"/>
          <w:color w:val="0000FF"/>
          <w:spacing w:val="-52"/>
          <w:sz w:val="23"/>
          <w:szCs w:val="23"/>
          <w:lang w:val="en-US"/>
        </w:rPr>
        <w:lastRenderedPageBreak/>
        <w:t>⌡</w:t>
      </w:r>
      <w:r w:rsidRPr="003E76A1">
        <w:rPr>
          <w:color w:val="0000FF"/>
          <w:position w:val="-8"/>
          <w:sz w:val="16"/>
          <w:szCs w:val="16"/>
          <w:lang w:val="en-US"/>
        </w:rPr>
        <w:t>0</w:t>
      </w:r>
    </w:p>
    <w:p w:rsidR="003E76A1" w:rsidRPr="003E76A1" w:rsidRDefault="003E76A1" w:rsidP="003E76A1">
      <w:pPr>
        <w:kinsoku w:val="0"/>
        <w:overflowPunct w:val="0"/>
        <w:spacing w:before="8" w:line="180" w:lineRule="exact"/>
        <w:rPr>
          <w:sz w:val="18"/>
          <w:szCs w:val="18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61" w:lineRule="exact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alpha(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sigma,mu,s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));</w:t>
      </w:r>
    </w:p>
    <w:p w:rsidR="003E76A1" w:rsidRDefault="003E76A1" w:rsidP="003E76A1">
      <w:pPr>
        <w:kinsoku w:val="0"/>
        <w:overflowPunct w:val="0"/>
        <w:spacing w:line="209" w:lineRule="exact"/>
        <w:ind w:left="4242" w:right="4111"/>
        <w:jc w:val="center"/>
        <w:rPr>
          <w:color w:val="000000"/>
          <w:sz w:val="16"/>
          <w:szCs w:val="16"/>
        </w:rPr>
      </w:pPr>
      <w:r>
        <w:rPr>
          <w:color w:val="0000FF"/>
          <w:sz w:val="16"/>
          <w:szCs w:val="16"/>
        </w:rPr>
        <w:t>(</w:t>
      </w:r>
      <w:r>
        <w:rPr>
          <w:color w:val="0000FF"/>
          <w:spacing w:val="-24"/>
          <w:sz w:val="16"/>
          <w:szCs w:val="16"/>
        </w:rPr>
        <w:t xml:space="preserve"> </w:t>
      </w:r>
      <w:r>
        <w:rPr>
          <w:color w:val="0000FF"/>
          <w:spacing w:val="-9"/>
          <w:sz w:val="16"/>
          <w:szCs w:val="16"/>
        </w:rPr>
        <w:t>1</w:t>
      </w:r>
      <w:r>
        <w:rPr>
          <w:color w:val="0000FF"/>
          <w:spacing w:val="-3"/>
          <w:sz w:val="16"/>
          <w:szCs w:val="16"/>
        </w:rPr>
        <w:t>/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10"/>
          <w:sz w:val="16"/>
          <w:szCs w:val="16"/>
        </w:rPr>
        <w:t xml:space="preserve"> </w:t>
      </w:r>
      <w:proofErr w:type="spellStart"/>
      <w:r>
        <w:rPr>
          <w:i/>
          <w:iCs/>
          <w:color w:val="0000FF"/>
          <w:sz w:val="16"/>
          <w:szCs w:val="16"/>
        </w:rPr>
        <w:t>s</w:t>
      </w:r>
      <w:proofErr w:type="spellEnd"/>
      <w:r>
        <w:rPr>
          <w:i/>
          <w:iCs/>
          <w:color w:val="0000FF"/>
          <w:spacing w:val="-5"/>
          <w:sz w:val="16"/>
          <w:szCs w:val="16"/>
        </w:rPr>
        <w:t xml:space="preserve"> </w:t>
      </w:r>
      <w:proofErr w:type="gramStart"/>
      <w:r>
        <w:rPr>
          <w:color w:val="0000FF"/>
          <w:sz w:val="16"/>
          <w:szCs w:val="16"/>
        </w:rPr>
        <w:t>(</w:t>
      </w:r>
      <w:r>
        <w:rPr>
          <w:color w:val="0000FF"/>
          <w:spacing w:val="-23"/>
          <w:sz w:val="16"/>
          <w:szCs w:val="16"/>
        </w:rPr>
        <w:t xml:space="preserve"> </w:t>
      </w:r>
      <w:proofErr w:type="spellStart"/>
      <w:proofErr w:type="gramEnd"/>
      <w:r>
        <w:rPr>
          <w:i/>
          <w:iCs/>
          <w:color w:val="0000FF"/>
          <w:sz w:val="16"/>
          <w:szCs w:val="16"/>
        </w:rPr>
        <w:t>s</w:t>
      </w:r>
      <w:proofErr w:type="spellEnd"/>
      <w:r>
        <w:rPr>
          <w:i/>
          <w:iCs/>
          <w:color w:val="0000FF"/>
          <w:spacing w:val="-4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position w:val="8"/>
          <w:sz w:val="16"/>
          <w:szCs w:val="16"/>
        </w:rPr>
        <w:t>2</w:t>
      </w:r>
      <w:r>
        <w:rPr>
          <w:color w:val="0000FF"/>
          <w:spacing w:val="-12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6"/>
          <w:sz w:val="16"/>
          <w:szCs w:val="16"/>
        </w:rPr>
        <w:t>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11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13"/>
          <w:sz w:val="16"/>
          <w:szCs w:val="16"/>
        </w:rPr>
        <w:t></w:t>
      </w:r>
      <w:r>
        <w:rPr>
          <w:color w:val="0000FF"/>
          <w:sz w:val="16"/>
          <w:szCs w:val="16"/>
        </w:rPr>
        <w:t>)</w:t>
      </w:r>
      <w:r>
        <w:rPr>
          <w:color w:val="0000FF"/>
          <w:spacing w:val="-23"/>
          <w:sz w:val="16"/>
          <w:szCs w:val="16"/>
        </w:rPr>
        <w:t xml:space="preserve"> 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11" w:lineRule="exact"/>
        <w:ind w:right="1351"/>
        <w:jc w:val="center"/>
        <w:rPr>
          <w:color w:val="000000"/>
        </w:rPr>
      </w:pPr>
      <w:proofErr w:type="spellStart"/>
      <w:r>
        <w:rPr>
          <w:color w:val="0000FF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3E76A1" w:rsidRDefault="003E76A1" w:rsidP="003E76A1">
      <w:pPr>
        <w:pStyle w:val="a8"/>
        <w:kinsoku w:val="0"/>
        <w:overflowPunct w:val="0"/>
        <w:spacing w:before="67" w:line="322" w:lineRule="exact"/>
        <w:ind w:left="114" w:right="107"/>
      </w:pPr>
      <w:r>
        <w:rPr>
          <w:spacing w:val="-1"/>
        </w:rPr>
        <w:t>Ита</w:t>
      </w:r>
      <w:r>
        <w:rPr>
          <w:spacing w:val="1"/>
        </w:rPr>
        <w:t>к</w:t>
      </w:r>
      <w:r>
        <w:t>,</w:t>
      </w:r>
      <w:r>
        <w:rPr>
          <w:spacing w:val="16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начального</w:t>
      </w:r>
      <w:r>
        <w:rPr>
          <w:spacing w:val="17"/>
        </w:rPr>
        <w:t xml:space="preserve"> </w:t>
      </w:r>
      <w:r>
        <w:rPr>
          <w:spacing w:val="-1"/>
        </w:rPr>
        <w:t>моме</w:t>
      </w:r>
      <w:r>
        <w:rPr>
          <w:spacing w:val="1"/>
        </w:rPr>
        <w:t>н</w:t>
      </w:r>
      <w:r>
        <w:t>та</w:t>
      </w:r>
      <w:r>
        <w:rPr>
          <w:spacing w:val="17"/>
        </w:rPr>
        <w:t xml:space="preserve"> </w:t>
      </w:r>
      <w:r>
        <w:rPr>
          <w:i/>
          <w:iCs/>
        </w:rPr>
        <w:t>s</w:t>
      </w:r>
      <w:r>
        <w:t>-го</w:t>
      </w:r>
      <w:r>
        <w:rPr>
          <w:spacing w:val="17"/>
        </w:rPr>
        <w:t xml:space="preserve"> </w:t>
      </w:r>
      <w:r>
        <w:t>порядка</w:t>
      </w:r>
      <w:r>
        <w:rPr>
          <w:spacing w:val="18"/>
        </w:rPr>
        <w:t xml:space="preserve"> </w:t>
      </w:r>
      <w:r>
        <w:rPr>
          <w:spacing w:val="-1"/>
        </w:rPr>
        <w:t>можн</w:t>
      </w:r>
      <w:r>
        <w:t>о</w:t>
      </w:r>
      <w:r>
        <w:rPr>
          <w:spacing w:val="17"/>
        </w:rPr>
        <w:t xml:space="preserve"> </w:t>
      </w:r>
      <w:r>
        <w:rPr>
          <w:spacing w:val="-1"/>
        </w:rPr>
        <w:t>выписат</w:t>
      </w:r>
      <w:r>
        <w:t>ь</w:t>
      </w:r>
      <w:r>
        <w:rPr>
          <w:spacing w:val="18"/>
        </w:rPr>
        <w:t xml:space="preserve"> </w:t>
      </w:r>
      <w:r>
        <w:t>следующую</w:t>
      </w:r>
      <w:r>
        <w:rPr>
          <w:spacing w:val="17"/>
        </w:rPr>
        <w:t xml:space="preserve"> </w:t>
      </w:r>
      <w:r>
        <w:t>фо</w:t>
      </w:r>
      <w:proofErr w:type="gramStart"/>
      <w:r>
        <w:t>р-</w:t>
      </w:r>
      <w:proofErr w:type="gramEnd"/>
      <w:r>
        <w:t xml:space="preserve"> </w:t>
      </w:r>
      <w:r>
        <w:rPr>
          <w:spacing w:val="-1"/>
        </w:rPr>
        <w:t>мул</w:t>
      </w:r>
      <w:r>
        <w:t>у:</w:t>
      </w:r>
    </w:p>
    <w:p w:rsidR="003E76A1" w:rsidRDefault="003E76A1" w:rsidP="003E76A1">
      <w:pPr>
        <w:kinsoku w:val="0"/>
        <w:overflowPunct w:val="0"/>
        <w:spacing w:before="3" w:line="280" w:lineRule="exact"/>
        <w:rPr>
          <w:sz w:val="28"/>
          <w:szCs w:val="28"/>
        </w:rPr>
      </w:pPr>
    </w:p>
    <w:p w:rsidR="003E76A1" w:rsidRDefault="003E76A1" w:rsidP="003E76A1">
      <w:pPr>
        <w:kinsoku w:val="0"/>
        <w:overflowPunct w:val="0"/>
        <w:spacing w:before="3" w:line="280" w:lineRule="exact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796673" w:rsidP="003E76A1">
      <w:pPr>
        <w:kinsoku w:val="0"/>
        <w:overflowPunct w:val="0"/>
        <w:spacing w:before="66" w:line="416" w:lineRule="exact"/>
        <w:ind w:right="17"/>
        <w:jc w:val="right"/>
        <w:rPr>
          <w:sz w:val="28"/>
          <w:szCs w:val="28"/>
        </w:rPr>
      </w:pPr>
      <w:r w:rsidRPr="00796673">
        <w:rPr>
          <w:noProof/>
        </w:rPr>
        <w:lastRenderedPageBreak/>
        <w:pict>
          <v:polyline id="_x0000_s1114" style="position:absolute;left:0;text-align:left;z-index:-251628544;mso-position-horizontal-relative:page;mso-position-vertical-relative:text" points="308.3pt,21.35pt,316.45pt,21.35pt" coordsize="163,20" o:allowincell="f" filled="f" strokeweight=".17603mm">
            <v:path arrowok="t"/>
            <w10:wrap anchorx="page"/>
          </v:polyline>
        </w:pict>
      </w:r>
      <w:r w:rsidR="003E76A1">
        <w:rPr>
          <w:rFonts w:ascii="Symbol" w:hAnsi="Symbol" w:cs="Symbol"/>
          <w:w w:val="95"/>
          <w:sz w:val="29"/>
          <w:szCs w:val="29"/>
        </w:rPr>
        <w:t></w:t>
      </w:r>
      <w:r w:rsidR="003E76A1">
        <w:rPr>
          <w:rFonts w:ascii="Symbol" w:hAnsi="Symbol" w:cs="Symbol"/>
          <w:spacing w:val="52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32"/>
          <w:w w:val="95"/>
          <w:sz w:val="36"/>
          <w:szCs w:val="36"/>
        </w:rPr>
        <w:t>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2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8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39"/>
          <w:w w:val="95"/>
          <w:sz w:val="29"/>
          <w:szCs w:val="29"/>
        </w:rPr>
        <w:t></w:t>
      </w:r>
      <w:r w:rsidR="003E76A1">
        <w:rPr>
          <w:rFonts w:ascii="Symbol" w:hAnsi="Symbol" w:cs="Symbol"/>
          <w:w w:val="95"/>
          <w:sz w:val="36"/>
          <w:szCs w:val="36"/>
        </w:rPr>
        <w:t></w:t>
      </w:r>
      <w:r w:rsidR="003E76A1">
        <w:rPr>
          <w:rFonts w:ascii="Symbol" w:hAnsi="Symbol" w:cs="Symbol"/>
          <w:spacing w:val="-50"/>
          <w:w w:val="95"/>
          <w:sz w:val="36"/>
          <w:szCs w:val="36"/>
        </w:rPr>
        <w:t></w:t>
      </w:r>
      <w:r w:rsidR="003E76A1">
        <w:rPr>
          <w:rFonts w:ascii="Symbol" w:hAnsi="Symbol" w:cs="Symbol"/>
          <w:w w:val="95"/>
          <w:sz w:val="28"/>
          <w:szCs w:val="28"/>
        </w:rPr>
        <w:t></w:t>
      </w:r>
      <w:r w:rsidR="003E76A1">
        <w:rPr>
          <w:rFonts w:ascii="Symbol" w:hAnsi="Symbol" w:cs="Symbol"/>
          <w:spacing w:val="-13"/>
          <w:w w:val="95"/>
          <w:sz w:val="28"/>
          <w:szCs w:val="28"/>
        </w:rPr>
        <w:t></w:t>
      </w:r>
      <w:proofErr w:type="spellStart"/>
      <w:r w:rsidR="003E76A1">
        <w:rPr>
          <w:w w:val="95"/>
          <w:sz w:val="28"/>
          <w:szCs w:val="28"/>
        </w:rPr>
        <w:t>ex</w:t>
      </w:r>
      <w:r w:rsidR="003E76A1">
        <w:rPr>
          <w:spacing w:val="9"/>
          <w:w w:val="95"/>
          <w:sz w:val="28"/>
          <w:szCs w:val="28"/>
        </w:rPr>
        <w:t>p</w:t>
      </w:r>
      <w:proofErr w:type="spellEnd"/>
      <w:r w:rsidR="003E76A1">
        <w:rPr>
          <w:rFonts w:ascii="Symbol" w:hAnsi="Symbol" w:cs="Symbol"/>
          <w:w w:val="95"/>
          <w:position w:val="15"/>
          <w:sz w:val="28"/>
          <w:szCs w:val="28"/>
        </w:rPr>
        <w:t></w:t>
      </w:r>
      <w:r w:rsidR="003E76A1">
        <w:rPr>
          <w:rFonts w:ascii="Symbol" w:hAnsi="Symbol" w:cs="Symbol"/>
          <w:spacing w:val="-30"/>
          <w:w w:val="95"/>
          <w:position w:val="15"/>
          <w:sz w:val="28"/>
          <w:szCs w:val="28"/>
        </w:rPr>
        <w:t></w:t>
      </w:r>
      <w:proofErr w:type="spellStart"/>
      <w:r w:rsidR="003E76A1">
        <w:rPr>
          <w:i/>
          <w:iCs/>
          <w:w w:val="95"/>
          <w:position w:val="17"/>
          <w:sz w:val="28"/>
          <w:szCs w:val="28"/>
        </w:rPr>
        <w:t>s</w:t>
      </w:r>
      <w:proofErr w:type="spellEnd"/>
    </w:p>
    <w:p w:rsidR="003E76A1" w:rsidRDefault="003E76A1" w:rsidP="003E76A1">
      <w:pPr>
        <w:tabs>
          <w:tab w:val="left" w:pos="1461"/>
        </w:tabs>
        <w:kinsoku w:val="0"/>
        <w:overflowPunct w:val="0"/>
        <w:spacing w:line="328" w:lineRule="exact"/>
        <w:jc w:val="right"/>
        <w:rPr>
          <w:sz w:val="28"/>
          <w:szCs w:val="28"/>
        </w:rPr>
      </w:pPr>
      <w:proofErr w:type="spellStart"/>
      <w:r>
        <w:rPr>
          <w:i/>
          <w:iCs/>
          <w:sz w:val="18"/>
          <w:szCs w:val="18"/>
        </w:rPr>
        <w:t>s</w:t>
      </w:r>
      <w:proofErr w:type="spellEnd"/>
      <w:r>
        <w:rPr>
          <w:i/>
          <w:iCs/>
          <w:sz w:val="18"/>
          <w:szCs w:val="18"/>
        </w:rPr>
        <w:tab/>
      </w:r>
      <w:r>
        <w:rPr>
          <w:rFonts w:ascii="Symbol" w:hAnsi="Symbol" w:cs="Symbol"/>
          <w:spacing w:val="-108"/>
          <w:position w:val="-5"/>
          <w:sz w:val="28"/>
          <w:szCs w:val="28"/>
        </w:rPr>
        <w:t></w:t>
      </w:r>
      <w:r>
        <w:rPr>
          <w:rFonts w:ascii="Symbol" w:hAnsi="Symbol" w:cs="Symbol"/>
          <w:position w:val="-18"/>
          <w:sz w:val="28"/>
          <w:szCs w:val="28"/>
        </w:rPr>
        <w:t></w:t>
      </w:r>
      <w:r>
        <w:rPr>
          <w:rFonts w:ascii="Symbol" w:hAnsi="Symbol" w:cs="Symbol"/>
          <w:spacing w:val="-45"/>
          <w:position w:val="-18"/>
          <w:sz w:val="28"/>
          <w:szCs w:val="28"/>
        </w:rPr>
        <w:t></w:t>
      </w:r>
      <w:r>
        <w:rPr>
          <w:position w:val="-15"/>
          <w:sz w:val="28"/>
          <w:szCs w:val="28"/>
        </w:rPr>
        <w:t>2</w:t>
      </w:r>
    </w:p>
    <w:p w:rsidR="003E76A1" w:rsidRDefault="003E76A1" w:rsidP="003E76A1">
      <w:pPr>
        <w:tabs>
          <w:tab w:val="left" w:pos="3731"/>
        </w:tabs>
        <w:kinsoku w:val="0"/>
        <w:overflowPunct w:val="0"/>
        <w:spacing w:before="25" w:line="469" w:lineRule="exact"/>
        <w:ind w:left="9"/>
        <w:rPr>
          <w:sz w:val="28"/>
          <w:szCs w:val="28"/>
        </w:rPr>
      </w:pPr>
      <w:r>
        <w:br w:type="column"/>
      </w:r>
      <w:r>
        <w:rPr>
          <w:rFonts w:ascii="Symbol" w:hAnsi="Symbol" w:cs="Symbol"/>
          <w:spacing w:val="-30"/>
          <w:sz w:val="47"/>
          <w:szCs w:val="47"/>
        </w:rPr>
        <w:lastRenderedPageBreak/>
        <w:t></w:t>
      </w:r>
      <w:proofErr w:type="spellStart"/>
      <w:r>
        <w:rPr>
          <w:i/>
          <w:iCs/>
          <w:sz w:val="28"/>
          <w:szCs w:val="28"/>
        </w:rPr>
        <w:t>s</w:t>
      </w:r>
      <w:proofErr w:type="spellEnd"/>
      <w:r>
        <w:rPr>
          <w:rFonts w:ascii="Symbol" w:hAnsi="Symbol" w:cs="Symbol"/>
          <w:sz w:val="29"/>
          <w:szCs w:val="29"/>
        </w:rPr>
        <w:t></w:t>
      </w:r>
      <w:r>
        <w:rPr>
          <w:rFonts w:ascii="Symbol" w:hAnsi="Symbol" w:cs="Symbol"/>
          <w:spacing w:val="-23"/>
          <w:sz w:val="29"/>
          <w:szCs w:val="29"/>
        </w:rPr>
        <w:t></w:t>
      </w:r>
      <w:r>
        <w:rPr>
          <w:position w:val="12"/>
          <w:sz w:val="18"/>
          <w:szCs w:val="18"/>
        </w:rPr>
        <w:t>2</w:t>
      </w:r>
      <w:r>
        <w:rPr>
          <w:spacing w:val="24"/>
          <w:position w:val="12"/>
          <w:sz w:val="18"/>
          <w:szCs w:val="18"/>
        </w:rPr>
        <w:t xml:space="preserve"> </w:t>
      </w:r>
      <w:r>
        <w:rPr>
          <w:rFonts w:ascii="Symbol" w:hAnsi="Symbol" w:cs="Symbol"/>
          <w:sz w:val="28"/>
          <w:szCs w:val="28"/>
        </w:rPr>
        <w:t></w:t>
      </w:r>
      <w:r>
        <w:rPr>
          <w:rFonts w:ascii="Symbol" w:hAnsi="Symbol" w:cs="Symbol"/>
          <w:spacing w:val="-22"/>
          <w:sz w:val="28"/>
          <w:szCs w:val="28"/>
        </w:rPr>
        <w:t></w:t>
      </w:r>
      <w:r>
        <w:rPr>
          <w:spacing w:val="8"/>
          <w:sz w:val="28"/>
          <w:szCs w:val="28"/>
        </w:rPr>
        <w:t>2</w:t>
      </w:r>
      <w:r>
        <w:rPr>
          <w:rFonts w:ascii="Symbol" w:hAnsi="Symbol" w:cs="Symbol"/>
          <w:sz w:val="29"/>
          <w:szCs w:val="29"/>
        </w:rPr>
        <w:t></w:t>
      </w:r>
      <w:r>
        <w:rPr>
          <w:rFonts w:ascii="Symbol" w:hAnsi="Symbol" w:cs="Symbol"/>
          <w:spacing w:val="-43"/>
          <w:sz w:val="29"/>
          <w:szCs w:val="29"/>
        </w:rPr>
        <w:t></w:t>
      </w:r>
      <w:r>
        <w:rPr>
          <w:rFonts w:ascii="Symbol" w:hAnsi="Symbol" w:cs="Symbol"/>
          <w:spacing w:val="-50"/>
          <w:sz w:val="47"/>
          <w:szCs w:val="47"/>
        </w:rPr>
        <w:t></w:t>
      </w:r>
      <w:r>
        <w:rPr>
          <w:rFonts w:ascii="Symbol" w:hAnsi="Symbol" w:cs="Symbol"/>
          <w:position w:val="15"/>
          <w:sz w:val="28"/>
          <w:szCs w:val="28"/>
        </w:rPr>
        <w:t></w:t>
      </w:r>
      <w:r>
        <w:rPr>
          <w:rFonts w:ascii="Symbol" w:hAnsi="Symbol" w:cs="Symbol"/>
          <w:spacing w:val="-24"/>
          <w:position w:val="15"/>
          <w:sz w:val="28"/>
          <w:szCs w:val="28"/>
        </w:rPr>
        <w:t>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(2.17)</w:t>
      </w:r>
    </w:p>
    <w:p w:rsidR="003E76A1" w:rsidRDefault="003E76A1" w:rsidP="003E76A1">
      <w:pPr>
        <w:pStyle w:val="a8"/>
        <w:kinsoku w:val="0"/>
        <w:overflowPunct w:val="0"/>
        <w:spacing w:line="315" w:lineRule="exact"/>
        <w:ind w:left="1193"/>
        <w:rPr>
          <w:rFonts w:ascii="Symbol" w:hAnsi="Symbol" w:cs="Symbol"/>
        </w:rPr>
      </w:pPr>
      <w:r>
        <w:rPr>
          <w:rFonts w:ascii="Symbol" w:hAnsi="Symbol" w:cs="Symbol"/>
          <w:spacing w:val="-108"/>
        </w:rPr>
        <w:t></w:t>
      </w:r>
      <w:r>
        <w:rPr>
          <w:rFonts w:ascii="Symbol" w:hAnsi="Symbol" w:cs="Symbol"/>
          <w:position w:val="-13"/>
        </w:rPr>
        <w:t></w:t>
      </w:r>
    </w:p>
    <w:p w:rsidR="003E76A1" w:rsidRDefault="003E76A1" w:rsidP="003E76A1">
      <w:pPr>
        <w:pStyle w:val="a8"/>
        <w:kinsoku w:val="0"/>
        <w:overflowPunct w:val="0"/>
        <w:spacing w:line="315" w:lineRule="exact"/>
        <w:ind w:left="1193"/>
        <w:rPr>
          <w:rFonts w:ascii="Symbol" w:hAnsi="Symbol" w:cs="Symbol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303" w:space="40"/>
            <w:col w:w="4517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2" w:line="260" w:lineRule="exact"/>
        <w:rPr>
          <w:sz w:val="26"/>
          <w:szCs w:val="26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64"/>
        <w:ind w:left="744" w:hanging="630"/>
        <w:rPr>
          <w:sz w:val="28"/>
          <w:szCs w:val="28"/>
        </w:rPr>
      </w:pPr>
      <w:r>
        <w:rPr>
          <w:spacing w:val="-1"/>
          <w:sz w:val="28"/>
          <w:szCs w:val="28"/>
        </w:rPr>
        <w:t>На</w:t>
      </w:r>
      <w:r>
        <w:rPr>
          <w:spacing w:val="1"/>
          <w:sz w:val="28"/>
          <w:szCs w:val="28"/>
        </w:rPr>
        <w:t>й</w:t>
      </w:r>
      <w:r>
        <w:rPr>
          <w:sz w:val="28"/>
          <w:szCs w:val="28"/>
        </w:rPr>
        <w:t>д</w:t>
      </w:r>
      <w:r>
        <w:rPr>
          <w:spacing w:val="-1"/>
          <w:sz w:val="28"/>
          <w:szCs w:val="28"/>
        </w:rPr>
        <w:t>е</w:t>
      </w:r>
      <w:r>
        <w:rPr>
          <w:sz w:val="28"/>
          <w:szCs w:val="28"/>
        </w:rPr>
        <w:t>м</w:t>
      </w:r>
      <w:r>
        <w:rPr>
          <w:spacing w:val="-1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начальный</w:t>
      </w:r>
      <w:r>
        <w:rPr>
          <w:i/>
          <w:iCs/>
          <w:spacing w:val="-9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</w:t>
      </w:r>
      <w:r>
        <w:rPr>
          <w:i/>
          <w:iCs/>
          <w:sz w:val="28"/>
          <w:szCs w:val="28"/>
        </w:rPr>
        <w:t>т</w:t>
      </w:r>
      <w:r>
        <w:rPr>
          <w:i/>
          <w:iCs/>
          <w:spacing w:val="-1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нулевого</w:t>
      </w:r>
      <w:r>
        <w:rPr>
          <w:i/>
          <w:iCs/>
          <w:spacing w:val="-10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поря</w:t>
      </w:r>
      <w:r>
        <w:rPr>
          <w:i/>
          <w:iCs/>
          <w:spacing w:val="-2"/>
          <w:sz w:val="28"/>
          <w:szCs w:val="28"/>
        </w:rPr>
        <w:t>д</w:t>
      </w:r>
      <w:r>
        <w:rPr>
          <w:i/>
          <w:iCs/>
          <w:spacing w:val="-1"/>
          <w:sz w:val="28"/>
          <w:szCs w:val="28"/>
        </w:rPr>
        <w:t>к</w:t>
      </w:r>
      <w:r>
        <w:rPr>
          <w:i/>
          <w:iCs/>
          <w:sz w:val="28"/>
          <w:szCs w:val="28"/>
        </w:rPr>
        <w:t>а</w:t>
      </w: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70" w:lineRule="exact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alpha</w:t>
      </w:r>
      <w:proofErr w:type="spellEnd"/>
      <w:r>
        <w:rPr>
          <w:rFonts w:ascii="Courier New" w:hAnsi="Courier New" w:cs="Courier New"/>
          <w:b/>
          <w:bCs/>
          <w:spacing w:val="-1"/>
        </w:rPr>
        <w:t>(sigma,mu,0)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начальны</w:t>
      </w:r>
      <w:r>
        <w:rPr>
          <w:rFonts w:ascii="Courier New" w:hAnsi="Courier New" w:cs="Courier New"/>
          <w:b/>
          <w:bCs/>
        </w:rPr>
        <w:t xml:space="preserve">й </w:t>
      </w:r>
      <w:r>
        <w:rPr>
          <w:rFonts w:ascii="Courier New" w:hAnsi="Courier New" w:cs="Courier New"/>
          <w:b/>
          <w:bCs/>
          <w:spacing w:val="-1"/>
        </w:rPr>
        <w:t>момен</w:t>
      </w:r>
      <w:r>
        <w:rPr>
          <w:rFonts w:ascii="Courier New" w:hAnsi="Courier New" w:cs="Courier New"/>
          <w:b/>
          <w:bCs/>
        </w:rPr>
        <w:t xml:space="preserve">т </w:t>
      </w:r>
      <w:r>
        <w:rPr>
          <w:rFonts w:ascii="Courier New" w:hAnsi="Courier New" w:cs="Courier New"/>
          <w:b/>
          <w:bCs/>
          <w:spacing w:val="-1"/>
        </w:rPr>
        <w:t>нулевог</w:t>
      </w:r>
      <w:r>
        <w:rPr>
          <w:rFonts w:ascii="Courier New" w:hAnsi="Courier New" w:cs="Courier New"/>
          <w:b/>
          <w:bCs/>
        </w:rPr>
        <w:t xml:space="preserve">о </w:t>
      </w:r>
      <w:r>
        <w:rPr>
          <w:rFonts w:ascii="Courier New" w:hAnsi="Courier New" w:cs="Courier New"/>
          <w:b/>
          <w:bCs/>
          <w:spacing w:val="-1"/>
        </w:rPr>
        <w:t>порядка</w:t>
      </w:r>
    </w:p>
    <w:p w:rsidR="003E76A1" w:rsidRDefault="003E76A1" w:rsidP="003E76A1">
      <w:pPr>
        <w:kinsoku w:val="0"/>
        <w:overflowPunct w:val="0"/>
        <w:spacing w:line="242" w:lineRule="exact"/>
        <w:ind w:left="2522" w:right="2512"/>
        <w:jc w:val="center"/>
        <w:rPr>
          <w:color w:val="000000"/>
        </w:rPr>
      </w:pPr>
      <w:r>
        <w:rPr>
          <w:color w:val="0000FF"/>
        </w:rPr>
        <w:t>1</w:t>
      </w:r>
    </w:p>
    <w:p w:rsidR="003E76A1" w:rsidRDefault="003E76A1" w:rsidP="003E76A1">
      <w:pPr>
        <w:kinsoku w:val="0"/>
        <w:overflowPunct w:val="0"/>
        <w:spacing w:before="9" w:line="180" w:lineRule="exact"/>
        <w:rPr>
          <w:sz w:val="18"/>
          <w:szCs w:val="18"/>
        </w:rPr>
      </w:pPr>
    </w:p>
    <w:p w:rsid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>#</w:t>
      </w:r>
      <w:r>
        <w:rPr>
          <w:rFonts w:ascii="Courier New" w:hAnsi="Courier New" w:cs="Courier New"/>
          <w:b/>
          <w:bCs/>
          <w:spacing w:val="-1"/>
        </w:rPr>
        <w:t xml:space="preserve"> соответствуе</w:t>
      </w:r>
      <w:r>
        <w:rPr>
          <w:rFonts w:ascii="Courier New" w:hAnsi="Courier New" w:cs="Courier New"/>
          <w:b/>
          <w:bCs/>
        </w:rPr>
        <w:t xml:space="preserve">т </w:t>
      </w:r>
      <w:r>
        <w:rPr>
          <w:rFonts w:ascii="Courier New" w:hAnsi="Courier New" w:cs="Courier New"/>
          <w:b/>
          <w:bCs/>
          <w:spacing w:val="-1"/>
        </w:rPr>
        <w:t>услови</w:t>
      </w:r>
      <w:r>
        <w:rPr>
          <w:rFonts w:ascii="Courier New" w:hAnsi="Courier New" w:cs="Courier New"/>
          <w:b/>
          <w:bCs/>
        </w:rPr>
        <w:t xml:space="preserve">ю </w:t>
      </w:r>
      <w:r>
        <w:rPr>
          <w:rFonts w:ascii="Courier New" w:hAnsi="Courier New" w:cs="Courier New"/>
          <w:b/>
          <w:bCs/>
          <w:spacing w:val="-1"/>
        </w:rPr>
        <w:t>нормировки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ind w:left="744" w:hanging="630"/>
        <w:rPr>
          <w:sz w:val="28"/>
          <w:szCs w:val="28"/>
        </w:rPr>
      </w:pPr>
      <w:r>
        <w:rPr>
          <w:spacing w:val="-1"/>
          <w:sz w:val="28"/>
          <w:szCs w:val="28"/>
        </w:rPr>
        <w:t>На</w:t>
      </w:r>
      <w:r>
        <w:rPr>
          <w:spacing w:val="1"/>
          <w:sz w:val="28"/>
          <w:szCs w:val="28"/>
        </w:rPr>
        <w:t>п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>ше</w:t>
      </w:r>
      <w:r>
        <w:rPr>
          <w:sz w:val="28"/>
          <w:szCs w:val="28"/>
        </w:rPr>
        <w:t>м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определения</w:t>
      </w:r>
      <w:r>
        <w:rPr>
          <w:spacing w:val="-15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математическог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1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ожи</w:t>
      </w:r>
      <w:r>
        <w:rPr>
          <w:i/>
          <w:iCs/>
          <w:spacing w:val="-2"/>
          <w:sz w:val="28"/>
          <w:szCs w:val="28"/>
        </w:rPr>
        <w:t>д</w:t>
      </w:r>
      <w:r>
        <w:rPr>
          <w:i/>
          <w:iCs/>
          <w:sz w:val="28"/>
          <w:szCs w:val="28"/>
        </w:rPr>
        <w:t>ания</w:t>
      </w: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68" w:lineRule="exact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M:=(sigma,mu)-&gt;alpha(sigma,mu,1)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математическо</w:t>
      </w:r>
      <w:r>
        <w:rPr>
          <w:rFonts w:ascii="Courier New" w:hAnsi="Courier New" w:cs="Courier New"/>
          <w:b/>
          <w:bCs/>
        </w:rPr>
        <w:t xml:space="preserve">е </w:t>
      </w:r>
      <w:r>
        <w:rPr>
          <w:rFonts w:ascii="Courier New" w:hAnsi="Courier New" w:cs="Courier New"/>
          <w:b/>
          <w:bCs/>
          <w:spacing w:val="-1"/>
        </w:rPr>
        <w:t>ожидание</w:t>
      </w:r>
    </w:p>
    <w:p w:rsidR="003E76A1" w:rsidRPr="003E76A1" w:rsidRDefault="003E76A1" w:rsidP="003E76A1">
      <w:pPr>
        <w:kinsoku w:val="0"/>
        <w:overflowPunct w:val="0"/>
        <w:spacing w:line="244" w:lineRule="exact"/>
        <w:jc w:val="center"/>
        <w:rPr>
          <w:color w:val="000000"/>
          <w:lang w:val="en-US"/>
        </w:rPr>
      </w:pPr>
      <w:proofErr w:type="gramStart"/>
      <w:r w:rsidRPr="003E76A1">
        <w:rPr>
          <w:i/>
          <w:iCs/>
          <w:color w:val="0000FF"/>
          <w:sz w:val="23"/>
          <w:szCs w:val="23"/>
          <w:lang w:val="en-US"/>
        </w:rPr>
        <w:t>M</w:t>
      </w:r>
      <w:r w:rsidRPr="003E76A1">
        <w:rPr>
          <w:i/>
          <w:iCs/>
          <w:color w:val="0000FF"/>
          <w:spacing w:val="-3"/>
          <w:sz w:val="23"/>
          <w:szCs w:val="23"/>
          <w:lang w:val="en-US"/>
        </w:rPr>
        <w:t xml:space="preserve"> </w:t>
      </w:r>
      <w:r w:rsidRPr="003E76A1">
        <w:rPr>
          <w:color w:val="0000FF"/>
          <w:lang w:val="en-US"/>
        </w:rPr>
        <w:t>:=</w:t>
      </w:r>
      <w:proofErr w:type="gramEnd"/>
      <w:r w:rsidRPr="003E76A1">
        <w:rPr>
          <w:color w:val="0000FF"/>
          <w:spacing w:val="-2"/>
          <w:lang w:val="en-US"/>
        </w:rPr>
        <w:t xml:space="preserve"> </w:t>
      </w:r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28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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2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</w:t>
      </w:r>
      <w:r>
        <w:rPr>
          <w:rFonts w:ascii="Symbol" w:hAnsi="Symbol" w:cs="Symbol"/>
          <w:color w:val="0000FF"/>
          <w:spacing w:val="-21"/>
          <w:sz w:val="23"/>
          <w:szCs w:val="23"/>
        </w:rPr>
        <w:t></w:t>
      </w:r>
      <w:r w:rsidRPr="003E76A1">
        <w:rPr>
          <w:color w:val="0000FF"/>
          <w:lang w:val="en-US"/>
        </w:rPr>
        <w:t xml:space="preserve">) </w:t>
      </w:r>
      <w:r w:rsidRPr="003E76A1">
        <w:rPr>
          <w:rFonts w:ascii="Symbol" w:hAnsi="Symbol" w:cs="Symbol"/>
          <w:color w:val="0000FF"/>
          <w:sz w:val="23"/>
          <w:szCs w:val="23"/>
          <w:lang w:val="en-US"/>
        </w:rPr>
        <w:t>→</w:t>
      </w:r>
      <w:r>
        <w:rPr>
          <w:rFonts w:ascii="Symbol" w:hAnsi="Symbol" w:cs="Symbol"/>
          <w:color w:val="0000FF"/>
          <w:spacing w:val="6"/>
          <w:sz w:val="23"/>
          <w:szCs w:val="23"/>
        </w:rPr>
        <w:t></w:t>
      </w:r>
      <w:r>
        <w:rPr>
          <w:rFonts w:ascii="Symbol" w:hAnsi="Symbol" w:cs="Symbol"/>
          <w:color w:val="0000FF"/>
          <w:spacing w:val="4"/>
          <w:sz w:val="23"/>
          <w:szCs w:val="23"/>
        </w:rPr>
        <w:t></w:t>
      </w:r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27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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1"/>
          <w:lang w:val="en-US"/>
        </w:rPr>
        <w:t xml:space="preserve"> </w:t>
      </w:r>
      <w:r>
        <w:rPr>
          <w:rFonts w:ascii="Symbol" w:hAnsi="Symbol" w:cs="Symbol"/>
          <w:color w:val="0000FF"/>
          <w:spacing w:val="9"/>
          <w:sz w:val="23"/>
          <w:szCs w:val="23"/>
        </w:rPr>
        <w:t>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2"/>
          <w:lang w:val="en-US"/>
        </w:rPr>
        <w:t xml:space="preserve"> </w:t>
      </w:r>
      <w:r w:rsidRPr="003E76A1">
        <w:rPr>
          <w:color w:val="0000FF"/>
          <w:lang w:val="en-US"/>
        </w:rPr>
        <w:t>1</w:t>
      </w:r>
      <w:r w:rsidRPr="003E76A1">
        <w:rPr>
          <w:color w:val="0000FF"/>
          <w:spacing w:val="-35"/>
          <w:lang w:val="en-US"/>
        </w:rPr>
        <w:t xml:space="preserve"> </w:t>
      </w:r>
      <w:r w:rsidRPr="003E76A1">
        <w:rPr>
          <w:color w:val="0000FF"/>
          <w:lang w:val="en-US"/>
        </w:rPr>
        <w:t>)</w:t>
      </w:r>
    </w:p>
    <w:p w:rsidR="003E76A1" w:rsidRPr="003E76A1" w:rsidRDefault="003E76A1" w:rsidP="003E76A1">
      <w:pPr>
        <w:kinsoku w:val="0"/>
        <w:overflowPunct w:val="0"/>
        <w:spacing w:before="1" w:line="110" w:lineRule="exact"/>
        <w:rPr>
          <w:sz w:val="11"/>
          <w:szCs w:val="11"/>
          <w:lang w:val="en-US"/>
        </w:rPr>
      </w:pPr>
    </w:p>
    <w:p w:rsidR="003E76A1" w:rsidRPr="003E76A1" w:rsidRDefault="003E76A1" w:rsidP="003E76A1">
      <w:pPr>
        <w:kinsoku w:val="0"/>
        <w:overflowPunct w:val="0"/>
        <w:spacing w:before="76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M(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));</w:t>
      </w:r>
    </w:p>
    <w:p w:rsidR="003E76A1" w:rsidRPr="003E76A1" w:rsidRDefault="003E76A1" w:rsidP="003E76A1">
      <w:pPr>
        <w:kinsoku w:val="0"/>
        <w:overflowPunct w:val="0"/>
        <w:spacing w:before="6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39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Default="003E76A1" w:rsidP="003E76A1">
      <w:pPr>
        <w:kinsoku w:val="0"/>
        <w:overflowPunct w:val="0"/>
        <w:spacing w:line="167" w:lineRule="exact"/>
        <w:ind w:left="4242" w:right="4111"/>
        <w:jc w:val="center"/>
        <w:rPr>
          <w:color w:val="000000"/>
          <w:sz w:val="16"/>
          <w:szCs w:val="16"/>
        </w:rPr>
      </w:pPr>
      <w:r>
        <w:rPr>
          <w:color w:val="0000FF"/>
          <w:sz w:val="16"/>
          <w:szCs w:val="16"/>
        </w:rPr>
        <w:t>(</w:t>
      </w:r>
      <w:r>
        <w:rPr>
          <w:color w:val="0000FF"/>
          <w:spacing w:val="-26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</w:t>
      </w:r>
      <w:r>
        <w:rPr>
          <w:rFonts w:ascii="Symbol" w:hAnsi="Symbol" w:cs="Symbol"/>
          <w:color w:val="0000FF"/>
          <w:spacing w:val="-17"/>
          <w:sz w:val="16"/>
          <w:szCs w:val="16"/>
        </w:rPr>
        <w:t>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12"/>
          <w:sz w:val="16"/>
          <w:szCs w:val="16"/>
        </w:rPr>
        <w:t></w:t>
      </w:r>
      <w:r>
        <w:rPr>
          <w:color w:val="0000FF"/>
          <w:spacing w:val="-8"/>
          <w:sz w:val="16"/>
          <w:szCs w:val="16"/>
        </w:rPr>
        <w:t>1</w:t>
      </w:r>
      <w:r>
        <w:rPr>
          <w:color w:val="0000FF"/>
          <w:spacing w:val="-5"/>
          <w:sz w:val="16"/>
          <w:szCs w:val="16"/>
        </w:rPr>
        <w:t>/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14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spacing w:val="13"/>
          <w:position w:val="8"/>
          <w:sz w:val="16"/>
          <w:szCs w:val="16"/>
        </w:rPr>
        <w:t>2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43" w:lineRule="exact"/>
        <w:ind w:right="886"/>
        <w:jc w:val="center"/>
        <w:rPr>
          <w:color w:val="000000"/>
        </w:rPr>
      </w:pPr>
      <w:proofErr w:type="spellStart"/>
      <w:r>
        <w:rPr>
          <w:color w:val="0000FF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before="6" w:line="180" w:lineRule="exact"/>
        <w:rPr>
          <w:sz w:val="18"/>
          <w:szCs w:val="18"/>
        </w:rPr>
      </w:pPr>
    </w:p>
    <w:p w:rsidR="003E76A1" w:rsidRDefault="00796673" w:rsidP="003E76A1">
      <w:pPr>
        <w:pStyle w:val="a8"/>
        <w:kinsoku w:val="0"/>
        <w:overflowPunct w:val="0"/>
        <w:ind w:right="952"/>
        <w:jc w:val="center"/>
      </w:pPr>
      <w:r>
        <w:rPr>
          <w:noProof/>
        </w:rPr>
        <w:pict>
          <v:polyline id="_x0000_s1115" style="position:absolute;left:0;text-align:left;z-index:-251627520;mso-position-horizontal-relative:page;mso-position-vertical-relative:text" points="386.95pt,35.15pt,381.7pt,51.65pt" coordsize="106,330" o:allowincell="f" filled="f" strokeweight=".17603mm">
            <v:path arrowok="t"/>
            <w10:wrap anchorx="page"/>
          </v:polyline>
        </w:pict>
      </w:r>
      <w:r w:rsidR="003E76A1">
        <w:rPr>
          <w:spacing w:val="-1"/>
        </w:rPr>
        <w:t>Так</w:t>
      </w:r>
      <w:r w:rsidR="003E76A1">
        <w:rPr>
          <w:spacing w:val="1"/>
        </w:rPr>
        <w:t>и</w:t>
      </w:r>
      <w:r w:rsidR="003E76A1">
        <w:t>м</w:t>
      </w:r>
      <w:r w:rsidR="003E76A1">
        <w:rPr>
          <w:spacing w:val="-15"/>
        </w:rPr>
        <w:t xml:space="preserve"> </w:t>
      </w:r>
      <w:r w:rsidR="003E76A1">
        <w:t>образо</w:t>
      </w:r>
      <w:r w:rsidR="003E76A1">
        <w:rPr>
          <w:spacing w:val="-1"/>
        </w:rPr>
        <w:t>м</w:t>
      </w:r>
      <w:r w:rsidR="003E76A1">
        <w:t>,</w:t>
      </w:r>
      <w:r w:rsidR="003E76A1">
        <w:rPr>
          <w:spacing w:val="-14"/>
        </w:rPr>
        <w:t xml:space="preserve"> </w:t>
      </w:r>
      <w:r w:rsidR="003E76A1">
        <w:rPr>
          <w:spacing w:val="1"/>
        </w:rPr>
        <w:t>дл</w:t>
      </w:r>
      <w:r w:rsidR="003E76A1">
        <w:t>я</w:t>
      </w:r>
      <w:r w:rsidR="003E76A1">
        <w:rPr>
          <w:spacing w:val="-15"/>
        </w:rPr>
        <w:t xml:space="preserve"> </w:t>
      </w:r>
      <w:r w:rsidR="003E76A1">
        <w:t>математического</w:t>
      </w:r>
      <w:r w:rsidR="003E76A1">
        <w:rPr>
          <w:spacing w:val="-12"/>
        </w:rPr>
        <w:t xml:space="preserve"> </w:t>
      </w:r>
      <w:r w:rsidR="003E76A1">
        <w:t>ожидания</w:t>
      </w:r>
      <w:r w:rsidR="003E76A1">
        <w:rPr>
          <w:spacing w:val="-14"/>
        </w:rPr>
        <w:t xml:space="preserve"> </w:t>
      </w:r>
      <w:r w:rsidR="003E76A1">
        <w:rPr>
          <w:spacing w:val="-1"/>
        </w:rPr>
        <w:t>спра</w:t>
      </w:r>
      <w:r w:rsidR="003E76A1">
        <w:t>в</w:t>
      </w:r>
      <w:r w:rsidR="003E76A1">
        <w:rPr>
          <w:spacing w:val="-1"/>
        </w:rPr>
        <w:t>едлив</w:t>
      </w:r>
      <w:r w:rsidR="003E76A1">
        <w:t>о</w:t>
      </w:r>
      <w:r w:rsidR="003E76A1">
        <w:rPr>
          <w:spacing w:val="-12"/>
        </w:rPr>
        <w:t xml:space="preserve"> </w:t>
      </w:r>
      <w:r w:rsidR="003E76A1">
        <w:rPr>
          <w:spacing w:val="-1"/>
        </w:rPr>
        <w:t>выражение</w:t>
      </w:r>
    </w:p>
    <w:p w:rsidR="003E76A1" w:rsidRDefault="003E76A1" w:rsidP="003E76A1">
      <w:pPr>
        <w:kinsoku w:val="0"/>
        <w:overflowPunct w:val="0"/>
        <w:spacing w:before="7" w:line="150" w:lineRule="exact"/>
        <w:rPr>
          <w:sz w:val="15"/>
          <w:szCs w:val="15"/>
        </w:rPr>
      </w:pPr>
    </w:p>
    <w:p w:rsidR="003E76A1" w:rsidRDefault="003E76A1" w:rsidP="003E76A1">
      <w:pPr>
        <w:kinsoku w:val="0"/>
        <w:overflowPunct w:val="0"/>
        <w:spacing w:before="7" w:line="150" w:lineRule="exact"/>
        <w:rPr>
          <w:sz w:val="15"/>
          <w:szCs w:val="15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7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jc w:val="right"/>
        <w:rPr>
          <w:sz w:val="18"/>
          <w:szCs w:val="18"/>
        </w:rPr>
      </w:pPr>
      <w:r>
        <w:rPr>
          <w:i/>
          <w:iCs/>
          <w:w w:val="90"/>
          <w:sz w:val="28"/>
          <w:szCs w:val="28"/>
        </w:rPr>
        <w:t>M</w:t>
      </w:r>
      <w:r>
        <w:rPr>
          <w:i/>
          <w:iCs/>
          <w:spacing w:val="-14"/>
          <w:w w:val="90"/>
          <w:sz w:val="28"/>
          <w:szCs w:val="28"/>
        </w:rPr>
        <w:t xml:space="preserve"> </w:t>
      </w:r>
      <w:r>
        <w:rPr>
          <w:rFonts w:ascii="Symbol" w:hAnsi="Symbol" w:cs="Symbol"/>
          <w:spacing w:val="-30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</w:t>
      </w:r>
      <w:r>
        <w:rPr>
          <w:rFonts w:ascii="Symbol" w:hAnsi="Symbol" w:cs="Symbol"/>
          <w:spacing w:val="-20"/>
          <w:w w:val="90"/>
          <w:sz w:val="29"/>
          <w:szCs w:val="29"/>
        </w:rPr>
        <w:t></w:t>
      </w:r>
      <w:r>
        <w:rPr>
          <w:w w:val="90"/>
          <w:sz w:val="28"/>
          <w:szCs w:val="28"/>
        </w:rPr>
        <w:t>,</w:t>
      </w:r>
      <w:r>
        <w:rPr>
          <w:spacing w:val="8"/>
          <w:w w:val="90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9"/>
          <w:szCs w:val="29"/>
        </w:rPr>
        <w:t></w:t>
      </w:r>
      <w:r>
        <w:rPr>
          <w:rFonts w:ascii="Symbol" w:hAnsi="Symbol" w:cs="Symbol"/>
          <w:spacing w:val="-31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6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  <w:r>
        <w:rPr>
          <w:rFonts w:ascii="Symbol" w:hAnsi="Symbol" w:cs="Symbol"/>
          <w:spacing w:val="-18"/>
          <w:w w:val="90"/>
          <w:sz w:val="28"/>
          <w:szCs w:val="28"/>
        </w:rPr>
        <w:t></w:t>
      </w:r>
      <w:r>
        <w:rPr>
          <w:rFonts w:ascii="Symbol" w:hAnsi="Symbol" w:cs="Symbol"/>
          <w:spacing w:val="-1"/>
          <w:w w:val="90"/>
          <w:sz w:val="29"/>
          <w:szCs w:val="29"/>
        </w:rPr>
        <w:t></w:t>
      </w:r>
      <w:r>
        <w:rPr>
          <w:w w:val="90"/>
          <w:position w:val="-7"/>
          <w:sz w:val="18"/>
          <w:szCs w:val="18"/>
        </w:rPr>
        <w:t>1</w:t>
      </w:r>
    </w:p>
    <w:p w:rsidR="003E76A1" w:rsidRDefault="003E76A1" w:rsidP="003E76A1">
      <w:pPr>
        <w:kinsoku w:val="0"/>
        <w:overflowPunct w:val="0"/>
        <w:spacing w:before="16"/>
        <w:ind w:left="-26"/>
        <w:rPr>
          <w:sz w:val="18"/>
          <w:szCs w:val="18"/>
        </w:rPr>
      </w:pPr>
      <w:r>
        <w:rPr>
          <w:w w:val="90"/>
        </w:rPr>
        <w:br w:type="column"/>
      </w:r>
      <w:r>
        <w:rPr>
          <w:rFonts w:ascii="Symbol" w:hAnsi="Symbol" w:cs="Symbol"/>
          <w:spacing w:val="-30"/>
          <w:w w:val="90"/>
          <w:sz w:val="36"/>
          <w:szCs w:val="36"/>
        </w:rPr>
        <w:lastRenderedPageBreak/>
        <w:t></w:t>
      </w:r>
      <w:r>
        <w:rPr>
          <w:rFonts w:ascii="Symbol" w:hAnsi="Symbol" w:cs="Symbol"/>
          <w:w w:val="90"/>
          <w:sz w:val="29"/>
          <w:szCs w:val="29"/>
        </w:rPr>
        <w:t></w:t>
      </w:r>
      <w:r>
        <w:rPr>
          <w:rFonts w:ascii="Symbol" w:hAnsi="Symbol" w:cs="Symbol"/>
          <w:spacing w:val="-30"/>
          <w:w w:val="90"/>
          <w:sz w:val="29"/>
          <w:szCs w:val="29"/>
        </w:rPr>
        <w:t></w:t>
      </w:r>
      <w:r>
        <w:rPr>
          <w:w w:val="90"/>
          <w:sz w:val="28"/>
          <w:szCs w:val="28"/>
        </w:rPr>
        <w:t>,</w:t>
      </w:r>
      <w:r>
        <w:rPr>
          <w:spacing w:val="-7"/>
          <w:w w:val="90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9"/>
          <w:szCs w:val="29"/>
        </w:rPr>
        <w:t></w:t>
      </w:r>
      <w:r>
        <w:rPr>
          <w:rFonts w:ascii="Symbol" w:hAnsi="Symbol" w:cs="Symbol"/>
          <w:spacing w:val="-37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44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  <w:r>
        <w:rPr>
          <w:rFonts w:ascii="Symbol" w:hAnsi="Symbol" w:cs="Symbol"/>
          <w:spacing w:val="-13"/>
          <w:w w:val="90"/>
          <w:sz w:val="28"/>
          <w:szCs w:val="28"/>
        </w:rPr>
        <w:t></w:t>
      </w:r>
      <w:proofErr w:type="spellStart"/>
      <w:r>
        <w:rPr>
          <w:w w:val="90"/>
          <w:sz w:val="28"/>
          <w:szCs w:val="28"/>
        </w:rPr>
        <w:t>ex</w:t>
      </w:r>
      <w:r>
        <w:rPr>
          <w:spacing w:val="1"/>
          <w:w w:val="90"/>
          <w:sz w:val="28"/>
          <w:szCs w:val="28"/>
        </w:rPr>
        <w:t>p</w:t>
      </w:r>
      <w:proofErr w:type="spellEnd"/>
      <w:r>
        <w:rPr>
          <w:rFonts w:ascii="Symbol" w:hAnsi="Symbol" w:cs="Symbol"/>
          <w:spacing w:val="-25"/>
          <w:w w:val="90"/>
          <w:sz w:val="47"/>
          <w:szCs w:val="47"/>
        </w:rPr>
        <w:t></w:t>
      </w:r>
      <w:r>
        <w:rPr>
          <w:rFonts w:ascii="Symbol" w:hAnsi="Symbol" w:cs="Symbol"/>
          <w:w w:val="90"/>
          <w:sz w:val="29"/>
          <w:szCs w:val="29"/>
        </w:rPr>
        <w:t></w:t>
      </w:r>
      <w:r>
        <w:rPr>
          <w:rFonts w:ascii="Symbol" w:hAnsi="Symbol" w:cs="Symbol"/>
          <w:spacing w:val="-5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28"/>
          <w:szCs w:val="28"/>
        </w:rPr>
        <w:t></w:t>
      </w:r>
      <w:r>
        <w:rPr>
          <w:spacing w:val="-38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9"/>
          <w:szCs w:val="29"/>
        </w:rPr>
        <w:t></w:t>
      </w:r>
      <w:r>
        <w:rPr>
          <w:rFonts w:ascii="Symbol" w:hAnsi="Symbol" w:cs="Symbol"/>
          <w:spacing w:val="13"/>
          <w:w w:val="90"/>
          <w:sz w:val="29"/>
          <w:szCs w:val="29"/>
        </w:rPr>
        <w:t></w:t>
      </w:r>
      <w:r>
        <w:rPr>
          <w:w w:val="90"/>
          <w:position w:val="13"/>
          <w:sz w:val="18"/>
          <w:szCs w:val="18"/>
        </w:rPr>
        <w:t>2</w:t>
      </w:r>
    </w:p>
    <w:p w:rsidR="003E76A1" w:rsidRDefault="003E76A1" w:rsidP="003E76A1">
      <w:pPr>
        <w:pStyle w:val="a8"/>
        <w:tabs>
          <w:tab w:val="left" w:pos="2442"/>
        </w:tabs>
        <w:kinsoku w:val="0"/>
        <w:overflowPunct w:val="0"/>
        <w:spacing w:before="16"/>
        <w:ind w:left="95"/>
        <w:rPr>
          <w:w w:val="95"/>
        </w:rPr>
      </w:pPr>
      <w:r>
        <w:rPr>
          <w:w w:val="95"/>
          <w:sz w:val="24"/>
          <w:szCs w:val="24"/>
        </w:rPr>
        <w:br w:type="column"/>
      </w:r>
      <w:r>
        <w:rPr>
          <w:spacing w:val="7"/>
          <w:w w:val="95"/>
        </w:rPr>
        <w:lastRenderedPageBreak/>
        <w:t>2</w:t>
      </w:r>
      <w:r>
        <w:rPr>
          <w:rFonts w:ascii="Symbol" w:hAnsi="Symbol" w:cs="Symbol"/>
          <w:spacing w:val="11"/>
          <w:w w:val="95"/>
          <w:sz w:val="47"/>
          <w:szCs w:val="47"/>
        </w:rPr>
        <w:t></w:t>
      </w:r>
      <w:r>
        <w:rPr>
          <w:w w:val="95"/>
        </w:rPr>
        <w:t>.</w:t>
      </w:r>
      <w:r>
        <w:rPr>
          <w:w w:val="95"/>
        </w:rPr>
        <w:tab/>
        <w:t>(2.18)</w:t>
      </w:r>
    </w:p>
    <w:p w:rsidR="003E76A1" w:rsidRDefault="003E76A1" w:rsidP="003E76A1">
      <w:pPr>
        <w:pStyle w:val="a8"/>
        <w:tabs>
          <w:tab w:val="left" w:pos="2442"/>
        </w:tabs>
        <w:kinsoku w:val="0"/>
        <w:overflowPunct w:val="0"/>
        <w:spacing w:before="16"/>
        <w:ind w:left="95"/>
        <w:rPr>
          <w:w w:val="95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425" w:space="40"/>
            <w:col w:w="2127" w:space="40"/>
            <w:col w:w="3228"/>
          </w:cols>
          <w:noEndnote/>
        </w:sectPr>
      </w:pPr>
    </w:p>
    <w:p w:rsidR="003E76A1" w:rsidRDefault="003E76A1" w:rsidP="003E76A1">
      <w:pPr>
        <w:pStyle w:val="a8"/>
        <w:numPr>
          <w:ilvl w:val="2"/>
          <w:numId w:val="17"/>
        </w:numPr>
        <w:tabs>
          <w:tab w:val="left" w:pos="744"/>
        </w:tabs>
        <w:kinsoku w:val="0"/>
        <w:overflowPunct w:val="0"/>
        <w:spacing w:before="70"/>
        <w:ind w:left="744" w:hanging="630"/>
        <w:jc w:val="left"/>
      </w:pPr>
      <w:r>
        <w:rPr>
          <w:spacing w:val="-1"/>
        </w:rPr>
        <w:lastRenderedPageBreak/>
        <w:t>Пос</w:t>
      </w:r>
      <w:r>
        <w:rPr>
          <w:spacing w:val="1"/>
        </w:rPr>
        <w:t>т</w:t>
      </w:r>
      <w:r>
        <w:rPr>
          <w:spacing w:val="-1"/>
        </w:rPr>
        <w:t>рои</w:t>
      </w:r>
      <w:r>
        <w:t>м</w:t>
      </w:r>
      <w:r>
        <w:rPr>
          <w:spacing w:val="22"/>
        </w:rPr>
        <w:t xml:space="preserve"> </w:t>
      </w:r>
      <w:r>
        <w:rPr>
          <w:spacing w:val="-1"/>
        </w:rPr>
        <w:t>графи</w:t>
      </w:r>
      <w:r>
        <w:t>к</w:t>
      </w:r>
      <w:r>
        <w:rPr>
          <w:spacing w:val="23"/>
        </w:rPr>
        <w:t xml:space="preserve"> </w:t>
      </w:r>
      <w:r>
        <w:rPr>
          <w:spacing w:val="-1"/>
        </w:rPr>
        <w:t>зав</w:t>
      </w:r>
      <w:r>
        <w:rPr>
          <w:spacing w:val="1"/>
        </w:rPr>
        <w:t>и</w:t>
      </w:r>
      <w:r>
        <w:rPr>
          <w:spacing w:val="-1"/>
        </w:rPr>
        <w:t>симост</w:t>
      </w:r>
      <w:r>
        <w:t>и</w:t>
      </w:r>
      <w:r>
        <w:rPr>
          <w:spacing w:val="23"/>
        </w:rPr>
        <w:t xml:space="preserve"> </w:t>
      </w:r>
      <w:r>
        <w:rPr>
          <w:spacing w:val="-1"/>
        </w:rPr>
        <w:t>математическог</w:t>
      </w:r>
      <w:r>
        <w:t>о</w:t>
      </w:r>
      <w:r>
        <w:rPr>
          <w:spacing w:val="25"/>
        </w:rPr>
        <w:t xml:space="preserve"> </w:t>
      </w:r>
      <w:r>
        <w:rPr>
          <w:spacing w:val="-1"/>
        </w:rPr>
        <w:t>ожидани</w:t>
      </w:r>
      <w:r>
        <w:t>я</w:t>
      </w:r>
      <w:r>
        <w:rPr>
          <w:spacing w:val="23"/>
        </w:rPr>
        <w:t xml:space="preserve"> </w:t>
      </w:r>
      <w:r>
        <w:t>от</w:t>
      </w:r>
      <w:r>
        <w:rPr>
          <w:spacing w:val="30"/>
        </w:rPr>
        <w:t xml:space="preserve"> </w:t>
      </w:r>
      <w:r>
        <w:rPr>
          <w:spacing w:val="-1"/>
        </w:rPr>
        <w:t>параметров</w:t>
      </w:r>
    </w:p>
    <w:p w:rsidR="003E76A1" w:rsidRPr="003E76A1" w:rsidRDefault="003E76A1" w:rsidP="003E76A1">
      <w:pPr>
        <w:kinsoku w:val="0"/>
        <w:overflowPunct w:val="0"/>
        <w:spacing w:line="328" w:lineRule="exact"/>
        <w:ind w:left="128"/>
        <w:rPr>
          <w:sz w:val="28"/>
          <w:szCs w:val="28"/>
          <w:lang w:val="en-US"/>
        </w:rPr>
      </w:pP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w w:val="95"/>
          <w:sz w:val="29"/>
          <w:szCs w:val="29"/>
        </w:rPr>
        <w:t></w:t>
      </w:r>
      <w:r>
        <w:rPr>
          <w:rFonts w:ascii="Symbol" w:hAnsi="Symbol" w:cs="Symbol"/>
          <w:spacing w:val="24"/>
          <w:w w:val="95"/>
          <w:sz w:val="29"/>
          <w:szCs w:val="29"/>
        </w:rPr>
        <w:t></w:t>
      </w:r>
      <w:r>
        <w:rPr>
          <w:w w:val="95"/>
          <w:sz w:val="28"/>
          <w:szCs w:val="28"/>
        </w:rPr>
        <w:t>и</w:t>
      </w:r>
      <w:r w:rsidRPr="003E76A1">
        <w:rPr>
          <w:spacing w:val="56"/>
          <w:w w:val="95"/>
          <w:sz w:val="28"/>
          <w:szCs w:val="28"/>
          <w:lang w:val="en-US"/>
        </w:rPr>
        <w:t xml:space="preserve"> </w:t>
      </w:r>
      <w:r>
        <w:rPr>
          <w:rFonts w:ascii="Symbol" w:hAnsi="Symbol" w:cs="Symbol"/>
          <w:w w:val="95"/>
          <w:sz w:val="29"/>
          <w:szCs w:val="29"/>
        </w:rPr>
        <w:t></w:t>
      </w:r>
      <w:r>
        <w:rPr>
          <w:rFonts w:ascii="Symbol" w:hAnsi="Symbol" w:cs="Symbol"/>
          <w:w w:val="95"/>
          <w:sz w:val="29"/>
          <w:szCs w:val="29"/>
        </w:rPr>
        <w:t></w:t>
      </w:r>
      <w:r>
        <w:rPr>
          <w:rFonts w:ascii="Symbol" w:hAnsi="Symbol" w:cs="Symbol"/>
          <w:spacing w:val="6"/>
          <w:w w:val="95"/>
          <w:sz w:val="29"/>
          <w:szCs w:val="29"/>
        </w:rPr>
        <w:t></w:t>
      </w:r>
      <w:r>
        <w:rPr>
          <w:spacing w:val="-1"/>
          <w:w w:val="95"/>
          <w:sz w:val="28"/>
          <w:szCs w:val="28"/>
        </w:rPr>
        <w:t>распределения</w:t>
      </w:r>
    </w:p>
    <w:p w:rsidR="003E76A1" w:rsidRPr="003E76A1" w:rsidRDefault="003E76A1" w:rsidP="003E76A1">
      <w:pPr>
        <w:kinsoku w:val="0"/>
        <w:overflowPunct w:val="0"/>
        <w:spacing w:line="140" w:lineRule="exact"/>
        <w:rPr>
          <w:sz w:val="14"/>
          <w:szCs w:val="14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72" w:lineRule="exact"/>
        <w:ind w:left="114" w:right="109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plot3d(M(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),sigma=0..1.2,mu=- 2..2,axes=BOXED,axesfont=[COURIER,BOLD,12],font=[TIMES,ITALIC,14],</w:t>
      </w:r>
    </w:p>
    <w:p w:rsidR="003E76A1" w:rsidRPr="003E76A1" w:rsidRDefault="003E76A1" w:rsidP="003E76A1">
      <w:pPr>
        <w:kinsoku w:val="0"/>
        <w:overflowPunct w:val="0"/>
        <w:spacing w:before="18"/>
        <w:ind w:left="114" w:right="109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b/>
          <w:bCs/>
          <w:spacing w:val="-1"/>
          <w:lang w:val="en-US"/>
        </w:rPr>
        <w:t>labels=["sigma","mu","M"],orientation=[225,50],shading=ZGRAYSCALE, title="</w:t>
      </w:r>
      <w:r>
        <w:rPr>
          <w:rFonts w:ascii="Courier New" w:hAnsi="Courier New" w:cs="Courier New"/>
          <w:b/>
          <w:bCs/>
          <w:spacing w:val="-1"/>
        </w:rPr>
        <w:t>графи</w:t>
      </w:r>
      <w:r>
        <w:rPr>
          <w:rFonts w:ascii="Courier New" w:hAnsi="Courier New" w:cs="Courier New"/>
          <w:b/>
          <w:bCs/>
        </w:rPr>
        <w:t>к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зависимост</w:t>
      </w:r>
      <w:r>
        <w:rPr>
          <w:rFonts w:ascii="Courier New" w:hAnsi="Courier New" w:cs="Courier New"/>
          <w:b/>
          <w:bCs/>
        </w:rPr>
        <w:t>и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М</w:t>
      </w:r>
      <w:r>
        <w:rPr>
          <w:rFonts w:ascii="Courier New" w:hAnsi="Courier New" w:cs="Courier New"/>
          <w:b/>
          <w:bCs/>
        </w:rPr>
        <w:t>О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о</w:t>
      </w:r>
      <w:r>
        <w:rPr>
          <w:rFonts w:ascii="Courier New" w:hAnsi="Courier New" w:cs="Courier New"/>
          <w:b/>
          <w:bCs/>
        </w:rPr>
        <w:t>т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параметро</w:t>
      </w:r>
      <w:r>
        <w:rPr>
          <w:rFonts w:ascii="Courier New" w:hAnsi="Courier New" w:cs="Courier New"/>
          <w:b/>
          <w:bCs/>
        </w:rPr>
        <w:t>в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\n</w:t>
      </w:r>
      <w:r>
        <w:rPr>
          <w:rFonts w:ascii="Courier New" w:hAnsi="Courier New" w:cs="Courier New"/>
          <w:b/>
          <w:bCs/>
          <w:spacing w:val="-1"/>
        </w:rPr>
        <w:t>логнормального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распр</w:t>
      </w:r>
      <w:r>
        <w:rPr>
          <w:rFonts w:ascii="Courier New" w:hAnsi="Courier New" w:cs="Courier New"/>
          <w:b/>
          <w:bCs/>
          <w:spacing w:val="-1"/>
        </w:rPr>
        <w:t>е</w:t>
      </w:r>
      <w:r>
        <w:rPr>
          <w:rFonts w:ascii="Courier New" w:hAnsi="Courier New" w:cs="Courier New"/>
          <w:b/>
          <w:bCs/>
          <w:spacing w:val="-1"/>
        </w:rPr>
        <w:t>делени</w:t>
      </w:r>
      <w:r>
        <w:rPr>
          <w:rFonts w:ascii="Courier New" w:hAnsi="Courier New" w:cs="Courier New"/>
          <w:b/>
          <w:bCs/>
        </w:rPr>
        <w:t>я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",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titlefont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=[TIMES,ROMAN,12]);</w:t>
      </w:r>
    </w:p>
    <w:p w:rsidR="003E76A1" w:rsidRP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3E76A1" w:rsidRDefault="003E76A1" w:rsidP="003E76A1">
      <w:pPr>
        <w:pStyle w:val="a8"/>
        <w:kinsoku w:val="0"/>
        <w:overflowPunct w:val="0"/>
        <w:ind w:left="114"/>
      </w:pPr>
      <w:r>
        <w:rPr>
          <w:spacing w:val="-1"/>
        </w:rPr>
        <w:t>Результа</w:t>
      </w:r>
      <w:r>
        <w:t>т</w:t>
      </w:r>
      <w:r>
        <w:rPr>
          <w:spacing w:val="-5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rPr>
          <w:spacing w:val="-1"/>
        </w:rPr>
        <w:t>команд</w:t>
      </w:r>
      <w:r>
        <w:t>ы</w:t>
      </w:r>
      <w:r>
        <w:rPr>
          <w:spacing w:val="-5"/>
        </w:rPr>
        <w:t xml:space="preserve"> </w:t>
      </w:r>
      <w:r>
        <w:rPr>
          <w:spacing w:val="-1"/>
        </w:rPr>
        <w:t>представле</w:t>
      </w:r>
      <w:r>
        <w:t>н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1"/>
        </w:rPr>
        <w:t>рисунк</w:t>
      </w:r>
      <w:r>
        <w:t>е</w:t>
      </w:r>
      <w:r>
        <w:rPr>
          <w:spacing w:val="-6"/>
        </w:rPr>
        <w:t xml:space="preserve"> </w:t>
      </w:r>
      <w:r>
        <w:t>1.1.</w:t>
      </w:r>
    </w:p>
    <w:p w:rsidR="003E76A1" w:rsidRDefault="003E76A1" w:rsidP="003E76A1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2151" w:right="108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07740" cy="2638425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A1" w:rsidRDefault="003E76A1" w:rsidP="003E76A1">
      <w:pPr>
        <w:pStyle w:val="a8"/>
        <w:kinsoku w:val="0"/>
        <w:overflowPunct w:val="0"/>
        <w:spacing w:before="22" w:line="326" w:lineRule="exact"/>
        <w:ind w:left="1177" w:right="1172"/>
        <w:jc w:val="center"/>
      </w:pPr>
      <w:r>
        <w:t>Рисунок</w:t>
      </w:r>
      <w:r>
        <w:rPr>
          <w:spacing w:val="-7"/>
        </w:rPr>
        <w:t xml:space="preserve"> </w:t>
      </w:r>
      <w:r>
        <w:t>1.1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rPr>
          <w:spacing w:val="-1"/>
        </w:rPr>
        <w:t>зав</w:t>
      </w:r>
      <w:r>
        <w:rPr>
          <w:spacing w:val="1"/>
        </w:rPr>
        <w:t>и</w:t>
      </w:r>
      <w:r>
        <w:rPr>
          <w:spacing w:val="-1"/>
        </w:rPr>
        <w:t>с</w:t>
      </w:r>
      <w:r>
        <w:rPr>
          <w:spacing w:val="1"/>
        </w:rPr>
        <w:t>и</w:t>
      </w:r>
      <w:r>
        <w:rPr>
          <w:spacing w:val="-1"/>
        </w:rPr>
        <w:t>мост</w:t>
      </w:r>
      <w:r>
        <w:t>и</w:t>
      </w:r>
      <w:r>
        <w:rPr>
          <w:spacing w:val="-4"/>
        </w:rPr>
        <w:t xml:space="preserve"> </w:t>
      </w:r>
      <w:r>
        <w:rPr>
          <w:spacing w:val="-1"/>
        </w:rPr>
        <w:t>ма</w:t>
      </w:r>
      <w:r>
        <w:rPr>
          <w:spacing w:val="1"/>
        </w:rPr>
        <w:t>т</w:t>
      </w:r>
      <w:r>
        <w:rPr>
          <w:spacing w:val="-1"/>
        </w:rPr>
        <w:t>емати</w:t>
      </w:r>
      <w:r>
        <w:t>ч</w:t>
      </w:r>
      <w:r>
        <w:rPr>
          <w:spacing w:val="-1"/>
        </w:rPr>
        <w:t>ес</w:t>
      </w:r>
      <w:r>
        <w:t>к</w:t>
      </w:r>
      <w:r>
        <w:rPr>
          <w:spacing w:val="-1"/>
        </w:rPr>
        <w:t>ог</w:t>
      </w:r>
      <w:r>
        <w:t>о</w:t>
      </w:r>
      <w:r>
        <w:rPr>
          <w:spacing w:val="-4"/>
        </w:rPr>
        <w:t xml:space="preserve"> </w:t>
      </w:r>
      <w:r>
        <w:t>ожид</w:t>
      </w:r>
      <w:r>
        <w:rPr>
          <w:spacing w:val="-2"/>
        </w:rPr>
        <w:t>а</w:t>
      </w:r>
      <w:r>
        <w:t>ния от</w:t>
      </w:r>
      <w:r>
        <w:rPr>
          <w:spacing w:val="-7"/>
        </w:rPr>
        <w:t xml:space="preserve"> </w:t>
      </w:r>
      <w:r>
        <w:t>параметров</w:t>
      </w:r>
      <w:r>
        <w:rPr>
          <w:spacing w:val="7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  <w:r>
        <w:rPr>
          <w:rFonts w:ascii="Symbol" w:hAnsi="Symbol" w:cs="Symbol"/>
          <w:spacing w:val="63"/>
          <w:sz w:val="29"/>
          <w:szCs w:val="29"/>
        </w:rPr>
        <w:t></w:t>
      </w:r>
      <w:r>
        <w:t>и</w:t>
      </w:r>
      <w:r>
        <w:rPr>
          <w:spacing w:val="30"/>
        </w:rPr>
        <w:t xml:space="preserve"> </w:t>
      </w:r>
      <w:r>
        <w:rPr>
          <w:rFonts w:ascii="Symbol" w:hAnsi="Symbol" w:cs="Symbol"/>
          <w:sz w:val="29"/>
          <w:szCs w:val="29"/>
        </w:rPr>
        <w:t></w:t>
      </w:r>
      <w:r>
        <w:rPr>
          <w:rFonts w:ascii="Symbol" w:hAnsi="Symbol" w:cs="Symbol"/>
          <w:spacing w:val="47"/>
          <w:sz w:val="29"/>
          <w:szCs w:val="29"/>
        </w:rPr>
        <w:t></w:t>
      </w:r>
      <w:r>
        <w:rPr>
          <w:spacing w:val="-1"/>
        </w:rPr>
        <w:t>логнормальног</w:t>
      </w:r>
      <w:r>
        <w:t>о</w:t>
      </w:r>
      <w:r>
        <w:rPr>
          <w:spacing w:val="-6"/>
        </w:rPr>
        <w:t xml:space="preserve"> </w:t>
      </w:r>
      <w:r>
        <w:rPr>
          <w:spacing w:val="-1"/>
        </w:rPr>
        <w:t>распределе</w:t>
      </w:r>
      <w:r>
        <w:rPr>
          <w:spacing w:val="1"/>
        </w:rPr>
        <w:t>н</w:t>
      </w:r>
      <w:r>
        <w:t>ия</w:t>
      </w:r>
    </w:p>
    <w:p w:rsidR="003E76A1" w:rsidRDefault="003E76A1" w:rsidP="003E76A1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ind w:left="744" w:hanging="630"/>
        <w:rPr>
          <w:sz w:val="28"/>
          <w:szCs w:val="28"/>
        </w:rPr>
      </w:pPr>
      <w:r>
        <w:rPr>
          <w:spacing w:val="-1"/>
          <w:sz w:val="28"/>
          <w:szCs w:val="28"/>
        </w:rPr>
        <w:t>На</w:t>
      </w:r>
      <w:r>
        <w:rPr>
          <w:spacing w:val="1"/>
          <w:sz w:val="28"/>
          <w:szCs w:val="28"/>
        </w:rPr>
        <w:t>п</w:t>
      </w:r>
      <w:r>
        <w:rPr>
          <w:spacing w:val="-1"/>
          <w:sz w:val="28"/>
          <w:szCs w:val="28"/>
        </w:rPr>
        <w:t>ише</w:t>
      </w:r>
      <w:r>
        <w:rPr>
          <w:sz w:val="28"/>
          <w:szCs w:val="28"/>
        </w:rPr>
        <w:t>м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pacing w:val="-1"/>
          <w:sz w:val="28"/>
          <w:szCs w:val="28"/>
        </w:rPr>
        <w:t xml:space="preserve"> определени</w:t>
      </w:r>
      <w:r>
        <w:rPr>
          <w:sz w:val="28"/>
          <w:szCs w:val="28"/>
        </w:rPr>
        <w:t>я</w:t>
      </w:r>
      <w:r>
        <w:rPr>
          <w:spacing w:val="-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центрально</w:t>
      </w:r>
      <w:r>
        <w:rPr>
          <w:i/>
          <w:iCs/>
          <w:spacing w:val="-2"/>
          <w:sz w:val="28"/>
          <w:szCs w:val="28"/>
        </w:rPr>
        <w:t>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4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момент</w:t>
      </w:r>
      <w:r>
        <w:rPr>
          <w:i/>
          <w:iCs/>
          <w:sz w:val="28"/>
          <w:szCs w:val="28"/>
        </w:rPr>
        <w:t>а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s</w:t>
      </w:r>
      <w:r>
        <w:rPr>
          <w:i/>
          <w:iCs/>
          <w:sz w:val="28"/>
          <w:szCs w:val="28"/>
        </w:rPr>
        <w:t>-</w:t>
      </w:r>
      <w:r>
        <w:rPr>
          <w:i/>
          <w:iCs/>
          <w:spacing w:val="-1"/>
          <w:sz w:val="28"/>
          <w:szCs w:val="28"/>
        </w:rPr>
        <w:t>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1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поря</w:t>
      </w:r>
      <w:r>
        <w:rPr>
          <w:i/>
          <w:iCs/>
          <w:spacing w:val="-2"/>
          <w:sz w:val="28"/>
          <w:szCs w:val="28"/>
        </w:rPr>
        <w:t>д</w:t>
      </w:r>
      <w:r>
        <w:rPr>
          <w:i/>
          <w:iCs/>
          <w:spacing w:val="-1"/>
          <w:sz w:val="28"/>
          <w:szCs w:val="28"/>
        </w:rPr>
        <w:t>к</w:t>
      </w:r>
      <w:r>
        <w:rPr>
          <w:i/>
          <w:iCs/>
          <w:sz w:val="28"/>
          <w:szCs w:val="28"/>
        </w:rPr>
        <w:t>а</w:t>
      </w:r>
    </w:p>
    <w:p w:rsidR="003E76A1" w:rsidRDefault="003E76A1" w:rsidP="003E76A1">
      <w:pPr>
        <w:kinsoku w:val="0"/>
        <w:overflowPunct w:val="0"/>
        <w:spacing w:before="1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ind w:left="113" w:right="107" w:firstLine="453"/>
      </w:pPr>
      <w:r>
        <w:rPr>
          <w:spacing w:val="-1"/>
        </w:rPr>
        <w:t>Очевидн</w:t>
      </w:r>
      <w:r>
        <w:t>о,</w:t>
      </w:r>
      <w:r>
        <w:rPr>
          <w:spacing w:val="43"/>
        </w:rPr>
        <w:t xml:space="preserve"> </w:t>
      </w:r>
      <w:r>
        <w:t>с</w:t>
      </w:r>
      <w:r>
        <w:rPr>
          <w:spacing w:val="44"/>
        </w:rPr>
        <w:t xml:space="preserve"> </w:t>
      </w:r>
      <w:r>
        <w:t>учетом</w:t>
      </w:r>
      <w:r>
        <w:rPr>
          <w:spacing w:val="43"/>
        </w:rPr>
        <w:t xml:space="preserve"> </w:t>
      </w:r>
      <w:r>
        <w:t>(2.15)</w:t>
      </w:r>
      <w:r>
        <w:rPr>
          <w:spacing w:val="44"/>
        </w:rPr>
        <w:t xml:space="preserve"> </w:t>
      </w:r>
      <w:r>
        <w:rPr>
          <w:spacing w:val="-1"/>
        </w:rPr>
        <w:t>выражени</w:t>
      </w:r>
      <w:r>
        <w:t>е</w:t>
      </w:r>
      <w:r>
        <w:rPr>
          <w:spacing w:val="46"/>
        </w:rPr>
        <w:t xml:space="preserve"> </w:t>
      </w:r>
      <w:r>
        <w:rPr>
          <w:spacing w:val="-1"/>
        </w:rPr>
        <w:t>дл</w:t>
      </w:r>
      <w:r>
        <w:t>я</w:t>
      </w:r>
      <w:r>
        <w:rPr>
          <w:spacing w:val="44"/>
        </w:rPr>
        <w:t xml:space="preserve"> </w:t>
      </w:r>
      <w:r>
        <w:rPr>
          <w:spacing w:val="-1"/>
        </w:rPr>
        <w:t>центральног</w:t>
      </w:r>
      <w:r>
        <w:t>о</w:t>
      </w:r>
      <w:r>
        <w:rPr>
          <w:spacing w:val="45"/>
        </w:rPr>
        <w:t xml:space="preserve"> </w:t>
      </w:r>
      <w:r>
        <w:rPr>
          <w:spacing w:val="-1"/>
        </w:rPr>
        <w:t>момент</w:t>
      </w:r>
      <w:r>
        <w:t>а</w:t>
      </w:r>
      <w:r>
        <w:rPr>
          <w:spacing w:val="45"/>
        </w:rPr>
        <w:t xml:space="preserve"> </w:t>
      </w:r>
      <w:r>
        <w:rPr>
          <w:i/>
          <w:iCs/>
        </w:rPr>
        <w:t>s</w:t>
      </w:r>
      <w:r>
        <w:t>-го</w:t>
      </w:r>
      <w:r>
        <w:rPr>
          <w:spacing w:val="45"/>
        </w:rPr>
        <w:t xml:space="preserve"> </w:t>
      </w:r>
      <w:r>
        <w:t>п</w:t>
      </w:r>
      <w:proofErr w:type="gramStart"/>
      <w:r>
        <w:rPr>
          <w:spacing w:val="-1"/>
        </w:rPr>
        <w:t>о</w:t>
      </w:r>
      <w:r>
        <w:t>-</w:t>
      </w:r>
      <w:proofErr w:type="gramEnd"/>
      <w:r>
        <w:t xml:space="preserve"> </w:t>
      </w:r>
      <w:r>
        <w:rPr>
          <w:spacing w:val="-1"/>
        </w:rPr>
        <w:t>рядк</w:t>
      </w:r>
      <w:r>
        <w:t>а</w:t>
      </w:r>
      <w:r>
        <w:rPr>
          <w:spacing w:val="-4"/>
        </w:rPr>
        <w:t xml:space="preserve"> </w:t>
      </w:r>
      <w:r>
        <w:t>(2.7)</w:t>
      </w:r>
      <w:r>
        <w:rPr>
          <w:spacing w:val="-3"/>
        </w:rPr>
        <w:t xml:space="preserve"> </w:t>
      </w:r>
      <w:r>
        <w:rPr>
          <w:spacing w:val="-1"/>
        </w:rPr>
        <w:t>можн</w:t>
      </w:r>
      <w:r>
        <w:t>о</w:t>
      </w:r>
      <w:r>
        <w:rPr>
          <w:spacing w:val="-3"/>
        </w:rPr>
        <w:t xml:space="preserve"> </w:t>
      </w:r>
      <w:r>
        <w:t>з</w:t>
      </w:r>
      <w:r>
        <w:rPr>
          <w:spacing w:val="-1"/>
        </w:rPr>
        <w:t>аписа</w:t>
      </w:r>
      <w:r>
        <w:rPr>
          <w:spacing w:val="1"/>
        </w:rPr>
        <w:t>т</w:t>
      </w:r>
      <w:r>
        <w:t>ь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</w:p>
    <w:p w:rsidR="003E76A1" w:rsidRDefault="003E76A1" w:rsidP="003E76A1">
      <w:pPr>
        <w:kinsoku w:val="0"/>
        <w:overflowPunct w:val="0"/>
        <w:spacing w:before="12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66" w:line="208" w:lineRule="exact"/>
        <w:ind w:right="1653"/>
        <w:jc w:val="center"/>
        <w:rPr>
          <w:rFonts w:ascii="Symbol" w:hAnsi="Symbol" w:cs="Symbol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∞</w:t>
      </w:r>
    </w:p>
    <w:p w:rsidR="003E76A1" w:rsidRDefault="00796673" w:rsidP="003E76A1">
      <w:pPr>
        <w:tabs>
          <w:tab w:val="left" w:pos="9073"/>
        </w:tabs>
        <w:kinsoku w:val="0"/>
        <w:overflowPunct w:val="0"/>
        <w:spacing w:line="481" w:lineRule="exact"/>
        <w:ind w:left="2814"/>
        <w:rPr>
          <w:sz w:val="28"/>
          <w:szCs w:val="28"/>
        </w:rPr>
      </w:pPr>
      <w:r w:rsidRPr="00796673">
        <w:rPr>
          <w:noProof/>
        </w:rPr>
        <w:pict>
          <v:shape id="_x0000_s1119" type="#_x0000_t202" style="position:absolute;left:0;text-align:left;margin-left:200.45pt;margin-top:11.15pt;width:3.5pt;height:9pt;z-index:-251623424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80" w:lineRule="exact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iCs/>
                      <w:sz w:val="18"/>
                      <w:szCs w:val="18"/>
                    </w:rPr>
                    <w:t>s</w:t>
                  </w:r>
                  <w:proofErr w:type="spellEnd"/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40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32"/>
          <w:w w:val="95"/>
          <w:sz w:val="36"/>
          <w:szCs w:val="36"/>
        </w:rPr>
        <w:t>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2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10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40"/>
          <w:w w:val="95"/>
          <w:sz w:val="29"/>
          <w:szCs w:val="29"/>
        </w:rPr>
        <w:t></w:t>
      </w:r>
      <w:r w:rsidR="003E76A1">
        <w:rPr>
          <w:rFonts w:ascii="Symbol" w:hAnsi="Symbol" w:cs="Symbol"/>
          <w:w w:val="95"/>
          <w:sz w:val="36"/>
          <w:szCs w:val="36"/>
        </w:rPr>
        <w:t></w:t>
      </w:r>
      <w:r w:rsidR="003E76A1">
        <w:rPr>
          <w:rFonts w:ascii="Symbol" w:hAnsi="Symbol" w:cs="Symbol"/>
          <w:spacing w:val="-49"/>
          <w:w w:val="95"/>
          <w:sz w:val="36"/>
          <w:szCs w:val="36"/>
        </w:rPr>
        <w:t></w:t>
      </w:r>
      <w:r w:rsidR="003E76A1">
        <w:rPr>
          <w:rFonts w:ascii="Symbol" w:hAnsi="Symbol" w:cs="Symbol"/>
          <w:w w:val="95"/>
          <w:sz w:val="28"/>
          <w:szCs w:val="28"/>
        </w:rPr>
        <w:t></w:t>
      </w:r>
      <w:r w:rsidR="003E76A1">
        <w:rPr>
          <w:rFonts w:ascii="Symbol" w:hAnsi="Symbol" w:cs="Symbol"/>
          <w:spacing w:val="-4"/>
          <w:w w:val="95"/>
          <w:sz w:val="28"/>
          <w:szCs w:val="28"/>
        </w:rPr>
        <w:t></w:t>
      </w:r>
      <w:r w:rsidR="003E76A1">
        <w:rPr>
          <w:rFonts w:ascii="Symbol" w:hAnsi="Symbol" w:cs="Symbol"/>
          <w:spacing w:val="29"/>
          <w:w w:val="95"/>
          <w:position w:val="-10"/>
          <w:sz w:val="42"/>
          <w:szCs w:val="42"/>
        </w:rPr>
        <w:t>∫</w:t>
      </w:r>
      <w:r w:rsidR="003E76A1">
        <w:rPr>
          <w:rFonts w:ascii="Symbol" w:hAnsi="Symbol" w:cs="Symbol"/>
          <w:w w:val="95"/>
          <w:sz w:val="37"/>
          <w:szCs w:val="37"/>
        </w:rPr>
        <w:t></w:t>
      </w:r>
      <w:proofErr w:type="spellStart"/>
      <w:r w:rsidR="003E76A1">
        <w:rPr>
          <w:i/>
          <w:iCs/>
          <w:w w:val="95"/>
          <w:sz w:val="28"/>
          <w:szCs w:val="28"/>
        </w:rPr>
        <w:t>x</w:t>
      </w:r>
      <w:proofErr w:type="spellEnd"/>
      <w:r w:rsidR="003E76A1">
        <w:rPr>
          <w:i/>
          <w:iCs/>
          <w:spacing w:val="-18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8"/>
          <w:szCs w:val="28"/>
        </w:rPr>
        <w:t>−</w:t>
      </w:r>
      <w:r w:rsidR="003E76A1">
        <w:rPr>
          <w:rFonts w:ascii="Symbol" w:hAnsi="Symbol" w:cs="Symbol"/>
          <w:spacing w:val="-19"/>
          <w:w w:val="95"/>
          <w:sz w:val="28"/>
          <w:szCs w:val="28"/>
        </w:rPr>
        <w:t></w:t>
      </w:r>
      <w:r w:rsidR="003E76A1">
        <w:rPr>
          <w:i/>
          <w:iCs/>
          <w:w w:val="95"/>
          <w:sz w:val="28"/>
          <w:szCs w:val="28"/>
        </w:rPr>
        <w:t>M</w:t>
      </w:r>
      <w:r w:rsidR="003E76A1">
        <w:rPr>
          <w:i/>
          <w:iCs/>
          <w:spacing w:val="-26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spacing w:val="-32"/>
          <w:w w:val="95"/>
          <w:sz w:val="36"/>
          <w:szCs w:val="36"/>
        </w:rPr>
        <w:t>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3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10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39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20"/>
          <w:w w:val="95"/>
          <w:sz w:val="36"/>
          <w:szCs w:val="36"/>
        </w:rPr>
        <w:t></w:t>
      </w:r>
      <w:r w:rsidR="003E76A1">
        <w:rPr>
          <w:rFonts w:ascii="Symbol" w:hAnsi="Symbol" w:cs="Symbol"/>
          <w:spacing w:val="-21"/>
          <w:w w:val="95"/>
          <w:sz w:val="37"/>
          <w:szCs w:val="37"/>
        </w:rPr>
        <w:t></w:t>
      </w:r>
      <w:proofErr w:type="spellStart"/>
      <w:r w:rsidR="003E76A1">
        <w:rPr>
          <w:i/>
          <w:iCs/>
          <w:w w:val="95"/>
          <w:position w:val="14"/>
          <w:sz w:val="18"/>
          <w:szCs w:val="18"/>
        </w:rPr>
        <w:t>s</w:t>
      </w:r>
      <w:proofErr w:type="spellEnd"/>
      <w:r w:rsidR="003E76A1">
        <w:rPr>
          <w:i/>
          <w:iCs/>
          <w:spacing w:val="26"/>
          <w:w w:val="95"/>
          <w:position w:val="14"/>
          <w:sz w:val="18"/>
          <w:szCs w:val="18"/>
        </w:rPr>
        <w:t xml:space="preserve"> </w:t>
      </w:r>
      <w:proofErr w:type="spellStart"/>
      <w:r w:rsidR="003E76A1">
        <w:rPr>
          <w:i/>
          <w:iCs/>
          <w:spacing w:val="6"/>
          <w:w w:val="95"/>
          <w:sz w:val="28"/>
          <w:szCs w:val="28"/>
        </w:rPr>
        <w:t>p</w:t>
      </w:r>
      <w:r w:rsidR="003E76A1">
        <w:rPr>
          <w:rFonts w:ascii="Symbol" w:hAnsi="Symbol" w:cs="Symbol"/>
          <w:spacing w:val="10"/>
          <w:w w:val="95"/>
          <w:sz w:val="36"/>
          <w:szCs w:val="36"/>
        </w:rPr>
        <w:t></w:t>
      </w:r>
      <w:r w:rsidR="003E76A1">
        <w:rPr>
          <w:i/>
          <w:iCs/>
          <w:spacing w:val="1"/>
          <w:w w:val="95"/>
          <w:sz w:val="28"/>
          <w:szCs w:val="28"/>
        </w:rPr>
        <w:t>x</w:t>
      </w:r>
      <w:proofErr w:type="spellEnd"/>
      <w:r w:rsidR="003E76A1">
        <w:rPr>
          <w:w w:val="95"/>
          <w:sz w:val="28"/>
          <w:szCs w:val="28"/>
        </w:rPr>
        <w:t>,</w:t>
      </w:r>
      <w:r w:rsidR="003E76A1">
        <w:rPr>
          <w:spacing w:val="-34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</w:t>
      </w:r>
      <w:r w:rsidR="003E76A1">
        <w:rPr>
          <w:rFonts w:ascii="Symbol" w:hAnsi="Symbol" w:cs="Symbol"/>
          <w:spacing w:val="-31"/>
          <w:w w:val="95"/>
          <w:sz w:val="29"/>
          <w:szCs w:val="29"/>
        </w:rPr>
        <w:t></w:t>
      </w:r>
      <w:r w:rsidR="003E76A1">
        <w:rPr>
          <w:w w:val="95"/>
          <w:sz w:val="28"/>
          <w:szCs w:val="28"/>
        </w:rPr>
        <w:t>,</w:t>
      </w:r>
      <w:r w:rsidR="003E76A1">
        <w:rPr>
          <w:spacing w:val="-10"/>
          <w:w w:val="95"/>
          <w:sz w:val="28"/>
          <w:szCs w:val="28"/>
        </w:rPr>
        <w:t xml:space="preserve"> </w:t>
      </w:r>
      <w:r w:rsidR="003E76A1">
        <w:rPr>
          <w:rFonts w:ascii="Symbol" w:hAnsi="Symbol" w:cs="Symbol"/>
          <w:w w:val="95"/>
          <w:sz w:val="29"/>
          <w:szCs w:val="29"/>
        </w:rPr>
        <w:t></w:t>
      </w:r>
      <w:r w:rsidR="003E76A1">
        <w:rPr>
          <w:rFonts w:ascii="Symbol" w:hAnsi="Symbol" w:cs="Symbol"/>
          <w:spacing w:val="-41"/>
          <w:w w:val="95"/>
          <w:sz w:val="29"/>
          <w:szCs w:val="29"/>
        </w:rPr>
        <w:t></w:t>
      </w:r>
      <w:r w:rsidR="003E76A1">
        <w:rPr>
          <w:rFonts w:ascii="Symbol" w:hAnsi="Symbol" w:cs="Symbol"/>
          <w:spacing w:val="-17"/>
          <w:w w:val="95"/>
          <w:sz w:val="36"/>
          <w:szCs w:val="36"/>
        </w:rPr>
        <w:t></w:t>
      </w:r>
      <w:proofErr w:type="spellStart"/>
      <w:r w:rsidR="003E76A1">
        <w:rPr>
          <w:i/>
          <w:iCs/>
          <w:w w:val="95"/>
          <w:sz w:val="28"/>
          <w:szCs w:val="28"/>
        </w:rPr>
        <w:t>dx</w:t>
      </w:r>
      <w:proofErr w:type="spellEnd"/>
      <w:r w:rsidR="003E76A1">
        <w:rPr>
          <w:i/>
          <w:iCs/>
          <w:spacing w:val="-22"/>
          <w:w w:val="95"/>
          <w:sz w:val="28"/>
          <w:szCs w:val="28"/>
        </w:rPr>
        <w:t xml:space="preserve"> </w:t>
      </w:r>
      <w:r w:rsidR="003E76A1">
        <w:rPr>
          <w:w w:val="95"/>
          <w:sz w:val="28"/>
          <w:szCs w:val="28"/>
        </w:rPr>
        <w:t>.</w:t>
      </w:r>
      <w:r w:rsidR="003E76A1">
        <w:rPr>
          <w:w w:val="95"/>
          <w:sz w:val="28"/>
          <w:szCs w:val="28"/>
        </w:rPr>
        <w:tab/>
      </w:r>
      <w:r w:rsidR="003E76A1">
        <w:rPr>
          <w:spacing w:val="-1"/>
          <w:w w:val="95"/>
          <w:sz w:val="28"/>
          <w:szCs w:val="28"/>
        </w:rPr>
        <w:t>(2.</w:t>
      </w:r>
      <w:r w:rsidR="003E76A1">
        <w:rPr>
          <w:w w:val="95"/>
          <w:sz w:val="28"/>
          <w:szCs w:val="28"/>
        </w:rPr>
        <w:t>1</w:t>
      </w:r>
      <w:r w:rsidR="003E76A1">
        <w:rPr>
          <w:spacing w:val="-1"/>
          <w:w w:val="95"/>
          <w:sz w:val="28"/>
          <w:szCs w:val="28"/>
        </w:rPr>
        <w:t>9)</w:t>
      </w:r>
    </w:p>
    <w:p w:rsidR="003E76A1" w:rsidRDefault="003E76A1" w:rsidP="003E76A1">
      <w:pPr>
        <w:kinsoku w:val="0"/>
        <w:overflowPunct w:val="0"/>
        <w:spacing w:line="175" w:lineRule="exact"/>
        <w:ind w:left="3652" w:right="5300"/>
        <w:jc w:val="center"/>
        <w:rPr>
          <w:sz w:val="18"/>
          <w:szCs w:val="18"/>
        </w:rPr>
      </w:pPr>
      <w:r>
        <w:rPr>
          <w:sz w:val="18"/>
          <w:szCs w:val="18"/>
        </w:rPr>
        <w:t>0</w:t>
      </w:r>
    </w:p>
    <w:p w:rsidR="003E76A1" w:rsidRDefault="003E76A1" w:rsidP="003E76A1">
      <w:pPr>
        <w:kinsoku w:val="0"/>
        <w:overflowPunct w:val="0"/>
        <w:spacing w:before="5" w:line="260" w:lineRule="exact"/>
        <w:rPr>
          <w:sz w:val="26"/>
          <w:szCs w:val="26"/>
        </w:rPr>
      </w:pPr>
    </w:p>
    <w:p w:rsidR="003E76A1" w:rsidRDefault="003E76A1" w:rsidP="003E76A1">
      <w:pPr>
        <w:kinsoku w:val="0"/>
        <w:overflowPunct w:val="0"/>
        <w:spacing w:before="76"/>
        <w:ind w:left="114" w:right="24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mu:=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sigma,mu,s</w:t>
      </w:r>
      <w:proofErr w:type="spellEnd"/>
      <w:r>
        <w:rPr>
          <w:rFonts w:ascii="Courier New" w:hAnsi="Courier New" w:cs="Courier New"/>
          <w:b/>
          <w:bCs/>
          <w:spacing w:val="-1"/>
        </w:rPr>
        <w:t>)-&gt;</w:t>
      </w:r>
      <w:proofErr w:type="spellStart"/>
      <w:r>
        <w:rPr>
          <w:rFonts w:ascii="Courier New" w:hAnsi="Courier New" w:cs="Courier New"/>
          <w:b/>
          <w:bCs/>
          <w:spacing w:val="-1"/>
        </w:rPr>
        <w:t>int</w:t>
      </w:r>
      <w:proofErr w:type="spellEnd"/>
      <w:r>
        <w:rPr>
          <w:rFonts w:ascii="Courier New" w:hAnsi="Courier New" w:cs="Courier New"/>
          <w:b/>
          <w:bCs/>
          <w:spacing w:val="-1"/>
        </w:rPr>
        <w:t>(((</w:t>
      </w:r>
      <w:proofErr w:type="spellStart"/>
      <w:r>
        <w:rPr>
          <w:rFonts w:ascii="Courier New" w:hAnsi="Courier New" w:cs="Courier New"/>
          <w:b/>
          <w:bCs/>
          <w:spacing w:val="-1"/>
        </w:rPr>
        <w:t>x</w:t>
      </w:r>
      <w:proofErr w:type="spellEnd"/>
      <w:r>
        <w:rPr>
          <w:rFonts w:ascii="Courier New" w:hAnsi="Courier New" w:cs="Courier New"/>
          <w:b/>
          <w:bCs/>
          <w:spacing w:val="-1"/>
        </w:rPr>
        <w:t>- M(</w:t>
      </w:r>
      <w:proofErr w:type="spellStart"/>
      <w:r>
        <w:rPr>
          <w:rFonts w:ascii="Courier New" w:hAnsi="Courier New" w:cs="Courier New"/>
          <w:b/>
          <w:bCs/>
          <w:spacing w:val="-1"/>
        </w:rPr>
        <w:t>sigma,mu</w:t>
      </w:r>
      <w:proofErr w:type="spellEnd"/>
      <w:r>
        <w:rPr>
          <w:rFonts w:ascii="Courier New" w:hAnsi="Courier New" w:cs="Courier New"/>
          <w:b/>
          <w:bCs/>
          <w:spacing w:val="-1"/>
        </w:rPr>
        <w:t>))</w:t>
      </w:r>
      <w:proofErr w:type="spellStart"/>
      <w:r>
        <w:rPr>
          <w:rFonts w:ascii="Courier New" w:hAnsi="Courier New" w:cs="Courier New"/>
          <w:b/>
          <w:bCs/>
          <w:spacing w:val="-1"/>
        </w:rPr>
        <w:t>^s</w:t>
      </w:r>
      <w:proofErr w:type="spellEnd"/>
      <w:r>
        <w:rPr>
          <w:rFonts w:ascii="Courier New" w:hAnsi="Courier New" w:cs="Courier New"/>
          <w:b/>
          <w:bCs/>
          <w:spacing w:val="-1"/>
        </w:rPr>
        <w:t>)*</w:t>
      </w:r>
      <w:proofErr w:type="spellStart"/>
      <w:r>
        <w:rPr>
          <w:rFonts w:ascii="Courier New" w:hAnsi="Courier New" w:cs="Courier New"/>
          <w:b/>
          <w:bCs/>
          <w:spacing w:val="-1"/>
        </w:rPr>
        <w:t>p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x,sigma,mu</w:t>
      </w:r>
      <w:proofErr w:type="spellEnd"/>
      <w:r>
        <w:rPr>
          <w:rFonts w:ascii="Courier New" w:hAnsi="Courier New" w:cs="Courier New"/>
          <w:b/>
          <w:bCs/>
          <w:spacing w:val="-1"/>
        </w:rPr>
        <w:t>),x=0..infinity)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2"/>
        </w:rPr>
        <w:t xml:space="preserve"> </w:t>
      </w:r>
      <w:r>
        <w:rPr>
          <w:rFonts w:ascii="Courier New" w:hAnsi="Courier New" w:cs="Courier New"/>
          <w:b/>
          <w:bCs/>
        </w:rPr>
        <w:t>#</w:t>
      </w:r>
      <w:r>
        <w:rPr>
          <w:rFonts w:ascii="Courier New" w:hAnsi="Courier New" w:cs="Courier New"/>
          <w:b/>
          <w:bCs/>
          <w:spacing w:val="1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центральны</w:t>
      </w:r>
      <w:r>
        <w:rPr>
          <w:rFonts w:ascii="Courier New" w:hAnsi="Courier New" w:cs="Courier New"/>
          <w:b/>
          <w:bCs/>
        </w:rPr>
        <w:t xml:space="preserve">й </w:t>
      </w:r>
      <w:r>
        <w:rPr>
          <w:rFonts w:ascii="Courier New" w:hAnsi="Courier New" w:cs="Courier New"/>
          <w:b/>
          <w:bCs/>
          <w:spacing w:val="-1"/>
        </w:rPr>
        <w:t>момент s-г</w:t>
      </w:r>
      <w:r>
        <w:rPr>
          <w:rFonts w:ascii="Courier New" w:hAnsi="Courier New" w:cs="Courier New"/>
          <w:b/>
          <w:bCs/>
        </w:rPr>
        <w:t xml:space="preserve">о </w:t>
      </w:r>
      <w:r>
        <w:rPr>
          <w:rFonts w:ascii="Courier New" w:hAnsi="Courier New" w:cs="Courier New"/>
          <w:b/>
          <w:bCs/>
          <w:spacing w:val="-1"/>
        </w:rPr>
        <w:t>порядка</w:t>
      </w:r>
    </w:p>
    <w:p w:rsidR="003E76A1" w:rsidRDefault="003E76A1" w:rsidP="003E76A1">
      <w:pPr>
        <w:kinsoku w:val="0"/>
        <w:overflowPunct w:val="0"/>
        <w:spacing w:before="76"/>
        <w:ind w:left="114" w:right="242"/>
        <w:rPr>
          <w:rFonts w:ascii="Courier New" w:hAnsi="Courier New" w:cs="Courier New"/>
        </w:rPr>
        <w:sectPr w:rsidR="003E76A1">
          <w:pgSz w:w="11900" w:h="16840"/>
          <w:pgMar w:top="1060" w:right="1020" w:bottom="940" w:left="1020" w:header="0" w:footer="758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3E76A1" w:rsidRPr="003E76A1" w:rsidRDefault="00796673" w:rsidP="003E76A1">
      <w:pPr>
        <w:kinsoku w:val="0"/>
        <w:overflowPunct w:val="0"/>
        <w:spacing w:line="319" w:lineRule="exact"/>
        <w:ind w:left="2517"/>
        <w:rPr>
          <w:rFonts w:ascii="Symbol" w:hAnsi="Symbol" w:cs="Symbol"/>
          <w:color w:val="000000"/>
          <w:lang w:val="en-US"/>
        </w:rPr>
      </w:pPr>
      <w:r w:rsidRPr="00796673">
        <w:rPr>
          <w:noProof/>
        </w:rPr>
        <w:pict>
          <v:shape id="_x0000_s1118" type="#_x0000_t202" style="position:absolute;left:0;text-align:left;margin-left:261.35pt;margin-top:9.65pt;width:8.2pt;height:11.9pt;z-index:-251624448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38" w:lineRule="exact"/>
                    <w:rPr>
                      <w:rFonts w:ascii="Symbol" w:hAnsi="Symbol" w:cs="Symbol"/>
                      <w:color w:val="000000"/>
                    </w:rPr>
                  </w:pPr>
                  <w:r>
                    <w:rPr>
                      <w:rFonts w:ascii="Symbol" w:hAnsi="Symbol" w:cs="Symbol"/>
                      <w:color w:val="0000FF"/>
                      <w:w w:val="99"/>
                    </w:rPr>
                    <w:t>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  <w:w w:val="95"/>
        </w:rPr>
        <w:t></w:t>
      </w:r>
      <w:r w:rsidR="003E76A1">
        <w:rPr>
          <w:rFonts w:ascii="Symbol" w:hAnsi="Symbol" w:cs="Symbol"/>
          <w:color w:val="0000FF"/>
          <w:spacing w:val="12"/>
          <w:w w:val="95"/>
        </w:rPr>
        <w:t></w:t>
      </w:r>
      <w:r w:rsidR="003E76A1" w:rsidRPr="003E76A1">
        <w:rPr>
          <w:color w:val="0000FF"/>
          <w:w w:val="95"/>
          <w:lang w:val="en-US"/>
        </w:rPr>
        <w:t>:=</w:t>
      </w:r>
      <w:r w:rsidR="003E76A1" w:rsidRPr="003E76A1">
        <w:rPr>
          <w:color w:val="0000FF"/>
          <w:spacing w:val="5"/>
          <w:w w:val="95"/>
          <w:lang w:val="en-US"/>
        </w:rPr>
        <w:t xml:space="preserve"> </w:t>
      </w:r>
      <w:r w:rsidR="003E76A1" w:rsidRPr="003E76A1">
        <w:rPr>
          <w:color w:val="0000FF"/>
          <w:w w:val="95"/>
          <w:lang w:val="en-US"/>
        </w:rPr>
        <w:t>(</w:t>
      </w:r>
      <w:r w:rsidR="003E76A1" w:rsidRPr="003E76A1">
        <w:rPr>
          <w:color w:val="0000FF"/>
          <w:spacing w:val="-22"/>
          <w:w w:val="95"/>
          <w:lang w:val="en-US"/>
        </w:rPr>
        <w:t xml:space="preserve"> </w:t>
      </w:r>
      <w:r w:rsidR="003E76A1">
        <w:rPr>
          <w:rFonts w:ascii="Symbol" w:hAnsi="Symbol" w:cs="Symbol"/>
          <w:color w:val="0000FF"/>
          <w:w w:val="95"/>
        </w:rPr>
        <w:t></w:t>
      </w:r>
      <w:r w:rsidR="003E76A1" w:rsidRPr="003E76A1">
        <w:rPr>
          <w:color w:val="0000FF"/>
          <w:w w:val="95"/>
          <w:lang w:val="en-US"/>
        </w:rPr>
        <w:t>,</w:t>
      </w:r>
      <w:r w:rsidR="003E76A1" w:rsidRPr="003E76A1">
        <w:rPr>
          <w:color w:val="0000FF"/>
          <w:spacing w:val="10"/>
          <w:w w:val="95"/>
          <w:lang w:val="en-US"/>
        </w:rPr>
        <w:t xml:space="preserve"> </w:t>
      </w:r>
      <w:r w:rsidR="003E76A1">
        <w:rPr>
          <w:rFonts w:ascii="Symbol" w:hAnsi="Symbol" w:cs="Symbol"/>
          <w:color w:val="0000FF"/>
          <w:spacing w:val="9"/>
          <w:w w:val="95"/>
        </w:rPr>
        <w:t></w:t>
      </w:r>
      <w:r w:rsidR="003E76A1" w:rsidRPr="003E76A1">
        <w:rPr>
          <w:color w:val="0000FF"/>
          <w:w w:val="95"/>
          <w:lang w:val="en-US"/>
        </w:rPr>
        <w:t>,</w:t>
      </w:r>
      <w:r w:rsidR="003E76A1" w:rsidRPr="003E76A1">
        <w:rPr>
          <w:color w:val="0000FF"/>
          <w:spacing w:val="10"/>
          <w:w w:val="95"/>
          <w:lang w:val="en-US"/>
        </w:rPr>
        <w:t xml:space="preserve"> </w:t>
      </w:r>
      <w:r w:rsidR="003E76A1" w:rsidRPr="003E76A1">
        <w:rPr>
          <w:i/>
          <w:iCs/>
          <w:color w:val="0000FF"/>
          <w:w w:val="95"/>
          <w:lang w:val="en-US"/>
        </w:rPr>
        <w:t>s</w:t>
      </w:r>
      <w:proofErr w:type="gramStart"/>
      <w:r w:rsidR="003E76A1" w:rsidRPr="003E76A1">
        <w:rPr>
          <w:i/>
          <w:iCs/>
          <w:color w:val="0000FF"/>
          <w:spacing w:val="-24"/>
          <w:w w:val="95"/>
          <w:lang w:val="en-US"/>
        </w:rPr>
        <w:t xml:space="preserve"> </w:t>
      </w:r>
      <w:r w:rsidR="003E76A1" w:rsidRPr="003E76A1">
        <w:rPr>
          <w:color w:val="0000FF"/>
          <w:w w:val="95"/>
          <w:lang w:val="en-US"/>
        </w:rPr>
        <w:t>)</w:t>
      </w:r>
      <w:proofErr w:type="gramEnd"/>
      <w:r w:rsidR="003E76A1" w:rsidRPr="003E76A1">
        <w:rPr>
          <w:color w:val="0000FF"/>
          <w:spacing w:val="8"/>
          <w:w w:val="95"/>
          <w:lang w:val="en-US"/>
        </w:rPr>
        <w:t xml:space="preserve"> </w:t>
      </w:r>
      <w:r w:rsidR="003E76A1" w:rsidRPr="003E76A1">
        <w:rPr>
          <w:rFonts w:ascii="Symbol" w:hAnsi="Symbol" w:cs="Symbol"/>
          <w:color w:val="0000FF"/>
          <w:w w:val="95"/>
          <w:lang w:val="en-US"/>
        </w:rPr>
        <w:t>→</w:t>
      </w:r>
      <w:r w:rsidR="003E76A1" w:rsidRPr="003E76A1">
        <w:rPr>
          <w:color w:val="0000FF"/>
          <w:spacing w:val="8"/>
          <w:lang w:val="en-US"/>
        </w:rPr>
        <w:t xml:space="preserve"> </w:t>
      </w:r>
      <w:r w:rsidR="003E76A1" w:rsidRPr="003E76A1">
        <w:rPr>
          <w:rFonts w:ascii="Symbol" w:hAnsi="Symbol" w:cs="Symbol"/>
          <w:color w:val="0000FF"/>
          <w:w w:val="95"/>
          <w:position w:val="7"/>
          <w:lang w:val="en-US"/>
        </w:rPr>
        <w:t>⌠</w:t>
      </w:r>
    </w:p>
    <w:p w:rsidR="003E76A1" w:rsidRPr="003E76A1" w:rsidRDefault="003E76A1" w:rsidP="003E76A1">
      <w:pPr>
        <w:kinsoku w:val="0"/>
        <w:overflowPunct w:val="0"/>
        <w:spacing w:line="150" w:lineRule="exact"/>
        <w:ind w:left="-30"/>
        <w:rPr>
          <w:rFonts w:ascii="Symbol" w:hAnsi="Symbol" w:cs="Symbol"/>
          <w:color w:val="000000"/>
          <w:sz w:val="16"/>
          <w:szCs w:val="16"/>
          <w:lang w:val="en-US"/>
        </w:rPr>
      </w:pPr>
      <w:r w:rsidRPr="003E76A1">
        <w:rPr>
          <w:lang w:val="en-US"/>
        </w:rPr>
        <w:br w:type="column"/>
      </w:r>
      <w:r w:rsidRPr="003E76A1">
        <w:rPr>
          <w:rFonts w:ascii="Symbol" w:hAnsi="Symbol" w:cs="Symbol"/>
          <w:color w:val="0000FF"/>
          <w:sz w:val="16"/>
          <w:szCs w:val="16"/>
          <w:lang w:val="en-US"/>
        </w:rPr>
        <w:lastRenderedPageBreak/>
        <w:t>∞</w:t>
      </w:r>
    </w:p>
    <w:p w:rsidR="003E76A1" w:rsidRPr="003E76A1" w:rsidRDefault="003E76A1" w:rsidP="003E76A1">
      <w:pPr>
        <w:kinsoku w:val="0"/>
        <w:overflowPunct w:val="0"/>
        <w:spacing w:before="15" w:line="257" w:lineRule="exact"/>
        <w:ind w:left="84"/>
        <w:rPr>
          <w:color w:val="000000"/>
          <w:lang w:val="en-US"/>
        </w:rPr>
      </w:pPr>
      <w:proofErr w:type="gramStart"/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30"/>
          <w:lang w:val="en-US"/>
        </w:rPr>
        <w:t xml:space="preserve"> </w:t>
      </w:r>
      <w:r w:rsidRPr="003E76A1">
        <w:rPr>
          <w:i/>
          <w:iCs/>
          <w:color w:val="0000FF"/>
          <w:lang w:val="en-US"/>
        </w:rPr>
        <w:t>x</w:t>
      </w:r>
      <w:proofErr w:type="gramEnd"/>
      <w:r w:rsidRPr="003E76A1">
        <w:rPr>
          <w:i/>
          <w:iCs/>
          <w:color w:val="0000FF"/>
          <w:spacing w:val="-8"/>
          <w:lang w:val="en-US"/>
        </w:rPr>
        <w:t xml:space="preserve"> </w:t>
      </w:r>
      <w:r w:rsidRPr="003E76A1">
        <w:rPr>
          <w:rFonts w:ascii="Symbol" w:hAnsi="Symbol" w:cs="Symbol"/>
          <w:color w:val="0000FF"/>
          <w:lang w:val="en-US"/>
        </w:rPr>
        <w:t>−</w:t>
      </w:r>
      <w:r>
        <w:rPr>
          <w:rFonts w:ascii="Symbol" w:hAnsi="Symbol" w:cs="Symbol"/>
          <w:color w:val="0000FF"/>
          <w:spacing w:val="3"/>
        </w:rPr>
        <w:t></w:t>
      </w:r>
      <w:r w:rsidRPr="003E76A1">
        <w:rPr>
          <w:color w:val="0000FF"/>
          <w:spacing w:val="-16"/>
          <w:lang w:val="en-US"/>
        </w:rPr>
        <w:t>M</w:t>
      </w:r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30"/>
          <w:lang w:val="en-US"/>
        </w:rPr>
        <w:t xml:space="preserve"> </w:t>
      </w:r>
      <w:r>
        <w:rPr>
          <w:rFonts w:ascii="Symbol" w:hAnsi="Symbol" w:cs="Symbol"/>
          <w:color w:val="0000FF"/>
        </w:rPr>
        <w:t>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-1"/>
          <w:lang w:val="en-US"/>
        </w:rPr>
        <w:t xml:space="preserve"> </w:t>
      </w:r>
      <w:r>
        <w:rPr>
          <w:rFonts w:ascii="Symbol" w:hAnsi="Symbol" w:cs="Symbol"/>
          <w:color w:val="0000FF"/>
        </w:rPr>
        <w:t></w:t>
      </w:r>
      <w:r>
        <w:rPr>
          <w:rFonts w:ascii="Symbol" w:hAnsi="Symbol" w:cs="Symbol"/>
          <w:color w:val="0000FF"/>
          <w:spacing w:val="-25"/>
        </w:rPr>
        <w:t></w:t>
      </w:r>
      <w:r w:rsidRPr="003E76A1">
        <w:rPr>
          <w:color w:val="0000FF"/>
          <w:lang w:val="en-US"/>
        </w:rPr>
        <w:t>)</w:t>
      </w:r>
      <w:r w:rsidRPr="003E76A1">
        <w:rPr>
          <w:color w:val="0000FF"/>
          <w:spacing w:val="-30"/>
          <w:lang w:val="en-US"/>
        </w:rPr>
        <w:t xml:space="preserve"> </w:t>
      </w:r>
      <w:r w:rsidRPr="003E76A1">
        <w:rPr>
          <w:color w:val="0000FF"/>
          <w:spacing w:val="11"/>
          <w:lang w:val="en-US"/>
        </w:rPr>
        <w:t>)</w:t>
      </w:r>
      <w:r w:rsidRPr="003E76A1">
        <w:rPr>
          <w:i/>
          <w:iCs/>
          <w:color w:val="0000FF"/>
          <w:position w:val="10"/>
          <w:sz w:val="16"/>
          <w:szCs w:val="16"/>
          <w:lang w:val="en-US"/>
        </w:rPr>
        <w:t>s</w:t>
      </w:r>
      <w:r w:rsidRPr="003E76A1">
        <w:rPr>
          <w:i/>
          <w:iCs/>
          <w:color w:val="0000FF"/>
          <w:spacing w:val="17"/>
          <w:position w:val="10"/>
          <w:sz w:val="16"/>
          <w:szCs w:val="16"/>
          <w:lang w:val="en-US"/>
        </w:rPr>
        <w:t xml:space="preserve"> </w:t>
      </w:r>
      <w:r w:rsidRPr="003E76A1">
        <w:rPr>
          <w:color w:val="0000FF"/>
          <w:spacing w:val="5"/>
          <w:lang w:val="en-US"/>
        </w:rPr>
        <w:t>p</w:t>
      </w:r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29"/>
          <w:lang w:val="en-US"/>
        </w:rPr>
        <w:t xml:space="preserve"> </w:t>
      </w:r>
      <w:r w:rsidRPr="003E76A1">
        <w:rPr>
          <w:i/>
          <w:iCs/>
          <w:color w:val="0000FF"/>
          <w:spacing w:val="-3"/>
          <w:lang w:val="en-US"/>
        </w:rPr>
        <w:t>x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-2"/>
          <w:lang w:val="en-US"/>
        </w:rPr>
        <w:t xml:space="preserve"> </w:t>
      </w:r>
      <w:r>
        <w:rPr>
          <w:rFonts w:ascii="Symbol" w:hAnsi="Symbol" w:cs="Symbol"/>
          <w:color w:val="0000FF"/>
        </w:rPr>
        <w:t></w:t>
      </w:r>
      <w:r w:rsidRPr="003E76A1">
        <w:rPr>
          <w:color w:val="0000FF"/>
          <w:lang w:val="en-US"/>
        </w:rPr>
        <w:t>,</w:t>
      </w:r>
      <w:r w:rsidRPr="003E76A1">
        <w:rPr>
          <w:color w:val="0000FF"/>
          <w:spacing w:val="-1"/>
          <w:lang w:val="en-US"/>
        </w:rPr>
        <w:t xml:space="preserve"> </w:t>
      </w:r>
      <w:r>
        <w:rPr>
          <w:rFonts w:ascii="Symbol" w:hAnsi="Symbol" w:cs="Symbol"/>
          <w:color w:val="0000FF"/>
        </w:rPr>
        <w:t></w:t>
      </w:r>
      <w:r>
        <w:rPr>
          <w:rFonts w:ascii="Symbol" w:hAnsi="Symbol" w:cs="Symbol"/>
          <w:color w:val="0000FF"/>
          <w:spacing w:val="-25"/>
        </w:rPr>
        <w:t></w:t>
      </w:r>
      <w:r w:rsidRPr="003E76A1">
        <w:rPr>
          <w:color w:val="0000FF"/>
          <w:lang w:val="en-US"/>
        </w:rPr>
        <w:t>)</w:t>
      </w:r>
      <w:r w:rsidRPr="003E76A1">
        <w:rPr>
          <w:color w:val="0000FF"/>
          <w:spacing w:val="-1"/>
          <w:lang w:val="en-US"/>
        </w:rPr>
        <w:t xml:space="preserve"> </w:t>
      </w:r>
      <w:proofErr w:type="spellStart"/>
      <w:r w:rsidRPr="003E76A1">
        <w:rPr>
          <w:i/>
          <w:iCs/>
          <w:color w:val="0000FF"/>
          <w:spacing w:val="5"/>
          <w:lang w:val="en-US"/>
        </w:rPr>
        <w:t>d</w:t>
      </w:r>
      <w:r w:rsidRPr="003E76A1">
        <w:rPr>
          <w:i/>
          <w:iCs/>
          <w:color w:val="0000FF"/>
          <w:lang w:val="en-US"/>
        </w:rPr>
        <w:t>x</w:t>
      </w:r>
      <w:proofErr w:type="spellEnd"/>
    </w:p>
    <w:p w:rsidR="003E76A1" w:rsidRPr="003E76A1" w:rsidRDefault="003E76A1" w:rsidP="003E76A1">
      <w:pPr>
        <w:kinsoku w:val="0"/>
        <w:overflowPunct w:val="0"/>
        <w:spacing w:before="15" w:line="257" w:lineRule="exact"/>
        <w:ind w:left="84"/>
        <w:rPr>
          <w:color w:val="000000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371" w:space="40"/>
            <w:col w:w="5449"/>
          </w:cols>
          <w:noEndnote/>
        </w:sectPr>
      </w:pPr>
    </w:p>
    <w:p w:rsidR="003E76A1" w:rsidRPr="003E76A1" w:rsidRDefault="003E76A1" w:rsidP="003E76A1">
      <w:pPr>
        <w:kinsoku w:val="0"/>
        <w:overflowPunct w:val="0"/>
        <w:spacing w:line="310" w:lineRule="exact"/>
        <w:ind w:left="2950" w:right="4206"/>
        <w:jc w:val="center"/>
        <w:rPr>
          <w:color w:val="000000"/>
          <w:sz w:val="16"/>
          <w:szCs w:val="16"/>
          <w:lang w:val="en-US"/>
        </w:rPr>
      </w:pPr>
      <w:r w:rsidRPr="003E76A1">
        <w:rPr>
          <w:rFonts w:ascii="Symbol" w:hAnsi="Symbol" w:cs="Symbol"/>
          <w:color w:val="0000FF"/>
          <w:spacing w:val="-54"/>
          <w:lang w:val="en-US"/>
        </w:rPr>
        <w:lastRenderedPageBreak/>
        <w:t>⌡</w:t>
      </w:r>
      <w:r w:rsidRPr="003E76A1">
        <w:rPr>
          <w:color w:val="0000FF"/>
          <w:position w:val="-8"/>
          <w:sz w:val="16"/>
          <w:szCs w:val="16"/>
          <w:lang w:val="en-US"/>
        </w:rPr>
        <w:t>0</w:t>
      </w:r>
    </w:p>
    <w:p w:rsidR="003E76A1" w:rsidRPr="003E76A1" w:rsidRDefault="003E76A1" w:rsidP="003E76A1">
      <w:pPr>
        <w:kinsoku w:val="0"/>
        <w:overflowPunct w:val="0"/>
        <w:spacing w:before="8" w:line="180" w:lineRule="exact"/>
        <w:rPr>
          <w:sz w:val="18"/>
          <w:szCs w:val="18"/>
          <w:lang w:val="en-US"/>
        </w:rPr>
      </w:pPr>
    </w:p>
    <w:p w:rsidR="003E76A1" w:rsidRP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mu(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sigma,mu,s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));</w:t>
      </w:r>
    </w:p>
    <w:p w:rsidR="003E76A1" w:rsidRP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Pr="003E76A1" w:rsidRDefault="003E76A1" w:rsidP="003E76A1">
      <w:pPr>
        <w:tabs>
          <w:tab w:val="left" w:pos="5033"/>
        </w:tabs>
        <w:kinsoku w:val="0"/>
        <w:overflowPunct w:val="0"/>
        <w:spacing w:before="68" w:line="218" w:lineRule="exact"/>
        <w:ind w:left="2379"/>
        <w:jc w:val="center"/>
        <w:rPr>
          <w:rFonts w:ascii="Symbol" w:hAnsi="Symbol" w:cs="Symbol"/>
          <w:color w:val="000000"/>
          <w:sz w:val="16"/>
          <w:szCs w:val="16"/>
          <w:lang w:val="en-US"/>
        </w:rPr>
      </w:pPr>
      <w:r w:rsidRPr="003E76A1">
        <w:rPr>
          <w:rFonts w:ascii="Symbol" w:hAnsi="Symbol" w:cs="Symbol"/>
          <w:color w:val="0000FF"/>
          <w:sz w:val="16"/>
          <w:szCs w:val="16"/>
          <w:lang w:val="en-US"/>
        </w:rPr>
        <w:lastRenderedPageBreak/>
        <w:t>∞</w:t>
      </w:r>
      <w:r w:rsidRPr="003E76A1">
        <w:rPr>
          <w:color w:val="0000FF"/>
          <w:sz w:val="16"/>
          <w:szCs w:val="16"/>
          <w:lang w:val="en-US"/>
        </w:rPr>
        <w:tab/>
      </w:r>
      <w:r>
        <w:rPr>
          <w:rFonts w:ascii="Symbol" w:hAnsi="Symbol" w:cs="Symbol"/>
          <w:color w:val="0000FF"/>
          <w:position w:val="-5"/>
          <w:sz w:val="16"/>
          <w:szCs w:val="16"/>
        </w:rPr>
        <w:t></w:t>
      </w:r>
    </w:p>
    <w:p w:rsidR="003E76A1" w:rsidRPr="003E76A1" w:rsidRDefault="00796673" w:rsidP="003E76A1">
      <w:pPr>
        <w:tabs>
          <w:tab w:val="left" w:pos="4797"/>
          <w:tab w:val="left" w:pos="5408"/>
        </w:tabs>
        <w:kinsoku w:val="0"/>
        <w:overflowPunct w:val="0"/>
        <w:spacing w:line="98" w:lineRule="exact"/>
        <w:ind w:left="2578"/>
        <w:jc w:val="center"/>
        <w:rPr>
          <w:color w:val="000000"/>
          <w:sz w:val="16"/>
          <w:szCs w:val="16"/>
          <w:lang w:val="en-US"/>
        </w:rPr>
      </w:pPr>
      <w:r w:rsidRPr="00796673">
        <w:rPr>
          <w:noProof/>
        </w:rPr>
        <w:pict>
          <v:polyline id="_x0000_s1121" style="position:absolute;left:0;text-align:left;z-index:-251621376;mso-position-horizontal-relative:page;mso-position-vertical-relative:text" points="343.2pt,4.45pt,388.95pt,4.45pt" coordsize="915,20" o:allowincell="f" filled="f" strokecolor="blue" strokeweight=".06947mm">
            <v:path arrowok="t"/>
            <w10:wrap anchorx="page"/>
          </v:polyline>
        </w:pict>
      </w:r>
      <w:r w:rsidR="003E76A1" w:rsidRPr="003E76A1">
        <w:rPr>
          <w:rFonts w:ascii="Symbol" w:hAnsi="Symbol" w:cs="Symbol"/>
          <w:color w:val="0000FF"/>
          <w:position w:val="-2"/>
          <w:lang w:val="en-US"/>
        </w:rPr>
        <w:t>⌠</w:t>
      </w:r>
      <w:r w:rsidR="003E76A1" w:rsidRPr="003E76A1">
        <w:rPr>
          <w:color w:val="0000FF"/>
          <w:position w:val="-2"/>
          <w:lang w:val="en-US"/>
        </w:rPr>
        <w:tab/>
      </w:r>
      <w:proofErr w:type="gramStart"/>
      <w:r w:rsidR="003E76A1" w:rsidRPr="003E76A1">
        <w:rPr>
          <w:i/>
          <w:iCs/>
          <w:color w:val="0000FF"/>
          <w:position w:val="1"/>
          <w:sz w:val="16"/>
          <w:szCs w:val="16"/>
          <w:lang w:val="en-US"/>
        </w:rPr>
        <w:t>s</w:t>
      </w:r>
      <w:proofErr w:type="gramEnd"/>
      <w:r w:rsidR="003E76A1" w:rsidRPr="003E76A1">
        <w:rPr>
          <w:i/>
          <w:iCs/>
          <w:color w:val="0000FF"/>
          <w:position w:val="1"/>
          <w:sz w:val="16"/>
          <w:szCs w:val="16"/>
          <w:lang w:val="en-US"/>
        </w:rPr>
        <w:tab/>
      </w:r>
      <w:r w:rsidR="003E76A1">
        <w:rPr>
          <w:rFonts w:ascii="Symbol" w:hAnsi="Symbol" w:cs="Symbol"/>
          <w:color w:val="0000FF"/>
          <w:w w:val="95"/>
          <w:sz w:val="16"/>
          <w:szCs w:val="16"/>
        </w:rPr>
        <w:t></w:t>
      </w:r>
      <w:r w:rsidR="003E76A1">
        <w:rPr>
          <w:rFonts w:ascii="Symbol" w:hAnsi="Symbol" w:cs="Symbol"/>
          <w:color w:val="0000FF"/>
          <w:spacing w:val="-18"/>
          <w:w w:val="95"/>
          <w:sz w:val="16"/>
          <w:szCs w:val="16"/>
        </w:rPr>
        <w:t></w:t>
      </w:r>
      <w:r w:rsidR="003E76A1" w:rsidRPr="003E76A1">
        <w:rPr>
          <w:rFonts w:ascii="Symbol" w:hAnsi="Symbol" w:cs="Symbol"/>
          <w:color w:val="0000FF"/>
          <w:w w:val="95"/>
          <w:position w:val="2"/>
          <w:sz w:val="16"/>
          <w:szCs w:val="16"/>
          <w:lang w:val="en-US"/>
        </w:rPr>
        <w:t>−</w:t>
      </w:r>
      <w:r w:rsidR="003E76A1" w:rsidRPr="003E76A1">
        <w:rPr>
          <w:color w:val="0000FF"/>
          <w:spacing w:val="-3"/>
          <w:position w:val="2"/>
          <w:sz w:val="16"/>
          <w:szCs w:val="16"/>
          <w:lang w:val="en-US"/>
        </w:rPr>
        <w:t xml:space="preserve"> </w:t>
      </w:r>
      <w:r w:rsidR="003E76A1" w:rsidRPr="003E76A1">
        <w:rPr>
          <w:color w:val="0000FF"/>
          <w:spacing w:val="-9"/>
          <w:position w:val="2"/>
          <w:sz w:val="16"/>
          <w:szCs w:val="16"/>
          <w:lang w:val="en-US"/>
        </w:rPr>
        <w:t>1</w:t>
      </w:r>
      <w:r w:rsidR="003E76A1" w:rsidRPr="003E76A1">
        <w:rPr>
          <w:color w:val="0000FF"/>
          <w:spacing w:val="-3"/>
          <w:position w:val="2"/>
          <w:sz w:val="16"/>
          <w:szCs w:val="16"/>
          <w:lang w:val="en-US"/>
        </w:rPr>
        <w:t>/</w:t>
      </w:r>
      <w:r w:rsidR="003E76A1" w:rsidRPr="003E76A1">
        <w:rPr>
          <w:color w:val="0000FF"/>
          <w:position w:val="2"/>
          <w:sz w:val="16"/>
          <w:szCs w:val="16"/>
          <w:lang w:val="en-US"/>
        </w:rPr>
        <w:t>2</w:t>
      </w:r>
      <w:r w:rsidR="003E76A1" w:rsidRPr="003E76A1">
        <w:rPr>
          <w:color w:val="0000FF"/>
          <w:spacing w:val="-6"/>
          <w:position w:val="2"/>
          <w:sz w:val="16"/>
          <w:szCs w:val="16"/>
          <w:lang w:val="en-US"/>
        </w:rPr>
        <w:t xml:space="preserve"> </w:t>
      </w:r>
    </w:p>
    <w:p w:rsidR="003E76A1" w:rsidRPr="003E76A1" w:rsidRDefault="003E76A1" w:rsidP="003E76A1">
      <w:pPr>
        <w:kinsoku w:val="0"/>
        <w:overflowPunct w:val="0"/>
        <w:spacing w:before="84" w:line="242" w:lineRule="exact"/>
        <w:ind w:left="-20"/>
        <w:rPr>
          <w:rFonts w:ascii="Symbol" w:hAnsi="Symbol" w:cs="Symbol"/>
          <w:color w:val="000000"/>
          <w:sz w:val="16"/>
          <w:szCs w:val="16"/>
          <w:lang w:val="en-US"/>
        </w:rPr>
      </w:pPr>
      <w:r w:rsidRPr="003E76A1">
        <w:rPr>
          <w:w w:val="95"/>
          <w:lang w:val="en-US"/>
        </w:rPr>
        <w:br w:type="column"/>
      </w:r>
      <w:proofErr w:type="gramStart"/>
      <w:r w:rsidRPr="003E76A1">
        <w:rPr>
          <w:color w:val="0000FF"/>
          <w:w w:val="95"/>
          <w:sz w:val="16"/>
          <w:szCs w:val="16"/>
          <w:lang w:val="en-US"/>
        </w:rPr>
        <w:lastRenderedPageBreak/>
        <w:t>(</w:t>
      </w:r>
      <w:r w:rsidRPr="003E76A1">
        <w:rPr>
          <w:color w:val="0000FF"/>
          <w:spacing w:val="-19"/>
          <w:w w:val="95"/>
          <w:sz w:val="16"/>
          <w:szCs w:val="16"/>
          <w:lang w:val="en-US"/>
        </w:rPr>
        <w:t xml:space="preserve"> </w:t>
      </w:r>
      <w:proofErr w:type="spellStart"/>
      <w:r w:rsidRPr="003E76A1">
        <w:rPr>
          <w:color w:val="0000FF"/>
          <w:w w:val="95"/>
          <w:sz w:val="16"/>
          <w:szCs w:val="16"/>
          <w:lang w:val="en-US"/>
        </w:rPr>
        <w:t>l</w:t>
      </w:r>
      <w:r w:rsidRPr="003E76A1">
        <w:rPr>
          <w:color w:val="0000FF"/>
          <w:spacing w:val="-21"/>
          <w:w w:val="95"/>
          <w:sz w:val="16"/>
          <w:szCs w:val="16"/>
          <w:lang w:val="en-US"/>
        </w:rPr>
        <w:t>n</w:t>
      </w:r>
      <w:proofErr w:type="spellEnd"/>
      <w:proofErr w:type="gramEnd"/>
      <w:r w:rsidRPr="003E76A1">
        <w:rPr>
          <w:color w:val="0000FF"/>
          <w:w w:val="95"/>
          <w:sz w:val="16"/>
          <w:szCs w:val="16"/>
          <w:lang w:val="en-US"/>
        </w:rPr>
        <w:t>(</w:t>
      </w:r>
      <w:r w:rsidRPr="003E76A1">
        <w:rPr>
          <w:color w:val="0000FF"/>
          <w:spacing w:val="-19"/>
          <w:w w:val="95"/>
          <w:sz w:val="16"/>
          <w:szCs w:val="16"/>
          <w:lang w:val="en-US"/>
        </w:rPr>
        <w:t xml:space="preserve"> </w:t>
      </w:r>
      <w:r w:rsidRPr="003E76A1">
        <w:rPr>
          <w:i/>
          <w:iCs/>
          <w:color w:val="0000FF"/>
          <w:w w:val="95"/>
          <w:sz w:val="16"/>
          <w:szCs w:val="16"/>
          <w:lang w:val="en-US"/>
        </w:rPr>
        <w:t>x~</w:t>
      </w:r>
      <w:r w:rsidRPr="003E76A1">
        <w:rPr>
          <w:i/>
          <w:iCs/>
          <w:color w:val="0000FF"/>
          <w:spacing w:val="-17"/>
          <w:w w:val="95"/>
          <w:sz w:val="16"/>
          <w:szCs w:val="16"/>
          <w:lang w:val="en-US"/>
        </w:rPr>
        <w:t xml:space="preserve"> </w:t>
      </w:r>
      <w:r w:rsidRPr="003E76A1">
        <w:rPr>
          <w:color w:val="0000FF"/>
          <w:w w:val="95"/>
          <w:sz w:val="16"/>
          <w:szCs w:val="16"/>
          <w:lang w:val="en-US"/>
        </w:rPr>
        <w:t xml:space="preserve">) </w:t>
      </w:r>
      <w:r w:rsidRPr="003E76A1">
        <w:rPr>
          <w:rFonts w:ascii="Symbol" w:hAnsi="Symbol" w:cs="Symbol"/>
          <w:color w:val="0000FF"/>
          <w:w w:val="95"/>
          <w:sz w:val="16"/>
          <w:szCs w:val="16"/>
          <w:lang w:val="en-US"/>
        </w:rPr>
        <w:t>−</w:t>
      </w:r>
      <w:r>
        <w:rPr>
          <w:rFonts w:ascii="Symbol" w:hAnsi="Symbol" w:cs="Symbol"/>
          <w:color w:val="0000FF"/>
          <w:spacing w:val="1"/>
          <w:w w:val="95"/>
          <w:sz w:val="16"/>
          <w:szCs w:val="16"/>
        </w:rPr>
        <w:t></w:t>
      </w:r>
      <w:r>
        <w:rPr>
          <w:rFonts w:ascii="Symbol" w:hAnsi="Symbol" w:cs="Symbol"/>
          <w:color w:val="0000FF"/>
          <w:spacing w:val="13"/>
          <w:w w:val="95"/>
          <w:sz w:val="16"/>
          <w:szCs w:val="16"/>
        </w:rPr>
        <w:t></w:t>
      </w:r>
      <w:r w:rsidRPr="003E76A1">
        <w:rPr>
          <w:color w:val="0000FF"/>
          <w:spacing w:val="3"/>
          <w:w w:val="95"/>
          <w:sz w:val="16"/>
          <w:szCs w:val="16"/>
          <w:lang w:val="en-US"/>
        </w:rPr>
        <w:t>)</w:t>
      </w:r>
      <w:r w:rsidRPr="003E76A1">
        <w:rPr>
          <w:color w:val="0000FF"/>
          <w:w w:val="95"/>
          <w:position w:val="8"/>
          <w:sz w:val="16"/>
          <w:szCs w:val="16"/>
          <w:lang w:val="en-US"/>
        </w:rPr>
        <w:t>2</w:t>
      </w:r>
      <w:r w:rsidRPr="003E76A1">
        <w:rPr>
          <w:color w:val="0000FF"/>
          <w:spacing w:val="-3"/>
          <w:w w:val="95"/>
          <w:position w:val="8"/>
          <w:sz w:val="16"/>
          <w:szCs w:val="16"/>
          <w:lang w:val="en-US"/>
        </w:rPr>
        <w:t xml:space="preserve"> </w:t>
      </w:r>
      <w:r>
        <w:rPr>
          <w:rFonts w:ascii="Symbol" w:hAnsi="Symbol" w:cs="Symbol"/>
          <w:color w:val="0000FF"/>
          <w:w w:val="95"/>
          <w:position w:val="4"/>
          <w:sz w:val="16"/>
          <w:szCs w:val="16"/>
        </w:rPr>
        <w:t></w:t>
      </w:r>
    </w:p>
    <w:p w:rsidR="003E76A1" w:rsidRPr="003E76A1" w:rsidRDefault="003E76A1" w:rsidP="003E76A1">
      <w:pPr>
        <w:kinsoku w:val="0"/>
        <w:overflowPunct w:val="0"/>
        <w:spacing w:line="59" w:lineRule="exact"/>
        <w:ind w:left="896"/>
        <w:rPr>
          <w:rFonts w:ascii="Symbol" w:hAnsi="Symbol" w:cs="Symbol"/>
          <w:color w:val="000000"/>
          <w:sz w:val="16"/>
          <w:szCs w:val="16"/>
          <w:lang w:val="en-US"/>
        </w:rPr>
      </w:pPr>
      <w:r>
        <w:rPr>
          <w:rFonts w:ascii="Symbol" w:hAnsi="Symbol" w:cs="Symbol"/>
          <w:color w:val="0000FF"/>
          <w:sz w:val="16"/>
          <w:szCs w:val="16"/>
        </w:rPr>
        <w:t></w:t>
      </w:r>
    </w:p>
    <w:p w:rsidR="003E76A1" w:rsidRPr="003E76A1" w:rsidRDefault="003E76A1" w:rsidP="003E76A1">
      <w:pPr>
        <w:kinsoku w:val="0"/>
        <w:overflowPunct w:val="0"/>
        <w:spacing w:line="59" w:lineRule="exact"/>
        <w:ind w:left="896"/>
        <w:rPr>
          <w:rFonts w:ascii="Symbol" w:hAnsi="Symbol" w:cs="Symbol"/>
          <w:color w:val="000000"/>
          <w:sz w:val="16"/>
          <w:szCs w:val="16"/>
          <w:lang w:val="en-US"/>
        </w:rPr>
        <w:sectPr w:rsidR="003E76A1" w:rsidRPr="003E76A1">
          <w:pgSz w:w="11900" w:h="16840"/>
          <w:pgMar w:top="1020" w:right="1020" w:bottom="940" w:left="1020" w:header="0" w:footer="758" w:gutter="0"/>
          <w:cols w:num="2" w:space="720" w:equalWidth="0">
            <w:col w:w="5845" w:space="40"/>
            <w:col w:w="3975"/>
          </w:cols>
          <w:noEndnote/>
        </w:sectPr>
      </w:pPr>
    </w:p>
    <w:p w:rsidR="003E76A1" w:rsidRPr="003E76A1" w:rsidRDefault="00796673" w:rsidP="003E76A1">
      <w:pPr>
        <w:kinsoku w:val="0"/>
        <w:overflowPunct w:val="0"/>
        <w:spacing w:line="186" w:lineRule="exact"/>
        <w:ind w:right="1039"/>
        <w:jc w:val="right"/>
        <w:rPr>
          <w:rFonts w:ascii="Symbol" w:hAnsi="Symbol" w:cs="Symbol"/>
          <w:color w:val="000000"/>
          <w:lang w:val="en-US"/>
        </w:rPr>
      </w:pPr>
      <w:r w:rsidRPr="00796673">
        <w:rPr>
          <w:noProof/>
        </w:rPr>
        <w:lastRenderedPageBreak/>
        <w:pict>
          <v:shape id="_x0000_s1123" type="#_x0000_t202" style="position:absolute;left:0;text-align:left;margin-left:321.4pt;margin-top:2.2pt;width:3.05pt;height:7.9pt;z-index:-251619328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159" w:lineRule="exact"/>
                    <w:rPr>
                      <w:rFonts w:ascii="Symbol" w:hAnsi="Symbol" w:cs="Symbo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Symbol" w:hAnsi="Symbol" w:cs="Symbol"/>
                      <w:color w:val="0000FF"/>
                      <w:w w:val="99"/>
                      <w:sz w:val="16"/>
                      <w:szCs w:val="16"/>
                    </w:rPr>
                    <w:t>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  <w:w w:val="95"/>
        </w:rPr>
        <w:t></w:t>
      </w:r>
    </w:p>
    <w:p w:rsidR="003E76A1" w:rsidRPr="003E76A1" w:rsidRDefault="003E76A1" w:rsidP="003E76A1">
      <w:pPr>
        <w:kinsoku w:val="0"/>
        <w:overflowPunct w:val="0"/>
        <w:spacing w:line="64" w:lineRule="exact"/>
        <w:jc w:val="right"/>
        <w:rPr>
          <w:color w:val="000000"/>
          <w:lang w:val="en-US"/>
        </w:rPr>
      </w:pPr>
      <w:r>
        <w:rPr>
          <w:rFonts w:ascii="Symbol" w:hAnsi="Symbol" w:cs="Symbol"/>
          <w:color w:val="0000FF"/>
          <w:position w:val="5"/>
        </w:rPr>
        <w:t></w:t>
      </w:r>
      <w:r>
        <w:rPr>
          <w:rFonts w:ascii="Symbol" w:hAnsi="Symbol" w:cs="Symbol"/>
          <w:color w:val="0000FF"/>
          <w:spacing w:val="53"/>
          <w:position w:val="5"/>
        </w:rPr>
        <w:t></w:t>
      </w:r>
      <w:r w:rsidRPr="003E76A1">
        <w:rPr>
          <w:color w:val="0000FF"/>
          <w:lang w:val="en-US"/>
        </w:rPr>
        <w:t>1</w:t>
      </w:r>
      <w:r w:rsidRPr="003E76A1">
        <w:rPr>
          <w:color w:val="0000FF"/>
          <w:spacing w:val="20"/>
          <w:lang w:val="en-US"/>
        </w:rPr>
        <w:t xml:space="preserve"> </w:t>
      </w:r>
      <w:proofErr w:type="gramStart"/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29"/>
          <w:lang w:val="en-US"/>
        </w:rPr>
        <w:t xml:space="preserve"> </w:t>
      </w:r>
      <w:proofErr w:type="gramEnd"/>
      <w:r w:rsidRPr="003E76A1">
        <w:rPr>
          <w:i/>
          <w:iCs/>
          <w:color w:val="0000FF"/>
          <w:lang w:val="en-US"/>
        </w:rPr>
        <w:t>x~</w:t>
      </w:r>
      <w:r w:rsidRPr="003E76A1">
        <w:rPr>
          <w:i/>
          <w:iCs/>
          <w:color w:val="0000FF"/>
          <w:spacing w:val="-11"/>
          <w:lang w:val="en-US"/>
        </w:rPr>
        <w:t xml:space="preserve"> </w:t>
      </w:r>
      <w:r w:rsidRPr="003E76A1">
        <w:rPr>
          <w:rFonts w:ascii="Symbol" w:hAnsi="Symbol" w:cs="Symbol"/>
          <w:color w:val="0000FF"/>
          <w:lang w:val="en-US"/>
        </w:rPr>
        <w:t>−</w:t>
      </w:r>
      <w:r>
        <w:rPr>
          <w:rFonts w:ascii="Symbol" w:hAnsi="Symbol" w:cs="Symbol"/>
          <w:color w:val="0000FF"/>
          <w:spacing w:val="3"/>
        </w:rPr>
        <w:t></w:t>
      </w:r>
      <w:r w:rsidRPr="003E76A1">
        <w:rPr>
          <w:color w:val="0000FF"/>
          <w:lang w:val="en-US"/>
        </w:rPr>
        <w:t>e</w:t>
      </w:r>
    </w:p>
    <w:p w:rsidR="003E76A1" w:rsidRPr="003E76A1" w:rsidRDefault="003E76A1" w:rsidP="003E76A1">
      <w:pPr>
        <w:kinsoku w:val="0"/>
        <w:overflowPunct w:val="0"/>
        <w:spacing w:line="213" w:lineRule="exact"/>
        <w:ind w:left="-23"/>
        <w:rPr>
          <w:color w:val="000000"/>
          <w:sz w:val="16"/>
          <w:szCs w:val="16"/>
          <w:lang w:val="en-US"/>
        </w:rPr>
      </w:pPr>
      <w:r w:rsidRPr="003E76A1">
        <w:rPr>
          <w:lang w:val="en-US"/>
        </w:rPr>
        <w:br w:type="column"/>
      </w:r>
      <w:proofErr w:type="gramStart"/>
      <w:r w:rsidRPr="003E76A1">
        <w:rPr>
          <w:color w:val="0000FF"/>
          <w:sz w:val="16"/>
          <w:szCs w:val="16"/>
          <w:lang w:val="en-US"/>
        </w:rPr>
        <w:lastRenderedPageBreak/>
        <w:t>(</w:t>
      </w:r>
      <w:r w:rsidRPr="003E76A1">
        <w:rPr>
          <w:color w:val="0000FF"/>
          <w:spacing w:val="-16"/>
          <w:sz w:val="16"/>
          <w:szCs w:val="16"/>
          <w:lang w:val="en-US"/>
        </w:rPr>
        <w:t xml:space="preserve"> </w:t>
      </w:r>
      <w:r w:rsidRPr="003E76A1">
        <w:rPr>
          <w:color w:val="0000FF"/>
          <w:spacing w:val="-9"/>
          <w:sz w:val="16"/>
          <w:szCs w:val="16"/>
          <w:lang w:val="en-US"/>
        </w:rPr>
        <w:t>1</w:t>
      </w:r>
      <w:proofErr w:type="gramEnd"/>
      <w:r w:rsidRPr="003E76A1">
        <w:rPr>
          <w:color w:val="0000FF"/>
          <w:spacing w:val="-3"/>
          <w:sz w:val="16"/>
          <w:szCs w:val="16"/>
          <w:lang w:val="en-US"/>
        </w:rPr>
        <w:t>/</w:t>
      </w:r>
      <w:r w:rsidRPr="003E76A1">
        <w:rPr>
          <w:color w:val="0000FF"/>
          <w:sz w:val="16"/>
          <w:szCs w:val="16"/>
          <w:lang w:val="en-US"/>
        </w:rPr>
        <w:t>2</w:t>
      </w:r>
      <w:r w:rsidRPr="003E76A1">
        <w:rPr>
          <w:color w:val="0000FF"/>
          <w:spacing w:val="2"/>
          <w:sz w:val="16"/>
          <w:szCs w:val="16"/>
          <w:lang w:val="en-US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</w:t>
      </w:r>
      <w:r w:rsidRPr="003E76A1">
        <w:rPr>
          <w:rFonts w:ascii="Symbol" w:hAnsi="Symbol" w:cs="Symbol"/>
          <w:color w:val="0000FF"/>
          <w:spacing w:val="-1"/>
          <w:sz w:val="16"/>
          <w:szCs w:val="16"/>
          <w:lang w:val="en-US"/>
        </w:rPr>
        <w:t>∼</w:t>
      </w:r>
      <w:r w:rsidRPr="003E76A1">
        <w:rPr>
          <w:color w:val="0000FF"/>
          <w:position w:val="8"/>
          <w:sz w:val="16"/>
          <w:szCs w:val="16"/>
          <w:lang w:val="en-US"/>
        </w:rPr>
        <w:t>2</w:t>
      </w:r>
      <w:r w:rsidRPr="003E76A1">
        <w:rPr>
          <w:color w:val="0000FF"/>
          <w:spacing w:val="1"/>
          <w:position w:val="8"/>
          <w:sz w:val="16"/>
          <w:szCs w:val="16"/>
          <w:lang w:val="en-US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</w:t>
      </w:r>
      <w:r w:rsidRPr="003E76A1">
        <w:rPr>
          <w:color w:val="0000FF"/>
          <w:spacing w:val="-2"/>
          <w:sz w:val="16"/>
          <w:szCs w:val="16"/>
          <w:lang w:val="en-US"/>
        </w:rPr>
        <w:t xml:space="preserve"> </w:t>
      </w:r>
      <w:r>
        <w:rPr>
          <w:rFonts w:ascii="Symbol" w:hAnsi="Symbol" w:cs="Symbol"/>
          <w:color w:val="0000FF"/>
          <w:spacing w:val="13"/>
          <w:sz w:val="16"/>
          <w:szCs w:val="16"/>
        </w:rPr>
        <w:t></w:t>
      </w:r>
      <w:r w:rsidRPr="003E76A1">
        <w:rPr>
          <w:color w:val="0000FF"/>
          <w:sz w:val="16"/>
          <w:szCs w:val="16"/>
          <w:lang w:val="en-US"/>
        </w:rPr>
        <w:t>)</w:t>
      </w:r>
    </w:p>
    <w:p w:rsidR="003E76A1" w:rsidRPr="003E76A1" w:rsidRDefault="003E76A1" w:rsidP="003E76A1">
      <w:pPr>
        <w:kinsoku w:val="0"/>
        <w:overflowPunct w:val="0"/>
        <w:spacing w:line="38" w:lineRule="exact"/>
        <w:jc w:val="right"/>
        <w:rPr>
          <w:color w:val="000000"/>
          <w:lang w:val="en-US"/>
        </w:rPr>
      </w:pPr>
      <w:r w:rsidRPr="003E76A1">
        <w:rPr>
          <w:color w:val="0000FF"/>
          <w:w w:val="95"/>
          <w:lang w:val="en-US"/>
        </w:rPr>
        <w:t>)</w:t>
      </w:r>
    </w:p>
    <w:p w:rsidR="003E76A1" w:rsidRPr="003E76A1" w:rsidRDefault="003E76A1" w:rsidP="003E76A1">
      <w:pPr>
        <w:kinsoku w:val="0"/>
        <w:overflowPunct w:val="0"/>
        <w:spacing w:before="91" w:line="160" w:lineRule="exact"/>
        <w:ind w:left="253"/>
        <w:rPr>
          <w:rFonts w:ascii="Symbol" w:hAnsi="Symbol" w:cs="Symbol"/>
          <w:color w:val="000000"/>
          <w:sz w:val="16"/>
          <w:szCs w:val="16"/>
          <w:lang w:val="en-US"/>
        </w:rPr>
      </w:pPr>
      <w:r w:rsidRPr="003E76A1">
        <w:rPr>
          <w:lang w:val="en-US"/>
        </w:rPr>
        <w:br w:type="column"/>
      </w:r>
      <w:r w:rsidRPr="003E76A1">
        <w:rPr>
          <w:color w:val="0000FF"/>
          <w:lang w:val="en-US"/>
        </w:rPr>
        <w:lastRenderedPageBreak/>
        <w:t>2</w:t>
      </w:r>
      <w:r w:rsidRPr="003E76A1">
        <w:rPr>
          <w:color w:val="0000FF"/>
          <w:spacing w:val="28"/>
          <w:lang w:val="en-US"/>
        </w:rPr>
        <w:t xml:space="preserve"> </w:t>
      </w:r>
      <w:r w:rsidRPr="003E76A1">
        <w:rPr>
          <w:color w:val="0000FF"/>
          <w:spacing w:val="16"/>
          <w:lang w:val="en-US"/>
        </w:rPr>
        <w:t>e</w:t>
      </w:r>
      <w:r>
        <w:rPr>
          <w:rFonts w:ascii="Symbol" w:hAnsi="Symbol" w:cs="Symbol"/>
          <w:color w:val="0000FF"/>
          <w:position w:val="12"/>
          <w:sz w:val="16"/>
          <w:szCs w:val="16"/>
        </w:rPr>
        <w:t></w:t>
      </w:r>
    </w:p>
    <w:p w:rsidR="003E76A1" w:rsidRPr="003E76A1" w:rsidRDefault="003E76A1" w:rsidP="003E76A1">
      <w:pPr>
        <w:tabs>
          <w:tab w:val="left" w:pos="1270"/>
        </w:tabs>
        <w:kinsoku w:val="0"/>
        <w:overflowPunct w:val="0"/>
        <w:spacing w:line="251" w:lineRule="exact"/>
        <w:ind w:left="664"/>
        <w:rPr>
          <w:rFonts w:ascii="Symbol" w:hAnsi="Symbol" w:cs="Symbol"/>
          <w:color w:val="000000"/>
          <w:sz w:val="16"/>
          <w:szCs w:val="16"/>
          <w:lang w:val="en-US"/>
        </w:rPr>
      </w:pPr>
      <w:r w:rsidRPr="003E76A1">
        <w:rPr>
          <w:w w:val="105"/>
          <w:lang w:val="en-US"/>
        </w:rPr>
        <w:br w:type="column"/>
      </w:r>
      <w:r>
        <w:rPr>
          <w:rFonts w:ascii="Symbol" w:hAnsi="Symbol" w:cs="Symbol"/>
          <w:color w:val="0000FF"/>
          <w:w w:val="105"/>
          <w:sz w:val="16"/>
          <w:szCs w:val="16"/>
        </w:rPr>
        <w:lastRenderedPageBreak/>
        <w:t></w:t>
      </w:r>
      <w:r w:rsidRPr="003E76A1">
        <w:rPr>
          <w:rFonts w:ascii="Symbol" w:hAnsi="Symbol" w:cs="Symbol"/>
          <w:color w:val="0000FF"/>
          <w:spacing w:val="-1"/>
          <w:w w:val="105"/>
          <w:sz w:val="16"/>
          <w:szCs w:val="16"/>
          <w:lang w:val="en-US"/>
        </w:rPr>
        <w:t>∼</w:t>
      </w:r>
      <w:r w:rsidRPr="003E76A1">
        <w:rPr>
          <w:color w:val="0000FF"/>
          <w:w w:val="105"/>
          <w:position w:val="8"/>
          <w:sz w:val="16"/>
          <w:szCs w:val="16"/>
          <w:lang w:val="en-US"/>
        </w:rPr>
        <w:t>2</w:t>
      </w:r>
      <w:r w:rsidRPr="003E76A1">
        <w:rPr>
          <w:color w:val="0000FF"/>
          <w:w w:val="105"/>
          <w:position w:val="8"/>
          <w:sz w:val="16"/>
          <w:szCs w:val="16"/>
          <w:lang w:val="en-US"/>
        </w:rPr>
        <w:tab/>
      </w:r>
      <w:r>
        <w:rPr>
          <w:rFonts w:ascii="Symbol" w:hAnsi="Symbol" w:cs="Symbol"/>
          <w:color w:val="0000FF"/>
          <w:spacing w:val="-65"/>
          <w:w w:val="105"/>
          <w:position w:val="4"/>
          <w:sz w:val="16"/>
          <w:szCs w:val="16"/>
        </w:rPr>
        <w:t></w:t>
      </w:r>
      <w:r>
        <w:rPr>
          <w:rFonts w:ascii="Symbol" w:hAnsi="Symbol" w:cs="Symbol"/>
          <w:color w:val="0000FF"/>
          <w:w w:val="105"/>
          <w:position w:val="-4"/>
          <w:sz w:val="16"/>
          <w:szCs w:val="16"/>
        </w:rPr>
        <w:t></w:t>
      </w:r>
    </w:p>
    <w:p w:rsidR="003E76A1" w:rsidRPr="003E76A1" w:rsidRDefault="003E76A1" w:rsidP="003E76A1">
      <w:pPr>
        <w:tabs>
          <w:tab w:val="left" w:pos="1270"/>
        </w:tabs>
        <w:kinsoku w:val="0"/>
        <w:overflowPunct w:val="0"/>
        <w:spacing w:line="251" w:lineRule="exact"/>
        <w:ind w:left="664"/>
        <w:rPr>
          <w:rFonts w:ascii="Symbol" w:hAnsi="Symbol" w:cs="Symbol"/>
          <w:color w:val="000000"/>
          <w:sz w:val="16"/>
          <w:szCs w:val="16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num="4" w:space="720" w:equalWidth="0">
            <w:col w:w="3782" w:space="40"/>
            <w:col w:w="964" w:space="40"/>
            <w:col w:w="645" w:space="40"/>
            <w:col w:w="4349"/>
          </w:cols>
          <w:noEndnote/>
        </w:sectPr>
      </w:pPr>
    </w:p>
    <w:p w:rsidR="003E76A1" w:rsidRPr="003E76A1" w:rsidRDefault="00796673" w:rsidP="003E76A1">
      <w:pPr>
        <w:tabs>
          <w:tab w:val="left" w:pos="6873"/>
        </w:tabs>
        <w:kinsoku w:val="0"/>
        <w:overflowPunct w:val="0"/>
        <w:spacing w:line="249" w:lineRule="exact"/>
        <w:ind w:left="2578"/>
        <w:rPr>
          <w:color w:val="000000"/>
          <w:lang w:val="en-US"/>
        </w:rPr>
      </w:pPr>
      <w:r w:rsidRPr="00796673">
        <w:rPr>
          <w:noProof/>
        </w:rPr>
        <w:lastRenderedPageBreak/>
        <w:pict>
          <v:polyline id="_x0000_s1120" style="position:absolute;left:0;text-align:left;z-index:-251622400;mso-position-horizontal-relative:page;mso-position-vertical-relative:text" points="312.15pt,-5pt,303.3pt,-5pt,300.2pt,9.05pt,298.65pt,3.15pt,297.1pt,4.7pt" coordsize="301,281" o:allowincell="f" filled="f" strokecolor="blue" strokeweight=".31pt">
            <v:path arrowok="t"/>
            <w10:wrap anchorx="page"/>
          </v:polyline>
        </w:pict>
      </w:r>
      <w:r w:rsidRPr="00796673">
        <w:rPr>
          <w:noProof/>
        </w:rPr>
        <w:pict>
          <v:shape id="_x0000_s1124" type="#_x0000_t202" style="position:absolute;left:0;text-align:left;margin-left:179.95pt;margin-top:6.25pt;width:8.15pt;height:11.9pt;z-index:-251618304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38" w:lineRule="exact"/>
                    <w:rPr>
                      <w:rFonts w:ascii="Symbol" w:hAnsi="Symbol" w:cs="Symbol"/>
                      <w:color w:val="000000"/>
                    </w:rPr>
                  </w:pPr>
                  <w:r>
                    <w:rPr>
                      <w:rFonts w:ascii="Symbol" w:hAnsi="Symbol" w:cs="Symbol"/>
                      <w:color w:val="0000FF"/>
                      <w:w w:val="99"/>
                    </w:rPr>
                    <w:t>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</w:rPr>
        <w:t></w:t>
      </w:r>
      <w:r w:rsidR="003E76A1" w:rsidRPr="003E76A1">
        <w:rPr>
          <w:color w:val="0000FF"/>
          <w:u w:val="single"/>
          <w:lang w:val="en-US"/>
        </w:rPr>
        <w:tab/>
      </w:r>
      <w:proofErr w:type="spellStart"/>
      <w:r w:rsidR="003E76A1" w:rsidRPr="003E76A1">
        <w:rPr>
          <w:i/>
          <w:iCs/>
          <w:color w:val="0000FF"/>
          <w:spacing w:val="4"/>
          <w:position w:val="-9"/>
          <w:lang w:val="en-US"/>
        </w:rPr>
        <w:t>d</w:t>
      </w:r>
      <w:r w:rsidR="003E76A1" w:rsidRPr="003E76A1">
        <w:rPr>
          <w:i/>
          <w:iCs/>
          <w:color w:val="0000FF"/>
          <w:position w:val="-9"/>
          <w:lang w:val="en-US"/>
        </w:rPr>
        <w:t>x</w:t>
      </w:r>
      <w:proofErr w:type="spellEnd"/>
      <w:r w:rsidR="003E76A1" w:rsidRPr="003E76A1">
        <w:rPr>
          <w:i/>
          <w:iCs/>
          <w:color w:val="0000FF"/>
          <w:position w:val="-9"/>
          <w:lang w:val="en-US"/>
        </w:rPr>
        <w:t>~</w:t>
      </w:r>
    </w:p>
    <w:p w:rsidR="003E76A1" w:rsidRPr="003E76A1" w:rsidRDefault="00796673" w:rsidP="003E76A1">
      <w:pPr>
        <w:tabs>
          <w:tab w:val="left" w:pos="4642"/>
        </w:tabs>
        <w:kinsoku w:val="0"/>
        <w:overflowPunct w:val="0"/>
        <w:spacing w:line="282" w:lineRule="exact"/>
        <w:ind w:left="2578"/>
        <w:rPr>
          <w:color w:val="000000"/>
          <w:lang w:val="en-US"/>
        </w:rPr>
      </w:pPr>
      <w:r w:rsidRPr="00796673">
        <w:rPr>
          <w:noProof/>
        </w:rPr>
        <w:pict>
          <v:polyline id="_x0000_s1122" style="position:absolute;left:0;text-align:left;z-index:-251620352;mso-position-horizontal-relative:page;mso-position-vertical-relative:text" points="291.35pt,.3pt,281.45pt,.3pt,278.35pt,14.4pt,276.8pt,8.45pt,275.25pt,10pt" coordsize="323,282" o:allowincell="f" filled="f" strokecolor="blue" strokeweight=".31pt">
            <v:path arrowok="t"/>
            <w10:wrap anchorx="page"/>
          </v:polyline>
        </w:pict>
      </w:r>
      <w:r w:rsidRPr="00796673">
        <w:rPr>
          <w:noProof/>
        </w:rPr>
        <w:pict>
          <v:shape id="_x0000_s1125" type="#_x0000_t202" style="position:absolute;left:0;text-align:left;margin-left:179.95pt;margin-top:6.35pt;width:8.15pt;height:11.9pt;z-index:-251617280;mso-position-horizontal-relative:page" o:allowincell="f" filled="f" stroked="f">
            <v:textbox inset="0,0,0,0">
              <w:txbxContent>
                <w:p w:rsidR="003E76A1" w:rsidRDefault="003E76A1" w:rsidP="003E76A1">
                  <w:pPr>
                    <w:kinsoku w:val="0"/>
                    <w:overflowPunct w:val="0"/>
                    <w:spacing w:line="238" w:lineRule="exact"/>
                    <w:rPr>
                      <w:rFonts w:ascii="Symbol" w:hAnsi="Symbol" w:cs="Symbol"/>
                      <w:color w:val="000000"/>
                    </w:rPr>
                  </w:pPr>
                  <w:r>
                    <w:rPr>
                      <w:rFonts w:ascii="Symbol" w:hAnsi="Symbol" w:cs="Symbol"/>
                      <w:color w:val="0000FF"/>
                      <w:w w:val="99"/>
                    </w:rPr>
                    <w:t></w:t>
                  </w:r>
                </w:p>
              </w:txbxContent>
            </v:textbox>
            <w10:wrap anchorx="page"/>
          </v:shape>
        </w:pict>
      </w:r>
      <w:r w:rsidR="003E76A1">
        <w:rPr>
          <w:rFonts w:ascii="Symbol" w:hAnsi="Symbol" w:cs="Symbol"/>
          <w:color w:val="0000FF"/>
          <w:position w:val="3"/>
        </w:rPr>
        <w:t></w:t>
      </w:r>
      <w:r w:rsidR="003E76A1">
        <w:rPr>
          <w:rFonts w:ascii="Symbol" w:hAnsi="Symbol" w:cs="Symbol"/>
          <w:color w:val="0000FF"/>
          <w:position w:val="3"/>
        </w:rPr>
        <w:t></w:t>
      </w:r>
      <w:r w:rsidR="003E76A1">
        <w:rPr>
          <w:rFonts w:ascii="Symbol" w:hAnsi="Symbol" w:cs="Symbol"/>
          <w:color w:val="0000FF"/>
          <w:spacing w:val="3"/>
          <w:position w:val="3"/>
        </w:rPr>
        <w:t></w:t>
      </w:r>
      <w:r w:rsidR="003E76A1" w:rsidRPr="003E76A1">
        <w:rPr>
          <w:color w:val="0000FF"/>
          <w:position w:val="4"/>
          <w:lang w:val="en-US"/>
        </w:rPr>
        <w:t>2</w:t>
      </w:r>
      <w:r w:rsidR="003E76A1" w:rsidRPr="003E76A1">
        <w:rPr>
          <w:color w:val="0000FF"/>
          <w:position w:val="4"/>
          <w:lang w:val="en-US"/>
        </w:rPr>
        <w:tab/>
      </w:r>
      <w:r w:rsidR="003E76A1">
        <w:rPr>
          <w:rFonts w:ascii="Symbol" w:hAnsi="Symbol" w:cs="Symbol"/>
          <w:color w:val="0000FF"/>
        </w:rPr>
        <w:t></w:t>
      </w:r>
      <w:r w:rsidR="003E76A1">
        <w:rPr>
          <w:rFonts w:ascii="Symbol" w:hAnsi="Symbol" w:cs="Symbol"/>
          <w:color w:val="0000FF"/>
          <w:spacing w:val="45"/>
        </w:rPr>
        <w:t></w:t>
      </w:r>
      <w:r w:rsidR="003E76A1">
        <w:rPr>
          <w:rFonts w:ascii="Symbol" w:hAnsi="Symbol" w:cs="Symbol"/>
          <w:color w:val="0000FF"/>
        </w:rPr>
        <w:t></w:t>
      </w:r>
      <w:r w:rsidR="003E76A1" w:rsidRPr="003E76A1">
        <w:rPr>
          <w:rFonts w:ascii="Symbol" w:hAnsi="Symbol" w:cs="Symbol"/>
          <w:color w:val="0000FF"/>
          <w:lang w:val="en-US"/>
        </w:rPr>
        <w:t>∼</w:t>
      </w:r>
      <w:r w:rsidR="003E76A1">
        <w:rPr>
          <w:rFonts w:ascii="Symbol" w:hAnsi="Symbol" w:cs="Symbol"/>
          <w:color w:val="0000FF"/>
          <w:spacing w:val="1"/>
        </w:rPr>
        <w:t></w:t>
      </w:r>
      <w:r w:rsidR="003E76A1" w:rsidRPr="003E76A1">
        <w:rPr>
          <w:i/>
          <w:iCs/>
          <w:color w:val="0000FF"/>
          <w:lang w:val="en-US"/>
        </w:rPr>
        <w:t>x~</w:t>
      </w:r>
    </w:p>
    <w:p w:rsidR="003E76A1" w:rsidRDefault="003E76A1" w:rsidP="003E76A1">
      <w:pPr>
        <w:kinsoku w:val="0"/>
        <w:overflowPunct w:val="0"/>
        <w:spacing w:line="211" w:lineRule="exact"/>
        <w:ind w:left="2578"/>
        <w:rPr>
          <w:rFonts w:ascii="Symbol" w:hAnsi="Symbol" w:cs="Symbol"/>
          <w:color w:val="000000"/>
        </w:rPr>
      </w:pPr>
      <w:r>
        <w:rPr>
          <w:rFonts w:ascii="Symbol" w:hAnsi="Symbol" w:cs="Symbol"/>
          <w:color w:val="0000FF"/>
        </w:rPr>
        <w:t></w:t>
      </w:r>
    </w:p>
    <w:p w:rsidR="003E76A1" w:rsidRDefault="003E76A1" w:rsidP="003E76A1">
      <w:pPr>
        <w:kinsoku w:val="0"/>
        <w:overflowPunct w:val="0"/>
        <w:spacing w:line="249" w:lineRule="exact"/>
        <w:ind w:left="2578"/>
        <w:rPr>
          <w:color w:val="000000"/>
          <w:sz w:val="16"/>
          <w:szCs w:val="16"/>
        </w:rPr>
      </w:pPr>
      <w:r>
        <w:rPr>
          <w:rFonts w:ascii="Symbol" w:hAnsi="Symbol" w:cs="Symbol"/>
          <w:color w:val="0000FF"/>
          <w:spacing w:val="-54"/>
        </w:rPr>
        <w:t>⌡</w:t>
      </w:r>
      <w:r>
        <w:rPr>
          <w:color w:val="0000FF"/>
          <w:position w:val="-8"/>
          <w:sz w:val="16"/>
          <w:szCs w:val="16"/>
        </w:rPr>
        <w:t>0</w:t>
      </w:r>
    </w:p>
    <w:p w:rsidR="003E76A1" w:rsidRDefault="003E76A1" w:rsidP="003E76A1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before="64"/>
        <w:ind w:left="884" w:hanging="771"/>
        <w:rPr>
          <w:sz w:val="28"/>
          <w:szCs w:val="28"/>
        </w:rPr>
      </w:pPr>
      <w:r>
        <w:rPr>
          <w:spacing w:val="-1"/>
          <w:sz w:val="28"/>
          <w:szCs w:val="28"/>
        </w:rPr>
        <w:t>Найде</w:t>
      </w:r>
      <w:r>
        <w:rPr>
          <w:sz w:val="28"/>
          <w:szCs w:val="28"/>
        </w:rPr>
        <w:t>м</w:t>
      </w:r>
      <w:r>
        <w:rPr>
          <w:spacing w:val="-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центральный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</w:t>
      </w:r>
      <w:r>
        <w:rPr>
          <w:i/>
          <w:iCs/>
          <w:sz w:val="28"/>
          <w:szCs w:val="28"/>
        </w:rPr>
        <w:t>т</w:t>
      </w:r>
      <w:r>
        <w:rPr>
          <w:i/>
          <w:iCs/>
          <w:spacing w:val="-2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нулевог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2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порядка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3E76A1" w:rsidP="003E76A1">
      <w:pPr>
        <w:kinsoku w:val="0"/>
        <w:overflowPunct w:val="0"/>
        <w:spacing w:line="242" w:lineRule="auto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mu(sigma,mu,0))</w:t>
      </w:r>
      <w:r w:rsidRPr="003E76A1">
        <w:rPr>
          <w:rFonts w:ascii="Courier New" w:hAnsi="Courier New" w:cs="Courier New"/>
          <w:b/>
          <w:bCs/>
          <w:lang w:val="en-US"/>
        </w:rPr>
        <w:t>;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lang w:val="en-US"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центральны</w:t>
      </w:r>
      <w:r>
        <w:rPr>
          <w:rFonts w:ascii="Courier New" w:hAnsi="Courier New" w:cs="Courier New"/>
          <w:b/>
          <w:bCs/>
        </w:rPr>
        <w:t>й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момен</w:t>
      </w:r>
      <w:r>
        <w:rPr>
          <w:rFonts w:ascii="Courier New" w:hAnsi="Courier New" w:cs="Courier New"/>
          <w:b/>
          <w:bCs/>
        </w:rPr>
        <w:t>т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нулевог</w:t>
      </w:r>
      <w:r>
        <w:rPr>
          <w:rFonts w:ascii="Courier New" w:hAnsi="Courier New" w:cs="Courier New"/>
          <w:b/>
          <w:bCs/>
        </w:rPr>
        <w:t>о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порядка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2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Default="003E76A1" w:rsidP="003E76A1">
      <w:pPr>
        <w:kinsoku w:val="0"/>
        <w:overflowPunct w:val="0"/>
        <w:spacing w:line="239" w:lineRule="exact"/>
        <w:ind w:left="4749" w:right="4739"/>
        <w:jc w:val="center"/>
        <w:rPr>
          <w:color w:val="000000"/>
        </w:rPr>
      </w:pPr>
      <w:r>
        <w:rPr>
          <w:color w:val="0000FF"/>
        </w:rPr>
        <w:t>1</w:t>
      </w:r>
    </w:p>
    <w:p w:rsidR="003E76A1" w:rsidRDefault="003E76A1" w:rsidP="003E76A1">
      <w:pPr>
        <w:kinsoku w:val="0"/>
        <w:overflowPunct w:val="0"/>
        <w:spacing w:before="7" w:line="180" w:lineRule="exact"/>
        <w:rPr>
          <w:sz w:val="18"/>
          <w:szCs w:val="18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ind w:left="884" w:hanging="771"/>
        <w:rPr>
          <w:sz w:val="28"/>
          <w:szCs w:val="28"/>
        </w:rPr>
      </w:pPr>
      <w:r>
        <w:rPr>
          <w:spacing w:val="-1"/>
          <w:sz w:val="28"/>
          <w:szCs w:val="28"/>
        </w:rPr>
        <w:t>Найде</w:t>
      </w:r>
      <w:r>
        <w:rPr>
          <w:sz w:val="28"/>
          <w:szCs w:val="28"/>
        </w:rPr>
        <w:t>м</w:t>
      </w:r>
      <w:r>
        <w:rPr>
          <w:spacing w:val="-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центральный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момен</w:t>
      </w:r>
      <w:r>
        <w:rPr>
          <w:i/>
          <w:iCs/>
          <w:sz w:val="28"/>
          <w:szCs w:val="28"/>
        </w:rPr>
        <w:t>т</w:t>
      </w:r>
      <w:r>
        <w:rPr>
          <w:i/>
          <w:iCs/>
          <w:spacing w:val="-2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первог</w:t>
      </w:r>
      <w:r>
        <w:rPr>
          <w:i/>
          <w:iCs/>
          <w:sz w:val="28"/>
          <w:szCs w:val="28"/>
        </w:rPr>
        <w:t>о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порядка</w:t>
      </w: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3E76A1" w:rsidP="003E76A1">
      <w:pPr>
        <w:kinsoku w:val="0"/>
        <w:overflowPunct w:val="0"/>
        <w:spacing w:line="242" w:lineRule="auto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mu(sigma,mu,1))</w:t>
      </w:r>
      <w:r w:rsidRPr="003E76A1">
        <w:rPr>
          <w:rFonts w:ascii="Courier New" w:hAnsi="Courier New" w:cs="Courier New"/>
          <w:b/>
          <w:bCs/>
          <w:lang w:val="en-US"/>
        </w:rPr>
        <w:t>;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lang w:val="en-US"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центральны</w:t>
      </w:r>
      <w:r>
        <w:rPr>
          <w:rFonts w:ascii="Courier New" w:hAnsi="Courier New" w:cs="Courier New"/>
          <w:b/>
          <w:bCs/>
        </w:rPr>
        <w:t>й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момен</w:t>
      </w:r>
      <w:r>
        <w:rPr>
          <w:rFonts w:ascii="Courier New" w:hAnsi="Courier New" w:cs="Courier New"/>
          <w:b/>
          <w:bCs/>
        </w:rPr>
        <w:t>т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первог</w:t>
      </w:r>
      <w:r>
        <w:rPr>
          <w:rFonts w:ascii="Courier New" w:hAnsi="Courier New" w:cs="Courier New"/>
          <w:b/>
          <w:bCs/>
        </w:rPr>
        <w:t>о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порядка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5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</w:t>
      </w:r>
    </w:p>
    <w:p w:rsidR="003E76A1" w:rsidRPr="003E76A1" w:rsidRDefault="003E76A1" w:rsidP="003E76A1">
      <w:pPr>
        <w:kinsoku w:val="0"/>
        <w:overflowPunct w:val="0"/>
        <w:spacing w:line="243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Default="003E76A1" w:rsidP="003E76A1">
      <w:pPr>
        <w:kinsoku w:val="0"/>
        <w:overflowPunct w:val="0"/>
        <w:spacing w:line="239" w:lineRule="exact"/>
        <w:ind w:left="4749" w:right="4739"/>
        <w:jc w:val="center"/>
        <w:rPr>
          <w:color w:val="000000"/>
        </w:rPr>
      </w:pPr>
      <w:r>
        <w:rPr>
          <w:color w:val="0000FF"/>
        </w:rPr>
        <w:t>0</w:t>
      </w:r>
    </w:p>
    <w:p w:rsidR="003E76A1" w:rsidRDefault="003E76A1" w:rsidP="003E76A1">
      <w:pPr>
        <w:kinsoku w:val="0"/>
        <w:overflowPunct w:val="0"/>
        <w:spacing w:before="7" w:line="180" w:lineRule="exact"/>
        <w:rPr>
          <w:sz w:val="18"/>
          <w:szCs w:val="18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ind w:left="884" w:hanging="771"/>
        <w:rPr>
          <w:sz w:val="28"/>
          <w:szCs w:val="28"/>
        </w:rPr>
      </w:pPr>
      <w:r>
        <w:rPr>
          <w:spacing w:val="-1"/>
          <w:sz w:val="28"/>
          <w:szCs w:val="28"/>
        </w:rPr>
        <w:t>Напише</w:t>
      </w:r>
      <w:r>
        <w:rPr>
          <w:sz w:val="28"/>
          <w:szCs w:val="28"/>
        </w:rPr>
        <w:t>м</w:t>
      </w:r>
      <w:r>
        <w:rPr>
          <w:spacing w:val="-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ф</w:t>
      </w:r>
      <w:r>
        <w:rPr>
          <w:spacing w:val="1"/>
          <w:sz w:val="28"/>
          <w:szCs w:val="28"/>
        </w:rPr>
        <w:t>у</w:t>
      </w:r>
      <w:r>
        <w:rPr>
          <w:spacing w:val="-1"/>
          <w:sz w:val="28"/>
          <w:szCs w:val="28"/>
        </w:rPr>
        <w:t>нкци</w:t>
      </w:r>
      <w:r>
        <w:rPr>
          <w:sz w:val="28"/>
          <w:szCs w:val="28"/>
        </w:rPr>
        <w:t>ю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определени</w:t>
      </w:r>
      <w:r>
        <w:rPr>
          <w:sz w:val="28"/>
          <w:szCs w:val="28"/>
        </w:rPr>
        <w:t>я</w:t>
      </w:r>
      <w:r>
        <w:rPr>
          <w:spacing w:val="-6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дис</w:t>
      </w:r>
      <w:r>
        <w:rPr>
          <w:i/>
          <w:iCs/>
          <w:spacing w:val="1"/>
          <w:sz w:val="28"/>
          <w:szCs w:val="28"/>
        </w:rPr>
        <w:t>п</w:t>
      </w:r>
      <w:r>
        <w:rPr>
          <w:i/>
          <w:iCs/>
          <w:spacing w:val="-1"/>
          <w:sz w:val="28"/>
          <w:szCs w:val="28"/>
        </w:rPr>
        <w:t>ерсии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spacing w:line="269" w:lineRule="exact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Dsp:=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sigma,mu</w:t>
      </w:r>
      <w:proofErr w:type="spellEnd"/>
      <w:r>
        <w:rPr>
          <w:rFonts w:ascii="Courier New" w:hAnsi="Courier New" w:cs="Courier New"/>
          <w:b/>
          <w:bCs/>
          <w:spacing w:val="-1"/>
        </w:rPr>
        <w:t>)-&gt;</w:t>
      </w:r>
      <w:proofErr w:type="spellStart"/>
      <w:r>
        <w:rPr>
          <w:rFonts w:ascii="Courier New" w:hAnsi="Courier New" w:cs="Courier New"/>
          <w:b/>
          <w:bCs/>
          <w:spacing w:val="-1"/>
        </w:rPr>
        <w:t>mu</w:t>
      </w:r>
      <w:proofErr w:type="spellEnd"/>
      <w:r>
        <w:rPr>
          <w:rFonts w:ascii="Courier New" w:hAnsi="Courier New" w:cs="Courier New"/>
          <w:b/>
          <w:bCs/>
          <w:spacing w:val="-1"/>
        </w:rPr>
        <w:t>(sigma,mu,2)</w:t>
      </w:r>
      <w:r>
        <w:rPr>
          <w:rFonts w:ascii="Courier New" w:hAnsi="Courier New" w:cs="Courier New"/>
          <w:b/>
          <w:bCs/>
        </w:rPr>
        <w:t>;</w:t>
      </w:r>
      <w:r>
        <w:rPr>
          <w:rFonts w:ascii="Courier New" w:hAnsi="Courier New" w:cs="Courier New"/>
          <w:b/>
          <w:bCs/>
          <w:spacing w:val="-1"/>
        </w:rPr>
        <w:t xml:space="preserve"> </w:t>
      </w:r>
      <w:r>
        <w:rPr>
          <w:rFonts w:ascii="Courier New" w:hAnsi="Courier New" w:cs="Courier New"/>
          <w:b/>
          <w:bCs/>
        </w:rPr>
        <w:t xml:space="preserve"># </w:t>
      </w:r>
      <w:r>
        <w:rPr>
          <w:rFonts w:ascii="Courier New" w:hAnsi="Courier New" w:cs="Courier New"/>
          <w:b/>
          <w:bCs/>
          <w:spacing w:val="-1"/>
        </w:rPr>
        <w:t>дисперсия</w:t>
      </w:r>
    </w:p>
    <w:p w:rsidR="003E76A1" w:rsidRDefault="003E76A1" w:rsidP="003E76A1">
      <w:pPr>
        <w:kinsoku w:val="0"/>
        <w:overflowPunct w:val="0"/>
        <w:spacing w:line="242" w:lineRule="exact"/>
        <w:ind w:left="1648" w:right="1648"/>
        <w:jc w:val="center"/>
        <w:rPr>
          <w:color w:val="000000"/>
          <w:sz w:val="23"/>
          <w:szCs w:val="23"/>
        </w:rPr>
      </w:pPr>
      <w:proofErr w:type="spellStart"/>
      <w:r>
        <w:rPr>
          <w:i/>
          <w:iCs/>
          <w:color w:val="0000FF"/>
          <w:sz w:val="23"/>
          <w:szCs w:val="23"/>
        </w:rPr>
        <w:t>Dsp</w:t>
      </w:r>
      <w:proofErr w:type="spellEnd"/>
      <w:proofErr w:type="gramStart"/>
      <w:r>
        <w:rPr>
          <w:i/>
          <w:iCs/>
          <w:color w:val="0000FF"/>
          <w:spacing w:val="13"/>
          <w:sz w:val="23"/>
          <w:szCs w:val="23"/>
        </w:rPr>
        <w:t xml:space="preserve"> </w:t>
      </w:r>
      <w:r>
        <w:rPr>
          <w:color w:val="0000FF"/>
          <w:sz w:val="23"/>
          <w:szCs w:val="23"/>
        </w:rPr>
        <w:t>:</w:t>
      </w:r>
      <w:proofErr w:type="gramEnd"/>
      <w:r>
        <w:rPr>
          <w:color w:val="0000FF"/>
          <w:sz w:val="23"/>
          <w:szCs w:val="23"/>
        </w:rPr>
        <w:t>=</w:t>
      </w:r>
      <w:r>
        <w:rPr>
          <w:color w:val="0000FF"/>
          <w:spacing w:val="4"/>
          <w:sz w:val="23"/>
          <w:szCs w:val="23"/>
        </w:rPr>
        <w:t xml:space="preserve"> </w:t>
      </w:r>
      <w:r>
        <w:rPr>
          <w:color w:val="0000FF"/>
          <w:sz w:val="23"/>
          <w:szCs w:val="23"/>
        </w:rPr>
        <w:t>(</w:t>
      </w:r>
      <w:r>
        <w:rPr>
          <w:color w:val="0000FF"/>
          <w:spacing w:val="-22"/>
          <w:sz w:val="23"/>
          <w:szCs w:val="23"/>
        </w:rPr>
        <w:t xml:space="preserve"> </w:t>
      </w:r>
      <w:r>
        <w:rPr>
          <w:rFonts w:ascii="Symbol" w:hAnsi="Symbol" w:cs="Symbol"/>
          <w:color w:val="0000FF"/>
          <w:spacing w:val="1"/>
          <w:sz w:val="23"/>
          <w:szCs w:val="23"/>
        </w:rPr>
        <w:t></w:t>
      </w:r>
      <w:r>
        <w:rPr>
          <w:color w:val="0000FF"/>
          <w:sz w:val="23"/>
          <w:szCs w:val="23"/>
        </w:rPr>
        <w:t>,</w:t>
      </w:r>
      <w:r>
        <w:rPr>
          <w:color w:val="0000FF"/>
          <w:spacing w:val="8"/>
          <w:sz w:val="23"/>
          <w:szCs w:val="23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</w:t>
      </w:r>
      <w:r>
        <w:rPr>
          <w:rFonts w:ascii="Symbol" w:hAnsi="Symbol" w:cs="Symbol"/>
          <w:color w:val="0000FF"/>
          <w:spacing w:val="-18"/>
          <w:sz w:val="23"/>
          <w:szCs w:val="23"/>
        </w:rPr>
        <w:t></w:t>
      </w:r>
      <w:r>
        <w:rPr>
          <w:color w:val="0000FF"/>
          <w:sz w:val="23"/>
          <w:szCs w:val="23"/>
        </w:rPr>
        <w:t>)</w:t>
      </w:r>
      <w:r>
        <w:rPr>
          <w:color w:val="0000FF"/>
          <w:spacing w:val="6"/>
          <w:sz w:val="23"/>
          <w:szCs w:val="23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→</w:t>
      </w:r>
      <w:r>
        <w:rPr>
          <w:rFonts w:ascii="Symbol" w:hAnsi="Symbol" w:cs="Symbol"/>
          <w:color w:val="0000FF"/>
          <w:spacing w:val="12"/>
          <w:sz w:val="23"/>
          <w:szCs w:val="23"/>
        </w:rPr>
        <w:t></w:t>
      </w:r>
      <w:r>
        <w:rPr>
          <w:rFonts w:ascii="Symbol" w:hAnsi="Symbol" w:cs="Symbol"/>
          <w:color w:val="0000FF"/>
          <w:spacing w:val="9"/>
          <w:sz w:val="23"/>
          <w:szCs w:val="23"/>
        </w:rPr>
        <w:t></w:t>
      </w:r>
      <w:r>
        <w:rPr>
          <w:color w:val="0000FF"/>
          <w:sz w:val="23"/>
          <w:szCs w:val="23"/>
        </w:rPr>
        <w:t>(</w:t>
      </w:r>
      <w:r>
        <w:rPr>
          <w:color w:val="0000FF"/>
          <w:spacing w:val="-23"/>
          <w:sz w:val="23"/>
          <w:szCs w:val="23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</w:t>
      </w:r>
      <w:r>
        <w:rPr>
          <w:color w:val="0000FF"/>
          <w:sz w:val="23"/>
          <w:szCs w:val="23"/>
        </w:rPr>
        <w:t>,</w:t>
      </w:r>
      <w:r>
        <w:rPr>
          <w:color w:val="0000FF"/>
          <w:spacing w:val="9"/>
          <w:sz w:val="23"/>
          <w:szCs w:val="23"/>
        </w:rPr>
        <w:t xml:space="preserve"> </w:t>
      </w:r>
      <w:r>
        <w:rPr>
          <w:rFonts w:ascii="Symbol" w:hAnsi="Symbol" w:cs="Symbol"/>
          <w:color w:val="0000FF"/>
          <w:spacing w:val="9"/>
          <w:sz w:val="23"/>
          <w:szCs w:val="23"/>
        </w:rPr>
        <w:t></w:t>
      </w:r>
      <w:r>
        <w:rPr>
          <w:color w:val="0000FF"/>
          <w:sz w:val="23"/>
          <w:szCs w:val="23"/>
        </w:rPr>
        <w:t>,</w:t>
      </w:r>
      <w:r>
        <w:rPr>
          <w:color w:val="0000FF"/>
          <w:spacing w:val="8"/>
          <w:sz w:val="23"/>
          <w:szCs w:val="23"/>
        </w:rPr>
        <w:t xml:space="preserve"> </w:t>
      </w:r>
      <w:r>
        <w:rPr>
          <w:color w:val="0000FF"/>
          <w:sz w:val="23"/>
          <w:szCs w:val="23"/>
        </w:rPr>
        <w:t>2</w:t>
      </w:r>
      <w:r>
        <w:rPr>
          <w:color w:val="0000FF"/>
          <w:spacing w:val="-31"/>
          <w:sz w:val="23"/>
          <w:szCs w:val="23"/>
        </w:rPr>
        <w:t xml:space="preserve"> </w:t>
      </w:r>
      <w:r>
        <w:rPr>
          <w:color w:val="0000FF"/>
          <w:sz w:val="23"/>
          <w:szCs w:val="23"/>
        </w:rPr>
        <w:t>)</w:t>
      </w:r>
    </w:p>
    <w:p w:rsidR="003E76A1" w:rsidRDefault="003E76A1" w:rsidP="003E76A1">
      <w:pPr>
        <w:kinsoku w:val="0"/>
        <w:overflowPunct w:val="0"/>
        <w:spacing w:before="9" w:line="180" w:lineRule="exact"/>
        <w:rPr>
          <w:sz w:val="18"/>
          <w:szCs w:val="18"/>
        </w:rPr>
      </w:pPr>
    </w:p>
    <w:p w:rsid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spacing w:val="-1"/>
        </w:rPr>
        <w:t xml:space="preserve"> </w:t>
      </w:r>
      <w:proofErr w:type="spellStart"/>
      <w:r>
        <w:rPr>
          <w:rFonts w:ascii="Courier New" w:hAnsi="Courier New" w:cs="Courier New"/>
          <w:b/>
          <w:bCs/>
          <w:spacing w:val="-1"/>
        </w:rPr>
        <w:t>simplify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Dsp</w:t>
      </w:r>
      <w:proofErr w:type="spellEnd"/>
      <w:r>
        <w:rPr>
          <w:rFonts w:ascii="Courier New" w:hAnsi="Courier New" w:cs="Courier New"/>
          <w:b/>
          <w:bCs/>
          <w:spacing w:val="-1"/>
        </w:rPr>
        <w:t>(</w:t>
      </w:r>
      <w:proofErr w:type="spellStart"/>
      <w:r>
        <w:rPr>
          <w:rFonts w:ascii="Courier New" w:hAnsi="Courier New" w:cs="Courier New"/>
          <w:b/>
          <w:bCs/>
          <w:spacing w:val="-1"/>
        </w:rPr>
        <w:t>sigma,mu</w:t>
      </w:r>
      <w:proofErr w:type="spellEnd"/>
      <w:r>
        <w:rPr>
          <w:rFonts w:ascii="Courier New" w:hAnsi="Courier New" w:cs="Courier New"/>
          <w:b/>
          <w:bCs/>
          <w:spacing w:val="-1"/>
        </w:rPr>
        <w:t>));</w:t>
      </w:r>
    </w:p>
    <w:p w:rsidR="003E76A1" w:rsidRPr="003E76A1" w:rsidRDefault="003E76A1" w:rsidP="003E76A1">
      <w:pPr>
        <w:kinsoku w:val="0"/>
        <w:overflowPunct w:val="0"/>
        <w:spacing w:before="6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1/sigma^2*mu+2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</w:t>
      </w:r>
    </w:p>
    <w:p w:rsidR="003E76A1" w:rsidRPr="003E76A1" w:rsidRDefault="003E76A1" w:rsidP="003E76A1">
      <w:pPr>
        <w:kinsoku w:val="0"/>
        <w:overflowPunct w:val="0"/>
        <w:spacing w:line="231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spacing w:line="231" w:lineRule="exact"/>
        <w:ind w:left="114"/>
        <w:rPr>
          <w:rFonts w:ascii="Courier New" w:hAnsi="Courier New" w:cs="Courier New"/>
          <w:sz w:val="22"/>
          <w:szCs w:val="22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line="208" w:lineRule="exact"/>
        <w:jc w:val="right"/>
        <w:rPr>
          <w:color w:val="000000"/>
          <w:sz w:val="16"/>
          <w:szCs w:val="16"/>
        </w:rPr>
      </w:pPr>
      <w:r>
        <w:rPr>
          <w:color w:val="0000FF"/>
          <w:w w:val="105"/>
          <w:sz w:val="16"/>
          <w:szCs w:val="16"/>
        </w:rPr>
        <w:lastRenderedPageBreak/>
        <w:t>(</w:t>
      </w:r>
      <w:r>
        <w:rPr>
          <w:color w:val="0000FF"/>
          <w:spacing w:val="-30"/>
          <w:w w:val="105"/>
          <w:sz w:val="16"/>
          <w:szCs w:val="16"/>
        </w:rPr>
        <w:t xml:space="preserve"> </w:t>
      </w:r>
      <w:r>
        <w:rPr>
          <w:color w:val="0000FF"/>
          <w:w w:val="105"/>
          <w:sz w:val="16"/>
          <w:szCs w:val="16"/>
        </w:rPr>
        <w:t>2</w:t>
      </w:r>
      <w:r>
        <w:rPr>
          <w:color w:val="0000FF"/>
          <w:spacing w:val="-18"/>
          <w:w w:val="10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105"/>
          <w:sz w:val="16"/>
          <w:szCs w:val="16"/>
        </w:rPr>
        <w:t></w:t>
      </w:r>
      <w:r>
        <w:rPr>
          <w:rFonts w:ascii="Symbol" w:hAnsi="Symbol" w:cs="Symbol"/>
          <w:color w:val="0000FF"/>
          <w:spacing w:val="-22"/>
          <w:w w:val="105"/>
          <w:sz w:val="16"/>
          <w:szCs w:val="16"/>
        </w:rPr>
        <w:t></w:t>
      </w:r>
      <w:r>
        <w:rPr>
          <w:rFonts w:ascii="Symbol" w:hAnsi="Symbol" w:cs="Symbol"/>
          <w:color w:val="0000FF"/>
          <w:w w:val="105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15"/>
          <w:w w:val="105"/>
          <w:sz w:val="16"/>
          <w:szCs w:val="16"/>
        </w:rPr>
        <w:t></w:t>
      </w:r>
      <w:r>
        <w:rPr>
          <w:color w:val="0000FF"/>
          <w:w w:val="105"/>
          <w:sz w:val="16"/>
          <w:szCs w:val="16"/>
        </w:rPr>
        <w:t>2</w:t>
      </w:r>
      <w:r>
        <w:rPr>
          <w:color w:val="0000FF"/>
          <w:spacing w:val="-19"/>
          <w:w w:val="10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105"/>
          <w:sz w:val="16"/>
          <w:szCs w:val="16"/>
        </w:rPr>
        <w:t>∼</w:t>
      </w:r>
      <w:r>
        <w:rPr>
          <w:color w:val="0000FF"/>
          <w:spacing w:val="13"/>
          <w:w w:val="105"/>
          <w:position w:val="8"/>
          <w:sz w:val="16"/>
          <w:szCs w:val="16"/>
        </w:rPr>
        <w:t>2</w:t>
      </w:r>
      <w:r>
        <w:rPr>
          <w:color w:val="0000FF"/>
          <w:w w:val="105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08" w:lineRule="exact"/>
        <w:ind w:right="894"/>
        <w:jc w:val="right"/>
        <w:rPr>
          <w:color w:val="000000"/>
          <w:sz w:val="23"/>
          <w:szCs w:val="23"/>
        </w:rPr>
      </w:pPr>
      <w:proofErr w:type="spellStart"/>
      <w:r>
        <w:rPr>
          <w:color w:val="0000FF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line="206" w:lineRule="exact"/>
        <w:ind w:left="341"/>
        <w:rPr>
          <w:color w:val="000000"/>
          <w:sz w:val="16"/>
          <w:szCs w:val="16"/>
        </w:rPr>
      </w:pPr>
      <w:r>
        <w:rPr>
          <w:w w:val="95"/>
        </w:rPr>
        <w:br w:type="column"/>
      </w:r>
      <w:r>
        <w:rPr>
          <w:color w:val="0000FF"/>
          <w:w w:val="95"/>
          <w:sz w:val="16"/>
          <w:szCs w:val="16"/>
        </w:rPr>
        <w:lastRenderedPageBreak/>
        <w:t>(</w:t>
      </w:r>
      <w:r>
        <w:rPr>
          <w:color w:val="0000FF"/>
          <w:spacing w:val="-15"/>
          <w:w w:val="9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95"/>
          <w:sz w:val="16"/>
          <w:szCs w:val="16"/>
        </w:rPr>
        <w:t>∼</w:t>
      </w:r>
      <w:r>
        <w:rPr>
          <w:color w:val="0000FF"/>
          <w:w w:val="95"/>
          <w:position w:val="8"/>
          <w:sz w:val="16"/>
          <w:szCs w:val="16"/>
        </w:rPr>
        <w:t>2</w:t>
      </w:r>
      <w:r>
        <w:rPr>
          <w:color w:val="0000FF"/>
          <w:spacing w:val="3"/>
          <w:w w:val="95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95"/>
          <w:sz w:val="16"/>
          <w:szCs w:val="16"/>
        </w:rPr>
        <w:t></w:t>
      </w:r>
      <w:r>
        <w:rPr>
          <w:rFonts w:ascii="Symbol" w:hAnsi="Symbol" w:cs="Symbol"/>
          <w:color w:val="0000FF"/>
          <w:spacing w:val="11"/>
          <w:w w:val="95"/>
          <w:sz w:val="16"/>
          <w:szCs w:val="16"/>
        </w:rPr>
        <w:t></w:t>
      </w:r>
      <w:r>
        <w:rPr>
          <w:color w:val="0000FF"/>
          <w:w w:val="95"/>
          <w:sz w:val="16"/>
          <w:szCs w:val="16"/>
        </w:rPr>
        <w:t>2</w:t>
      </w:r>
      <w:r>
        <w:rPr>
          <w:color w:val="0000FF"/>
          <w:spacing w:val="4"/>
          <w:w w:val="9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14"/>
          <w:w w:val="95"/>
          <w:sz w:val="16"/>
          <w:szCs w:val="16"/>
        </w:rPr>
        <w:t></w:t>
      </w:r>
      <w:r>
        <w:rPr>
          <w:color w:val="0000FF"/>
          <w:w w:val="95"/>
          <w:sz w:val="16"/>
          <w:szCs w:val="16"/>
        </w:rPr>
        <w:t>)</w:t>
      </w:r>
    </w:p>
    <w:p w:rsidR="003E76A1" w:rsidRDefault="003E76A1" w:rsidP="003E76A1">
      <w:pPr>
        <w:widowControl w:val="0"/>
        <w:numPr>
          <w:ilvl w:val="0"/>
          <w:numId w:val="27"/>
        </w:numPr>
        <w:tabs>
          <w:tab w:val="left" w:pos="218"/>
        </w:tabs>
        <w:kinsoku w:val="0"/>
        <w:overflowPunct w:val="0"/>
        <w:autoSpaceDE w:val="0"/>
        <w:autoSpaceDN w:val="0"/>
        <w:adjustRightInd w:val="0"/>
        <w:spacing w:line="211" w:lineRule="exact"/>
        <w:ind w:left="218"/>
        <w:rPr>
          <w:color w:val="000000"/>
          <w:sz w:val="23"/>
          <w:szCs w:val="23"/>
        </w:rPr>
      </w:pP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</w:p>
    <w:p w:rsidR="003E76A1" w:rsidRDefault="003E76A1" w:rsidP="003E76A1">
      <w:pPr>
        <w:widowControl w:val="0"/>
        <w:numPr>
          <w:ilvl w:val="0"/>
          <w:numId w:val="27"/>
        </w:numPr>
        <w:tabs>
          <w:tab w:val="left" w:pos="218"/>
        </w:tabs>
        <w:kinsoku w:val="0"/>
        <w:overflowPunct w:val="0"/>
        <w:autoSpaceDE w:val="0"/>
        <w:autoSpaceDN w:val="0"/>
        <w:adjustRightInd w:val="0"/>
        <w:spacing w:line="211" w:lineRule="exact"/>
        <w:ind w:left="218"/>
        <w:rPr>
          <w:color w:val="000000"/>
          <w:sz w:val="23"/>
          <w:szCs w:val="23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4862" w:space="40"/>
            <w:col w:w="4958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pStyle w:val="a8"/>
        <w:kinsoku w:val="0"/>
        <w:overflowPunct w:val="0"/>
        <w:spacing w:before="64"/>
        <w:ind w:left="114"/>
      </w:pPr>
      <w:r>
        <w:rPr>
          <w:spacing w:val="-1"/>
        </w:rPr>
        <w:t>Ита</w:t>
      </w:r>
      <w:r>
        <w:rPr>
          <w:spacing w:val="1"/>
        </w:rPr>
        <w:t>к</w:t>
      </w:r>
      <w:r>
        <w:t>,</w:t>
      </w:r>
      <w:r>
        <w:rPr>
          <w:spacing w:val="-9"/>
        </w:rPr>
        <w:t xml:space="preserve"> </w:t>
      </w:r>
      <w:r>
        <w:t>оказалось,</w:t>
      </w:r>
      <w:r>
        <w:rPr>
          <w:spacing w:val="-8"/>
        </w:rPr>
        <w:t xml:space="preserve"> </w:t>
      </w:r>
      <w:r>
        <w:rPr>
          <w:spacing w:val="-1"/>
        </w:rPr>
        <w:t>ч</w:t>
      </w:r>
      <w:r>
        <w:rPr>
          <w:spacing w:val="1"/>
        </w:rPr>
        <w:t>т</w:t>
      </w:r>
      <w:r>
        <w:t>о</w:t>
      </w:r>
      <w:r>
        <w:rPr>
          <w:spacing w:val="-7"/>
        </w:rPr>
        <w:t xml:space="preserve"> </w:t>
      </w:r>
      <w:r>
        <w:rPr>
          <w:spacing w:val="-1"/>
        </w:rPr>
        <w:t>дл</w:t>
      </w:r>
      <w:r>
        <w:t>я</w:t>
      </w:r>
      <w:r>
        <w:rPr>
          <w:spacing w:val="-9"/>
        </w:rPr>
        <w:t xml:space="preserve"> </w:t>
      </w:r>
      <w:r>
        <w:rPr>
          <w:spacing w:val="-1"/>
        </w:rPr>
        <w:t>дисперси</w:t>
      </w:r>
      <w:r>
        <w:t>и</w:t>
      </w:r>
      <w:r>
        <w:rPr>
          <w:spacing w:val="-8"/>
        </w:rPr>
        <w:t xml:space="preserve"> </w:t>
      </w:r>
      <w:r>
        <w:rPr>
          <w:spacing w:val="-1"/>
        </w:rPr>
        <w:t>с</w:t>
      </w:r>
      <w:r>
        <w:rPr>
          <w:spacing w:val="1"/>
        </w:rPr>
        <w:t>п</w:t>
      </w:r>
      <w:r>
        <w:rPr>
          <w:spacing w:val="-1"/>
        </w:rPr>
        <w:t>раведлив</w:t>
      </w:r>
      <w:r>
        <w:t>о</w:t>
      </w:r>
      <w:r>
        <w:rPr>
          <w:spacing w:val="-5"/>
        </w:rPr>
        <w:t xml:space="preserve"> </w:t>
      </w:r>
      <w:r>
        <w:rPr>
          <w:spacing w:val="-1"/>
        </w:rPr>
        <w:t>следующе</w:t>
      </w:r>
      <w:r>
        <w:t>е</w:t>
      </w:r>
      <w:r>
        <w:rPr>
          <w:spacing w:val="-7"/>
        </w:rPr>
        <w:t xml:space="preserve"> </w:t>
      </w:r>
      <w:r>
        <w:rPr>
          <w:spacing w:val="-1"/>
        </w:rPr>
        <w:t>выражени</w:t>
      </w:r>
      <w:r>
        <w:t>е:</w:t>
      </w:r>
    </w:p>
    <w:p w:rsidR="003E76A1" w:rsidRDefault="003E76A1" w:rsidP="003E76A1">
      <w:pPr>
        <w:kinsoku w:val="0"/>
        <w:overflowPunct w:val="0"/>
        <w:spacing w:before="1" w:line="140" w:lineRule="exact"/>
        <w:rPr>
          <w:sz w:val="14"/>
          <w:szCs w:val="14"/>
        </w:rPr>
      </w:pPr>
    </w:p>
    <w:p w:rsidR="003E76A1" w:rsidRDefault="003E76A1" w:rsidP="003E76A1">
      <w:pPr>
        <w:kinsoku w:val="0"/>
        <w:overflowPunct w:val="0"/>
        <w:spacing w:before="1" w:line="140" w:lineRule="exact"/>
        <w:rPr>
          <w:sz w:val="14"/>
          <w:szCs w:val="14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3E76A1" w:rsidRDefault="003E76A1" w:rsidP="003E76A1">
      <w:pPr>
        <w:kinsoku w:val="0"/>
        <w:overflowPunct w:val="0"/>
        <w:ind w:left="2479"/>
        <w:rPr>
          <w:sz w:val="18"/>
          <w:szCs w:val="18"/>
        </w:rPr>
      </w:pPr>
      <w:r>
        <w:rPr>
          <w:i/>
          <w:iCs/>
          <w:spacing w:val="3"/>
          <w:w w:val="90"/>
          <w:sz w:val="28"/>
          <w:szCs w:val="28"/>
        </w:rPr>
        <w:t>D</w:t>
      </w:r>
      <w:r>
        <w:rPr>
          <w:rFonts w:ascii="Symbol" w:hAnsi="Symbol" w:cs="Symbol"/>
          <w:spacing w:val="-30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</w:t>
      </w:r>
      <w:r>
        <w:rPr>
          <w:rFonts w:ascii="Symbol" w:hAnsi="Symbol" w:cs="Symbol"/>
          <w:spacing w:val="-17"/>
          <w:w w:val="90"/>
          <w:sz w:val="29"/>
          <w:szCs w:val="29"/>
        </w:rPr>
        <w:t></w:t>
      </w:r>
      <w:r>
        <w:rPr>
          <w:w w:val="90"/>
          <w:sz w:val="28"/>
          <w:szCs w:val="28"/>
        </w:rPr>
        <w:t>,</w:t>
      </w:r>
      <w:r>
        <w:rPr>
          <w:spacing w:val="12"/>
          <w:w w:val="90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9"/>
          <w:szCs w:val="29"/>
        </w:rPr>
        <w:t></w:t>
      </w:r>
      <w:r>
        <w:rPr>
          <w:rFonts w:ascii="Symbol" w:hAnsi="Symbol" w:cs="Symbol"/>
          <w:spacing w:val="-30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rFonts w:ascii="Symbol" w:hAnsi="Symbol" w:cs="Symbol"/>
          <w:spacing w:val="-32"/>
          <w:w w:val="90"/>
          <w:sz w:val="36"/>
          <w:szCs w:val="36"/>
        </w:rPr>
        <w:t></w:t>
      </w:r>
      <w:r>
        <w:rPr>
          <w:rFonts w:ascii="Symbol" w:hAnsi="Symbol" w:cs="Symbol"/>
          <w:w w:val="90"/>
          <w:sz w:val="28"/>
          <w:szCs w:val="28"/>
        </w:rPr>
        <w:t></w:t>
      </w:r>
      <w:r>
        <w:rPr>
          <w:spacing w:val="-6"/>
          <w:sz w:val="28"/>
          <w:szCs w:val="28"/>
        </w:rPr>
        <w:t xml:space="preserve"> </w:t>
      </w:r>
      <w:r>
        <w:rPr>
          <w:rFonts w:ascii="Symbol" w:hAnsi="Symbol" w:cs="Symbol"/>
          <w:spacing w:val="11"/>
          <w:w w:val="90"/>
          <w:sz w:val="29"/>
          <w:szCs w:val="29"/>
        </w:rPr>
        <w:t></w:t>
      </w:r>
      <w:r>
        <w:rPr>
          <w:w w:val="90"/>
          <w:position w:val="-7"/>
          <w:sz w:val="18"/>
          <w:szCs w:val="18"/>
        </w:rPr>
        <w:t>2</w:t>
      </w:r>
    </w:p>
    <w:p w:rsidR="003E76A1" w:rsidRDefault="003E76A1" w:rsidP="003E76A1">
      <w:pPr>
        <w:tabs>
          <w:tab w:val="left" w:pos="5133"/>
        </w:tabs>
        <w:kinsoku w:val="0"/>
        <w:overflowPunct w:val="0"/>
        <w:spacing w:before="12"/>
        <w:ind w:left="-13"/>
        <w:rPr>
          <w:sz w:val="28"/>
          <w:szCs w:val="28"/>
        </w:rPr>
      </w:pPr>
      <w:r>
        <w:rPr>
          <w:w w:val="95"/>
        </w:rPr>
        <w:br w:type="column"/>
      </w:r>
      <w:r>
        <w:rPr>
          <w:rFonts w:ascii="Symbol" w:hAnsi="Symbol" w:cs="Symbol"/>
          <w:spacing w:val="-32"/>
          <w:w w:val="95"/>
          <w:sz w:val="36"/>
          <w:szCs w:val="36"/>
        </w:rPr>
        <w:lastRenderedPageBreak/>
        <w:t>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35"/>
          <w:w w:val="95"/>
          <w:sz w:val="29"/>
          <w:szCs w:val="29"/>
        </w:rPr>
        <w:t></w:t>
      </w:r>
      <w:r>
        <w:rPr>
          <w:w w:val="95"/>
          <w:sz w:val="28"/>
          <w:szCs w:val="28"/>
        </w:rPr>
        <w:t>,</w:t>
      </w:r>
      <w:r>
        <w:rPr>
          <w:spacing w:val="-16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9"/>
          <w:szCs w:val="29"/>
        </w:rPr>
        <w:t></w:t>
      </w:r>
      <w:r>
        <w:rPr>
          <w:rFonts w:ascii="Symbol" w:hAnsi="Symbol" w:cs="Symbol"/>
          <w:spacing w:val="-44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52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  <w:r>
        <w:rPr>
          <w:rFonts w:ascii="Symbol" w:hAnsi="Symbol" w:cs="Symbol"/>
          <w:spacing w:val="-19"/>
          <w:w w:val="95"/>
          <w:sz w:val="28"/>
          <w:szCs w:val="28"/>
        </w:rPr>
        <w:t></w:t>
      </w:r>
      <w:r>
        <w:rPr>
          <w:w w:val="95"/>
          <w:sz w:val="28"/>
          <w:szCs w:val="28"/>
        </w:rPr>
        <w:t>exp</w:t>
      </w:r>
      <w:r>
        <w:rPr>
          <w:rFonts w:ascii="Symbol" w:hAnsi="Symbol" w:cs="Symbol"/>
          <w:spacing w:val="-33"/>
          <w:w w:val="95"/>
          <w:sz w:val="47"/>
          <w:szCs w:val="47"/>
        </w:rPr>
        <w:t></w:t>
      </w:r>
      <w:r>
        <w:rPr>
          <w:spacing w:val="7"/>
          <w:w w:val="95"/>
          <w:sz w:val="28"/>
          <w:szCs w:val="28"/>
        </w:rPr>
        <w:t>2</w:t>
      </w:r>
      <w:r>
        <w:rPr>
          <w:rFonts w:ascii="Symbol" w:hAnsi="Symbol" w:cs="Symbol"/>
          <w:w w:val="95"/>
          <w:sz w:val="29"/>
          <w:szCs w:val="29"/>
        </w:rPr>
        <w:t></w:t>
      </w:r>
      <w:r>
        <w:rPr>
          <w:rFonts w:ascii="Symbol" w:hAnsi="Symbol" w:cs="Symbol"/>
          <w:spacing w:val="-13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28"/>
          <w:szCs w:val="28"/>
        </w:rPr>
        <w:t></w:t>
      </w:r>
      <w:r>
        <w:rPr>
          <w:rFonts w:ascii="Symbol" w:hAnsi="Symbol" w:cs="Symbol"/>
          <w:spacing w:val="-41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24"/>
          <w:w w:val="95"/>
          <w:sz w:val="29"/>
          <w:szCs w:val="29"/>
        </w:rPr>
        <w:t></w:t>
      </w:r>
      <w:r>
        <w:rPr>
          <w:w w:val="95"/>
          <w:position w:val="13"/>
          <w:sz w:val="18"/>
          <w:szCs w:val="18"/>
        </w:rPr>
        <w:t>2</w:t>
      </w:r>
      <w:r>
        <w:rPr>
          <w:spacing w:val="-13"/>
          <w:w w:val="95"/>
          <w:position w:val="13"/>
          <w:sz w:val="18"/>
          <w:szCs w:val="18"/>
        </w:rPr>
        <w:t xml:space="preserve"> </w:t>
      </w:r>
      <w:r>
        <w:rPr>
          <w:rFonts w:ascii="Symbol" w:hAnsi="Symbol" w:cs="Symbol"/>
          <w:spacing w:val="-59"/>
          <w:w w:val="95"/>
          <w:sz w:val="47"/>
          <w:szCs w:val="47"/>
        </w:rPr>
        <w:t></w:t>
      </w:r>
      <w:r>
        <w:rPr>
          <w:rFonts w:ascii="Symbol" w:hAnsi="Symbol" w:cs="Symbol"/>
          <w:spacing w:val="-53"/>
          <w:w w:val="95"/>
          <w:sz w:val="49"/>
          <w:szCs w:val="49"/>
        </w:rPr>
        <w:t></w:t>
      </w:r>
      <w:proofErr w:type="spellStart"/>
      <w:r>
        <w:rPr>
          <w:w w:val="95"/>
          <w:sz w:val="28"/>
          <w:szCs w:val="28"/>
        </w:rPr>
        <w:t>exp</w:t>
      </w:r>
      <w:proofErr w:type="spellEnd"/>
      <w:r>
        <w:rPr>
          <w:rFonts w:ascii="Symbol" w:hAnsi="Symbol" w:cs="Symbol"/>
          <w:spacing w:val="-69"/>
          <w:w w:val="95"/>
          <w:sz w:val="47"/>
          <w:szCs w:val="47"/>
        </w:rPr>
        <w:t>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24"/>
          <w:w w:val="95"/>
          <w:sz w:val="29"/>
          <w:szCs w:val="29"/>
        </w:rPr>
        <w:t></w:t>
      </w:r>
      <w:r>
        <w:rPr>
          <w:w w:val="95"/>
          <w:position w:val="13"/>
          <w:sz w:val="18"/>
          <w:szCs w:val="18"/>
        </w:rPr>
        <w:t>2</w:t>
      </w:r>
      <w:r>
        <w:rPr>
          <w:spacing w:val="-12"/>
          <w:w w:val="95"/>
          <w:position w:val="13"/>
          <w:sz w:val="18"/>
          <w:szCs w:val="18"/>
        </w:rPr>
        <w:t xml:space="preserve"> </w:t>
      </w:r>
      <w:r>
        <w:rPr>
          <w:rFonts w:ascii="Symbol" w:hAnsi="Symbol" w:cs="Symbol"/>
          <w:spacing w:val="21"/>
          <w:w w:val="95"/>
          <w:sz w:val="47"/>
          <w:szCs w:val="47"/>
        </w:rPr>
        <w:t></w:t>
      </w:r>
      <w:r>
        <w:rPr>
          <w:rFonts w:ascii="Symbol" w:hAnsi="Symbol" w:cs="Symbol"/>
          <w:spacing w:val="17"/>
          <w:w w:val="95"/>
          <w:sz w:val="28"/>
          <w:szCs w:val="28"/>
        </w:rPr>
        <w:t>−</w:t>
      </w:r>
      <w:r>
        <w:rPr>
          <w:spacing w:val="-19"/>
          <w:w w:val="95"/>
          <w:sz w:val="28"/>
          <w:szCs w:val="28"/>
        </w:rPr>
        <w:t>1</w:t>
      </w:r>
      <w:r>
        <w:rPr>
          <w:rFonts w:ascii="Symbol" w:hAnsi="Symbol" w:cs="Symbol"/>
          <w:spacing w:val="-9"/>
          <w:w w:val="95"/>
          <w:sz w:val="49"/>
          <w:szCs w:val="49"/>
        </w:rPr>
        <w:t>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</w:r>
      <w:r>
        <w:rPr>
          <w:spacing w:val="-1"/>
          <w:w w:val="95"/>
          <w:sz w:val="28"/>
          <w:szCs w:val="28"/>
        </w:rPr>
        <w:t>(2.20)</w:t>
      </w:r>
    </w:p>
    <w:p w:rsidR="003E76A1" w:rsidRDefault="003E76A1" w:rsidP="003E76A1">
      <w:pPr>
        <w:tabs>
          <w:tab w:val="left" w:pos="5133"/>
        </w:tabs>
        <w:kinsoku w:val="0"/>
        <w:overflowPunct w:val="0"/>
        <w:spacing w:before="12"/>
        <w:ind w:left="-13"/>
        <w:rPr>
          <w:sz w:val="28"/>
          <w:szCs w:val="28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3902" w:space="40"/>
            <w:col w:w="5918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12" w:line="240" w:lineRule="exact"/>
      </w:pPr>
    </w:p>
    <w:p w:rsidR="003E76A1" w:rsidRDefault="003E76A1" w:rsidP="003E76A1">
      <w:pPr>
        <w:pStyle w:val="a8"/>
        <w:numPr>
          <w:ilvl w:val="2"/>
          <w:numId w:val="17"/>
        </w:numPr>
        <w:tabs>
          <w:tab w:val="left" w:pos="884"/>
          <w:tab w:val="left" w:pos="2299"/>
          <w:tab w:val="left" w:pos="3364"/>
          <w:tab w:val="left" w:pos="5090"/>
          <w:tab w:val="left" w:pos="6563"/>
          <w:tab w:val="left" w:pos="7046"/>
          <w:tab w:val="left" w:pos="8654"/>
          <w:tab w:val="left" w:pos="9119"/>
          <w:tab w:val="left" w:pos="9531"/>
        </w:tabs>
        <w:kinsoku w:val="0"/>
        <w:overflowPunct w:val="0"/>
        <w:spacing w:before="51"/>
        <w:ind w:left="884" w:hanging="771"/>
        <w:jc w:val="left"/>
        <w:rPr>
          <w:rFonts w:ascii="Symbol" w:hAnsi="Symbol" w:cs="Symbol"/>
          <w:sz w:val="29"/>
          <w:szCs w:val="29"/>
        </w:rPr>
      </w:pPr>
      <w:r>
        <w:rPr>
          <w:spacing w:val="-1"/>
        </w:rPr>
        <w:t>Построи</w:t>
      </w:r>
      <w:r>
        <w:t>м</w:t>
      </w:r>
      <w:r>
        <w:tab/>
      </w:r>
      <w:r>
        <w:rPr>
          <w:spacing w:val="-1"/>
        </w:rPr>
        <w:t>графи</w:t>
      </w:r>
      <w:r>
        <w:t>к</w:t>
      </w:r>
      <w:r>
        <w:tab/>
        <w:t>за</w:t>
      </w:r>
      <w:r>
        <w:rPr>
          <w:spacing w:val="-1"/>
        </w:rPr>
        <w:t>висимос</w:t>
      </w:r>
      <w:r>
        <w:rPr>
          <w:spacing w:val="1"/>
        </w:rPr>
        <w:t>т</w:t>
      </w:r>
      <w:r>
        <w:t>и</w:t>
      </w:r>
      <w:r>
        <w:tab/>
      </w:r>
      <w:r>
        <w:rPr>
          <w:spacing w:val="-1"/>
        </w:rPr>
        <w:t>дисперси</w:t>
      </w:r>
      <w:r>
        <w:t>и</w:t>
      </w:r>
      <w:r>
        <w:tab/>
        <w:t>от</w:t>
      </w:r>
      <w:r>
        <w:tab/>
      </w:r>
      <w:r>
        <w:rPr>
          <w:spacing w:val="-1"/>
        </w:rPr>
        <w:t>параметро</w:t>
      </w:r>
      <w:r>
        <w:t>в</w:t>
      </w:r>
      <w:r>
        <w:tab/>
      </w:r>
      <w:r>
        <w:rPr>
          <w:rFonts w:ascii="Symbol" w:hAnsi="Symbol" w:cs="Symbol"/>
          <w:sz w:val="29"/>
          <w:szCs w:val="29"/>
        </w:rPr>
        <w:t></w:t>
      </w:r>
      <w:r>
        <w:rPr>
          <w:sz w:val="29"/>
          <w:szCs w:val="29"/>
        </w:rPr>
        <w:tab/>
      </w:r>
      <w:r>
        <w:t>и</w:t>
      </w:r>
      <w:r>
        <w:tab/>
      </w:r>
      <w:r>
        <w:rPr>
          <w:rFonts w:ascii="Symbol" w:hAnsi="Symbol" w:cs="Symbol"/>
          <w:sz w:val="29"/>
          <w:szCs w:val="29"/>
        </w:rPr>
        <w:t></w:t>
      </w:r>
    </w:p>
    <w:p w:rsidR="003E76A1" w:rsidRPr="003E76A1" w:rsidRDefault="003E76A1" w:rsidP="003E76A1">
      <w:pPr>
        <w:pStyle w:val="a8"/>
        <w:kinsoku w:val="0"/>
        <w:overflowPunct w:val="0"/>
        <w:spacing w:before="32"/>
        <w:ind w:left="114"/>
        <w:rPr>
          <w:lang w:val="en-US"/>
        </w:rPr>
      </w:pPr>
      <w:r>
        <w:rPr>
          <w:spacing w:val="-1"/>
        </w:rPr>
        <w:t>распределения</w:t>
      </w:r>
    </w:p>
    <w:p w:rsidR="003E76A1" w:rsidRPr="003E76A1" w:rsidRDefault="003E76A1" w:rsidP="003E76A1">
      <w:pPr>
        <w:pStyle w:val="a8"/>
        <w:kinsoku w:val="0"/>
        <w:overflowPunct w:val="0"/>
        <w:spacing w:before="32"/>
        <w:ind w:left="114"/>
        <w:rPr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Pr="003E76A1" w:rsidRDefault="003E76A1" w:rsidP="003E76A1">
      <w:pPr>
        <w:kinsoku w:val="0"/>
        <w:overflowPunct w:val="0"/>
        <w:spacing w:before="73"/>
        <w:ind w:left="114" w:right="109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lastRenderedPageBreak/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plot3d(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Dsp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),sigma=0..1,mu=- 0.8..0.8,axes=BOXED,axesfont=[COURIER,BOLD,12],font=[TIMES,ITALIC,</w:t>
      </w:r>
    </w:p>
    <w:p w:rsidR="003E76A1" w:rsidRPr="003E76A1" w:rsidRDefault="003E76A1" w:rsidP="003E76A1">
      <w:pPr>
        <w:kinsoku w:val="0"/>
        <w:overflowPunct w:val="0"/>
        <w:spacing w:line="271" w:lineRule="exact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b/>
          <w:bCs/>
          <w:spacing w:val="-1"/>
          <w:lang w:val="en-US"/>
        </w:rPr>
        <w:t>14]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,labels</w:t>
      </w:r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=["sigma","mu","D"],orientation=[200,50],shading=ZGRAYSC</w:t>
      </w:r>
    </w:p>
    <w:p w:rsidR="003E76A1" w:rsidRDefault="003E76A1" w:rsidP="003E76A1">
      <w:pPr>
        <w:kinsoku w:val="0"/>
        <w:overflowPunct w:val="0"/>
        <w:ind w:left="114" w:right="34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b/>
          <w:bCs/>
          <w:spacing w:val="-1"/>
        </w:rPr>
        <w:t>ALE,title=</w:t>
      </w:r>
      <w:proofErr w:type="spellEnd"/>
      <w:r>
        <w:rPr>
          <w:rFonts w:ascii="Courier New" w:hAnsi="Courier New" w:cs="Courier New"/>
          <w:b/>
          <w:bCs/>
        </w:rPr>
        <w:t>"</w:t>
      </w:r>
      <w:r>
        <w:rPr>
          <w:rFonts w:ascii="Courier New" w:hAnsi="Courier New" w:cs="Courier New"/>
          <w:b/>
          <w:bCs/>
          <w:spacing w:val="-1"/>
        </w:rPr>
        <w:t>графи</w:t>
      </w:r>
      <w:r>
        <w:rPr>
          <w:rFonts w:ascii="Courier New" w:hAnsi="Courier New" w:cs="Courier New"/>
          <w:b/>
          <w:bCs/>
        </w:rPr>
        <w:t xml:space="preserve">к </w:t>
      </w:r>
      <w:r>
        <w:rPr>
          <w:rFonts w:ascii="Courier New" w:hAnsi="Courier New" w:cs="Courier New"/>
          <w:b/>
          <w:bCs/>
          <w:spacing w:val="-1"/>
        </w:rPr>
        <w:t>зависимост</w:t>
      </w:r>
      <w:r>
        <w:rPr>
          <w:rFonts w:ascii="Courier New" w:hAnsi="Courier New" w:cs="Courier New"/>
          <w:b/>
          <w:bCs/>
        </w:rPr>
        <w:t xml:space="preserve">и </w:t>
      </w:r>
      <w:r>
        <w:rPr>
          <w:rFonts w:ascii="Courier New" w:hAnsi="Courier New" w:cs="Courier New"/>
          <w:b/>
          <w:bCs/>
          <w:spacing w:val="-1"/>
        </w:rPr>
        <w:t>дисперси</w:t>
      </w:r>
      <w:r>
        <w:rPr>
          <w:rFonts w:ascii="Courier New" w:hAnsi="Courier New" w:cs="Courier New"/>
          <w:b/>
          <w:bCs/>
        </w:rPr>
        <w:t xml:space="preserve">и </w:t>
      </w:r>
      <w:r>
        <w:rPr>
          <w:rFonts w:ascii="Courier New" w:hAnsi="Courier New" w:cs="Courier New"/>
          <w:b/>
          <w:bCs/>
          <w:spacing w:val="-1"/>
        </w:rPr>
        <w:t xml:space="preserve">от </w:t>
      </w:r>
      <w:proofErr w:type="spellStart"/>
      <w:r>
        <w:rPr>
          <w:rFonts w:ascii="Courier New" w:hAnsi="Courier New" w:cs="Courier New"/>
          <w:b/>
          <w:bCs/>
          <w:spacing w:val="-1"/>
        </w:rPr>
        <w:t>параме</w:t>
      </w:r>
      <w:r>
        <w:rPr>
          <w:rFonts w:ascii="Courier New" w:hAnsi="Courier New" w:cs="Courier New"/>
          <w:b/>
          <w:bCs/>
          <w:spacing w:val="-1"/>
        </w:rPr>
        <w:t>т</w:t>
      </w:r>
      <w:r>
        <w:rPr>
          <w:rFonts w:ascii="Courier New" w:hAnsi="Courier New" w:cs="Courier New"/>
          <w:b/>
          <w:bCs/>
          <w:spacing w:val="-1"/>
        </w:rPr>
        <w:t>ро</w:t>
      </w:r>
      <w:r>
        <w:rPr>
          <w:rFonts w:ascii="Courier New" w:hAnsi="Courier New" w:cs="Courier New"/>
          <w:b/>
          <w:bCs/>
        </w:rPr>
        <w:t>в</w:t>
      </w:r>
      <w:r>
        <w:rPr>
          <w:rFonts w:ascii="Courier New" w:hAnsi="Courier New" w:cs="Courier New"/>
          <w:b/>
          <w:bCs/>
          <w:spacing w:val="-1"/>
        </w:rPr>
        <w:t>\</w:t>
      </w:r>
      <w:proofErr w:type="gramStart"/>
      <w:r>
        <w:rPr>
          <w:rFonts w:ascii="Courier New" w:hAnsi="Courier New" w:cs="Courier New"/>
          <w:b/>
          <w:bCs/>
          <w:spacing w:val="-1"/>
        </w:rPr>
        <w:t>n</w:t>
      </w:r>
      <w:proofErr w:type="gramEnd"/>
      <w:r>
        <w:rPr>
          <w:rFonts w:ascii="Courier New" w:hAnsi="Courier New" w:cs="Courier New"/>
          <w:b/>
          <w:bCs/>
          <w:spacing w:val="-1"/>
        </w:rPr>
        <w:t>логнормального</w:t>
      </w:r>
      <w:proofErr w:type="spellEnd"/>
      <w:r>
        <w:rPr>
          <w:rFonts w:ascii="Courier New" w:hAnsi="Courier New" w:cs="Courier New"/>
          <w:b/>
          <w:bCs/>
          <w:spacing w:val="-1"/>
        </w:rPr>
        <w:t xml:space="preserve"> распределени</w:t>
      </w:r>
      <w:r>
        <w:rPr>
          <w:rFonts w:ascii="Courier New" w:hAnsi="Courier New" w:cs="Courier New"/>
          <w:b/>
          <w:bCs/>
        </w:rPr>
        <w:t>я</w:t>
      </w:r>
      <w:r>
        <w:rPr>
          <w:rFonts w:ascii="Courier New" w:hAnsi="Courier New" w:cs="Courier New"/>
          <w:b/>
          <w:bCs/>
          <w:spacing w:val="-1"/>
        </w:rPr>
        <w:t>",</w:t>
      </w:r>
      <w:proofErr w:type="spellStart"/>
      <w:r>
        <w:rPr>
          <w:rFonts w:ascii="Courier New" w:hAnsi="Courier New" w:cs="Courier New"/>
          <w:b/>
          <w:bCs/>
          <w:spacing w:val="-1"/>
        </w:rPr>
        <w:t>titlefont=</w:t>
      </w:r>
      <w:proofErr w:type="spellEnd"/>
      <w:r>
        <w:rPr>
          <w:rFonts w:ascii="Courier New" w:hAnsi="Courier New" w:cs="Courier New"/>
          <w:b/>
          <w:bCs/>
          <w:spacing w:val="-1"/>
        </w:rPr>
        <w:t>[TIMES,ROMAN,12]);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pStyle w:val="a8"/>
        <w:kinsoku w:val="0"/>
        <w:overflowPunct w:val="0"/>
        <w:ind w:left="114"/>
      </w:pPr>
      <w:r>
        <w:rPr>
          <w:spacing w:val="-1"/>
        </w:rPr>
        <w:t>Результа</w:t>
      </w:r>
      <w:r>
        <w:t>т</w:t>
      </w:r>
      <w:r>
        <w:rPr>
          <w:spacing w:val="-5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rPr>
          <w:spacing w:val="-1"/>
        </w:rPr>
        <w:t>команд</w:t>
      </w:r>
      <w:r>
        <w:t>ы</w:t>
      </w:r>
      <w:r>
        <w:rPr>
          <w:spacing w:val="-5"/>
        </w:rPr>
        <w:t xml:space="preserve"> </w:t>
      </w:r>
      <w:r>
        <w:rPr>
          <w:spacing w:val="-1"/>
        </w:rPr>
        <w:t>представле</w:t>
      </w:r>
      <w:r>
        <w:t>н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1"/>
        </w:rPr>
        <w:t>рисунк</w:t>
      </w:r>
      <w:r>
        <w:t>е</w:t>
      </w:r>
      <w:r>
        <w:rPr>
          <w:spacing w:val="-6"/>
        </w:rPr>
        <w:t xml:space="preserve"> </w:t>
      </w:r>
      <w:r>
        <w:t>1.2.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2151" w:right="108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07740" cy="2638425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A1" w:rsidRDefault="003E76A1" w:rsidP="003E76A1">
      <w:pPr>
        <w:pStyle w:val="a8"/>
        <w:kinsoku w:val="0"/>
        <w:overflowPunct w:val="0"/>
        <w:spacing w:before="23"/>
        <w:ind w:left="5"/>
        <w:jc w:val="center"/>
      </w:pPr>
      <w:r>
        <w:t>Рисунок</w:t>
      </w:r>
      <w:r>
        <w:rPr>
          <w:spacing w:val="-4"/>
        </w:rPr>
        <w:t xml:space="preserve"> </w:t>
      </w:r>
      <w:r>
        <w:t>1.2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График</w:t>
      </w:r>
      <w:r>
        <w:rPr>
          <w:spacing w:val="-4"/>
        </w:rPr>
        <w:t xml:space="preserve"> </w:t>
      </w:r>
      <w:r>
        <w:rPr>
          <w:spacing w:val="-1"/>
        </w:rPr>
        <w:t>зав</w:t>
      </w:r>
      <w:r>
        <w:rPr>
          <w:spacing w:val="1"/>
        </w:rPr>
        <w:t>и</w:t>
      </w:r>
      <w:r>
        <w:rPr>
          <w:spacing w:val="-1"/>
        </w:rPr>
        <w:t>с</w:t>
      </w:r>
      <w:r>
        <w:rPr>
          <w:spacing w:val="1"/>
        </w:rPr>
        <w:t>и</w:t>
      </w:r>
      <w:r>
        <w:rPr>
          <w:spacing w:val="-1"/>
        </w:rPr>
        <w:t>мост</w:t>
      </w:r>
      <w:r>
        <w:t>и</w:t>
      </w:r>
      <w:r>
        <w:rPr>
          <w:spacing w:val="-2"/>
        </w:rPr>
        <w:t xml:space="preserve"> </w:t>
      </w:r>
      <w:r>
        <w:rPr>
          <w:spacing w:val="-1"/>
        </w:rPr>
        <w:t>дисперсии</w:t>
      </w:r>
    </w:p>
    <w:p w:rsidR="003E76A1" w:rsidRDefault="003E76A1" w:rsidP="003E76A1">
      <w:pPr>
        <w:pStyle w:val="a8"/>
        <w:kinsoku w:val="0"/>
        <w:overflowPunct w:val="0"/>
        <w:spacing w:line="328" w:lineRule="exact"/>
        <w:ind w:left="4"/>
        <w:jc w:val="center"/>
      </w:pPr>
      <w:r>
        <w:t>от</w:t>
      </w:r>
      <w:r>
        <w:rPr>
          <w:spacing w:val="-7"/>
        </w:rPr>
        <w:t xml:space="preserve"> </w:t>
      </w:r>
      <w:r>
        <w:t>параметров</w:t>
      </w:r>
      <w:r>
        <w:rPr>
          <w:spacing w:val="7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  <w:r>
        <w:rPr>
          <w:rFonts w:ascii="Symbol" w:hAnsi="Symbol" w:cs="Symbol"/>
          <w:spacing w:val="63"/>
          <w:sz w:val="29"/>
          <w:szCs w:val="29"/>
        </w:rPr>
        <w:t></w:t>
      </w:r>
      <w:r>
        <w:t>и</w:t>
      </w:r>
      <w:r>
        <w:rPr>
          <w:spacing w:val="30"/>
        </w:rPr>
        <w:t xml:space="preserve"> </w:t>
      </w:r>
      <w:r>
        <w:rPr>
          <w:rFonts w:ascii="Symbol" w:hAnsi="Symbol" w:cs="Symbol"/>
          <w:sz w:val="29"/>
          <w:szCs w:val="29"/>
        </w:rPr>
        <w:t></w:t>
      </w:r>
      <w:r>
        <w:rPr>
          <w:rFonts w:ascii="Symbol" w:hAnsi="Symbol" w:cs="Symbol"/>
          <w:spacing w:val="47"/>
          <w:sz w:val="29"/>
          <w:szCs w:val="29"/>
        </w:rPr>
        <w:t></w:t>
      </w:r>
      <w:r>
        <w:rPr>
          <w:spacing w:val="-1"/>
        </w:rPr>
        <w:t>логнормальног</w:t>
      </w:r>
      <w:r>
        <w:t>о</w:t>
      </w:r>
      <w:r>
        <w:rPr>
          <w:spacing w:val="-6"/>
        </w:rPr>
        <w:t xml:space="preserve"> </w:t>
      </w:r>
      <w:r>
        <w:rPr>
          <w:spacing w:val="-1"/>
        </w:rPr>
        <w:t>распределе</w:t>
      </w:r>
      <w:r>
        <w:rPr>
          <w:spacing w:val="1"/>
        </w:rPr>
        <w:t>н</w:t>
      </w:r>
      <w:r>
        <w:t>ия</w:t>
      </w:r>
    </w:p>
    <w:p w:rsidR="003E76A1" w:rsidRDefault="003E76A1" w:rsidP="003E76A1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884"/>
          <w:tab w:val="left" w:pos="2343"/>
          <w:tab w:val="left" w:pos="3776"/>
          <w:tab w:val="left" w:pos="4503"/>
          <w:tab w:val="left" w:pos="6333"/>
          <w:tab w:val="left" w:pos="7693"/>
        </w:tabs>
        <w:kinsoku w:val="0"/>
        <w:overflowPunct w:val="0"/>
        <w:autoSpaceDE w:val="0"/>
        <w:autoSpaceDN w:val="0"/>
        <w:adjustRightInd w:val="0"/>
        <w:spacing w:line="242" w:lineRule="auto"/>
        <w:ind w:left="113" w:right="109"/>
        <w:rPr>
          <w:sz w:val="28"/>
          <w:szCs w:val="28"/>
        </w:rPr>
      </w:pPr>
      <w:r>
        <w:rPr>
          <w:spacing w:val="-1"/>
          <w:sz w:val="28"/>
          <w:szCs w:val="28"/>
        </w:rPr>
        <w:t>Напише</w:t>
      </w:r>
      <w:r>
        <w:rPr>
          <w:sz w:val="28"/>
          <w:szCs w:val="28"/>
        </w:rPr>
        <w:t>м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функци</w:t>
      </w:r>
      <w:r>
        <w:rPr>
          <w:sz w:val="28"/>
          <w:szCs w:val="28"/>
        </w:rPr>
        <w:t>ю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дл</w:t>
      </w:r>
      <w:r>
        <w:rPr>
          <w:sz w:val="28"/>
          <w:szCs w:val="28"/>
        </w:rPr>
        <w:t>я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определени</w:t>
      </w:r>
      <w:r>
        <w:rPr>
          <w:sz w:val="28"/>
          <w:szCs w:val="28"/>
        </w:rPr>
        <w:t>я</w:t>
      </w:r>
      <w:r>
        <w:rPr>
          <w:sz w:val="28"/>
          <w:szCs w:val="28"/>
        </w:rPr>
        <w:tab/>
      </w:r>
      <w:r>
        <w:rPr>
          <w:i/>
          <w:iCs/>
          <w:spacing w:val="-1"/>
          <w:sz w:val="28"/>
          <w:szCs w:val="28"/>
        </w:rPr>
        <w:t>сре</w:t>
      </w:r>
      <w:r>
        <w:rPr>
          <w:i/>
          <w:iCs/>
          <w:spacing w:val="1"/>
          <w:sz w:val="28"/>
          <w:szCs w:val="28"/>
        </w:rPr>
        <w:t>д</w:t>
      </w:r>
      <w:r>
        <w:rPr>
          <w:i/>
          <w:iCs/>
          <w:spacing w:val="-1"/>
          <w:sz w:val="28"/>
          <w:szCs w:val="28"/>
        </w:rPr>
        <w:t>нег</w:t>
      </w:r>
      <w:r>
        <w:rPr>
          <w:i/>
          <w:iCs/>
          <w:sz w:val="28"/>
          <w:szCs w:val="28"/>
        </w:rPr>
        <w:t>о</w:t>
      </w:r>
      <w:r>
        <w:rPr>
          <w:i/>
          <w:iCs/>
          <w:sz w:val="28"/>
          <w:szCs w:val="28"/>
        </w:rPr>
        <w:tab/>
      </w:r>
      <w:proofErr w:type="spellStart"/>
      <w:r>
        <w:rPr>
          <w:i/>
          <w:iCs/>
          <w:spacing w:val="-1"/>
          <w:sz w:val="28"/>
          <w:szCs w:val="28"/>
        </w:rPr>
        <w:t>квадратического</w:t>
      </w:r>
      <w:proofErr w:type="spellEnd"/>
      <w:r>
        <w:rPr>
          <w:i/>
          <w:iCs/>
          <w:spacing w:val="-1"/>
          <w:sz w:val="28"/>
          <w:szCs w:val="28"/>
        </w:rPr>
        <w:t xml:space="preserve"> отклонения</w:t>
      </w:r>
    </w:p>
    <w:p w:rsid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796673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</w:pPr>
      <w:r w:rsidRPr="00796673">
        <w:rPr>
          <w:noProof/>
        </w:rPr>
        <w:pict>
          <v:polyline id="_x0000_s1126" style="position:absolute;left:0;text-align:left;z-index:-251616256;mso-position-horizontal-relative:page;mso-position-vertical-relative:text" points="369.9pt,13.75pt,315.4pt,13.75pt,312.3pt,27.8pt,310.75pt,21.9pt,309.25pt,23.45pt" coordsize="1214,282" o:allowincell="f" filled="f" strokecolor="blue" strokeweight=".31pt">
            <v:path arrowok="t"/>
            <w10:wrap anchorx="page"/>
          </v:polyline>
        </w:pict>
      </w:r>
      <w:r w:rsidR="003E76A1" w:rsidRPr="003E76A1">
        <w:rPr>
          <w:rFonts w:ascii="Courier New" w:hAnsi="Courier New" w:cs="Courier New"/>
          <w:lang w:val="en-US"/>
        </w:rPr>
        <w:t>&gt;</w:t>
      </w:r>
      <w:r w:rsidR="003E76A1"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spellStart"/>
      <w:proofErr w:type="gramStart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Sko</w:t>
      </w:r>
      <w:proofErr w:type="spellEnd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:</w:t>
      </w:r>
      <w:proofErr w:type="gramEnd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=(</w:t>
      </w:r>
      <w:proofErr w:type="spellStart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)-&gt;(</w:t>
      </w:r>
      <w:proofErr w:type="spellStart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Dsp</w:t>
      </w:r>
      <w:proofErr w:type="spellEnd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="003E76A1" w:rsidRPr="003E76A1">
        <w:rPr>
          <w:rFonts w:ascii="Courier New" w:hAnsi="Courier New" w:cs="Courier New"/>
          <w:b/>
          <w:bCs/>
          <w:spacing w:val="-1"/>
          <w:lang w:val="en-US"/>
        </w:rPr>
        <w:t>))^(1/2);</w:t>
      </w:r>
    </w:p>
    <w:p w:rsidR="003E76A1" w:rsidRP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  <w:sectPr w:rsidR="003E76A1" w:rsidRPr="003E76A1">
          <w:pgSz w:w="11900" w:h="16840"/>
          <w:pgMar w:top="1060" w:right="1020" w:bottom="940" w:left="1020" w:header="0" w:footer="758" w:gutter="0"/>
          <w:cols w:space="720"/>
          <w:noEndnote/>
        </w:sectPr>
      </w:pPr>
    </w:p>
    <w:p w:rsidR="003E76A1" w:rsidRPr="003E76A1" w:rsidRDefault="003E76A1" w:rsidP="003E76A1">
      <w:pPr>
        <w:kinsoku w:val="0"/>
        <w:overflowPunct w:val="0"/>
        <w:spacing w:line="276" w:lineRule="exact"/>
        <w:jc w:val="right"/>
        <w:rPr>
          <w:rFonts w:ascii="Symbol" w:hAnsi="Symbol" w:cs="Symbol"/>
          <w:color w:val="000000"/>
          <w:sz w:val="23"/>
          <w:szCs w:val="23"/>
          <w:lang w:val="en-US"/>
        </w:rPr>
      </w:pPr>
      <w:proofErr w:type="spellStart"/>
      <w:proofErr w:type="gramStart"/>
      <w:r w:rsidRPr="003E76A1">
        <w:rPr>
          <w:i/>
          <w:iCs/>
          <w:color w:val="0000FF"/>
          <w:w w:val="105"/>
          <w:sz w:val="23"/>
          <w:szCs w:val="23"/>
          <w:lang w:val="en-US"/>
        </w:rPr>
        <w:lastRenderedPageBreak/>
        <w:t>Sko</w:t>
      </w:r>
      <w:proofErr w:type="spellEnd"/>
      <w:r w:rsidRPr="003E76A1">
        <w:rPr>
          <w:i/>
          <w:iCs/>
          <w:color w:val="0000FF"/>
          <w:spacing w:val="-1"/>
          <w:w w:val="105"/>
          <w:sz w:val="23"/>
          <w:szCs w:val="23"/>
          <w:lang w:val="en-US"/>
        </w:rPr>
        <w:t xml:space="preserve"> </w:t>
      </w:r>
      <w:r w:rsidRPr="003E76A1">
        <w:rPr>
          <w:color w:val="0000FF"/>
          <w:w w:val="105"/>
          <w:sz w:val="23"/>
          <w:szCs w:val="23"/>
          <w:lang w:val="en-US"/>
        </w:rPr>
        <w:t>:=</w:t>
      </w:r>
      <w:proofErr w:type="gramEnd"/>
      <w:r w:rsidRPr="003E76A1">
        <w:rPr>
          <w:color w:val="0000FF"/>
          <w:spacing w:val="-5"/>
          <w:w w:val="105"/>
          <w:sz w:val="23"/>
          <w:szCs w:val="23"/>
          <w:lang w:val="en-US"/>
        </w:rPr>
        <w:t xml:space="preserve"> </w:t>
      </w:r>
      <w:r w:rsidRPr="003E76A1">
        <w:rPr>
          <w:color w:val="0000FF"/>
          <w:w w:val="105"/>
          <w:sz w:val="23"/>
          <w:szCs w:val="23"/>
          <w:lang w:val="en-US"/>
        </w:rPr>
        <w:t>(</w:t>
      </w:r>
      <w:r w:rsidRPr="003E76A1">
        <w:rPr>
          <w:color w:val="0000FF"/>
          <w:spacing w:val="-30"/>
          <w:w w:val="105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w w:val="105"/>
          <w:sz w:val="23"/>
          <w:szCs w:val="23"/>
        </w:rPr>
        <w:t></w:t>
      </w:r>
      <w:r w:rsidRPr="003E76A1">
        <w:rPr>
          <w:color w:val="0000FF"/>
          <w:w w:val="105"/>
          <w:sz w:val="23"/>
          <w:szCs w:val="23"/>
          <w:lang w:val="en-US"/>
        </w:rPr>
        <w:t>,</w:t>
      </w:r>
      <w:r w:rsidRPr="003E76A1">
        <w:rPr>
          <w:color w:val="0000FF"/>
          <w:spacing w:val="-3"/>
          <w:w w:val="105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w w:val="105"/>
          <w:sz w:val="23"/>
          <w:szCs w:val="23"/>
        </w:rPr>
        <w:t></w:t>
      </w:r>
      <w:r>
        <w:rPr>
          <w:rFonts w:ascii="Symbol" w:hAnsi="Symbol" w:cs="Symbol"/>
          <w:color w:val="0000FF"/>
          <w:spacing w:val="-25"/>
          <w:w w:val="105"/>
          <w:sz w:val="23"/>
          <w:szCs w:val="23"/>
        </w:rPr>
        <w:t></w:t>
      </w:r>
      <w:r w:rsidRPr="003E76A1">
        <w:rPr>
          <w:color w:val="0000FF"/>
          <w:w w:val="105"/>
          <w:sz w:val="23"/>
          <w:szCs w:val="23"/>
          <w:lang w:val="en-US"/>
        </w:rPr>
        <w:t>)</w:t>
      </w:r>
      <w:r w:rsidRPr="003E76A1">
        <w:rPr>
          <w:color w:val="0000FF"/>
          <w:spacing w:val="-5"/>
          <w:w w:val="105"/>
          <w:sz w:val="23"/>
          <w:szCs w:val="23"/>
          <w:lang w:val="en-US"/>
        </w:rPr>
        <w:t xml:space="preserve"> </w:t>
      </w:r>
      <w:r w:rsidRPr="003E76A1">
        <w:rPr>
          <w:rFonts w:ascii="Symbol" w:hAnsi="Symbol" w:cs="Symbol"/>
          <w:color w:val="0000FF"/>
          <w:w w:val="105"/>
          <w:sz w:val="23"/>
          <w:szCs w:val="23"/>
          <w:lang w:val="en-US"/>
        </w:rPr>
        <w:t>→</w:t>
      </w:r>
    </w:p>
    <w:p w:rsidR="003E76A1" w:rsidRPr="003E76A1" w:rsidRDefault="003E76A1" w:rsidP="003E76A1">
      <w:pPr>
        <w:kinsoku w:val="0"/>
        <w:overflowPunct w:val="0"/>
        <w:spacing w:before="9" w:line="180" w:lineRule="exact"/>
        <w:rPr>
          <w:sz w:val="18"/>
          <w:szCs w:val="18"/>
          <w:lang w:val="en-US"/>
        </w:rPr>
      </w:pPr>
    </w:p>
    <w:p w:rsidR="003E76A1" w:rsidRP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spellStart"/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Sko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));</w:t>
      </w:r>
    </w:p>
    <w:p w:rsidR="003E76A1" w:rsidRPr="003E76A1" w:rsidRDefault="003E76A1" w:rsidP="003E76A1">
      <w:pPr>
        <w:kinsoku w:val="0"/>
        <w:overflowPunct w:val="0"/>
        <w:spacing w:line="276" w:lineRule="exact"/>
        <w:ind w:left="114"/>
        <w:rPr>
          <w:color w:val="000000"/>
          <w:sz w:val="23"/>
          <w:szCs w:val="23"/>
          <w:lang w:val="en-US"/>
        </w:rPr>
      </w:pPr>
      <w:r w:rsidRPr="003E76A1">
        <w:rPr>
          <w:lang w:val="en-US"/>
        </w:rPr>
        <w:br w:type="column"/>
      </w:r>
      <w:proofErr w:type="spellStart"/>
      <w:proofErr w:type="gramStart"/>
      <w:r w:rsidRPr="003E76A1">
        <w:rPr>
          <w:color w:val="0000FF"/>
          <w:sz w:val="23"/>
          <w:szCs w:val="23"/>
          <w:lang w:val="en-US"/>
        </w:rPr>
        <w:lastRenderedPageBreak/>
        <w:t>Ds</w:t>
      </w:r>
      <w:r w:rsidRPr="003E76A1">
        <w:rPr>
          <w:color w:val="0000FF"/>
          <w:spacing w:val="-1"/>
          <w:sz w:val="23"/>
          <w:szCs w:val="23"/>
          <w:lang w:val="en-US"/>
        </w:rPr>
        <w:t>p</w:t>
      </w:r>
      <w:proofErr w:type="spellEnd"/>
      <w:r w:rsidRPr="003E76A1">
        <w:rPr>
          <w:color w:val="0000FF"/>
          <w:sz w:val="23"/>
          <w:szCs w:val="23"/>
          <w:lang w:val="en-US"/>
        </w:rPr>
        <w:t>(</w:t>
      </w:r>
      <w:proofErr w:type="gramEnd"/>
      <w:r w:rsidRPr="003E76A1">
        <w:rPr>
          <w:color w:val="0000FF"/>
          <w:spacing w:val="-18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</w:t>
      </w:r>
      <w:r w:rsidRPr="003E76A1">
        <w:rPr>
          <w:color w:val="0000FF"/>
          <w:sz w:val="23"/>
          <w:szCs w:val="23"/>
          <w:lang w:val="en-US"/>
        </w:rPr>
        <w:t>,</w:t>
      </w:r>
      <w:r w:rsidRPr="003E76A1">
        <w:rPr>
          <w:color w:val="0000FF"/>
          <w:spacing w:val="16"/>
          <w:sz w:val="23"/>
          <w:szCs w:val="23"/>
          <w:lang w:val="en-US"/>
        </w:rPr>
        <w:t xml:space="preserve"> </w:t>
      </w:r>
      <w:r>
        <w:rPr>
          <w:rFonts w:ascii="Symbol" w:hAnsi="Symbol" w:cs="Symbol"/>
          <w:color w:val="0000FF"/>
          <w:sz w:val="23"/>
          <w:szCs w:val="23"/>
        </w:rPr>
        <w:t></w:t>
      </w:r>
      <w:r>
        <w:rPr>
          <w:rFonts w:ascii="Symbol" w:hAnsi="Symbol" w:cs="Symbol"/>
          <w:color w:val="0000FF"/>
          <w:spacing w:val="-12"/>
          <w:sz w:val="23"/>
          <w:szCs w:val="23"/>
        </w:rPr>
        <w:t></w:t>
      </w:r>
      <w:r w:rsidRPr="003E76A1">
        <w:rPr>
          <w:color w:val="0000FF"/>
          <w:sz w:val="23"/>
          <w:szCs w:val="23"/>
          <w:lang w:val="en-US"/>
        </w:rPr>
        <w:t>)</w:t>
      </w:r>
    </w:p>
    <w:p w:rsidR="003E76A1" w:rsidRPr="003E76A1" w:rsidRDefault="003E76A1" w:rsidP="003E76A1">
      <w:pPr>
        <w:kinsoku w:val="0"/>
        <w:overflowPunct w:val="0"/>
        <w:spacing w:line="276" w:lineRule="exact"/>
        <w:ind w:left="114"/>
        <w:rPr>
          <w:color w:val="000000"/>
          <w:sz w:val="23"/>
          <w:szCs w:val="23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098" w:space="110"/>
            <w:col w:w="4652"/>
          </w:cols>
          <w:noEndnote/>
        </w:sectPr>
      </w:pPr>
    </w:p>
    <w:p w:rsidR="003E76A1" w:rsidRPr="003E76A1" w:rsidRDefault="003E76A1" w:rsidP="003E76A1">
      <w:pPr>
        <w:kinsoku w:val="0"/>
        <w:overflowPunct w:val="0"/>
        <w:spacing w:before="6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lastRenderedPageBreak/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1/sigma^2*mu+2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1/sigma^2*mu+1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ind w:left="114" w:right="343"/>
        <w:rPr>
          <w:rFonts w:ascii="Courier New" w:hAnsi="Courier New" w:cs="Courier New"/>
          <w:sz w:val="22"/>
          <w:szCs w:val="22"/>
          <w:lang w:val="en-US"/>
        </w:rPr>
      </w:pPr>
      <w:r w:rsidRPr="003E76A1">
        <w:rPr>
          <w:rFonts w:ascii="Courier New" w:hAnsi="Courier New" w:cs="Courier New"/>
          <w:sz w:val="22"/>
          <w:szCs w:val="22"/>
          <w:lang w:val="en-US"/>
        </w:rPr>
        <w:t>Definite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integration:</w:t>
      </w:r>
      <w:r w:rsidRPr="003E76A1">
        <w:rPr>
          <w:rFonts w:ascii="Courier New" w:hAnsi="Courier New" w:cs="Courier New"/>
          <w:spacing w:val="-11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Can't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determine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if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integral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is</w:t>
      </w:r>
      <w:r w:rsidRPr="003E76A1">
        <w:rPr>
          <w:rFonts w:ascii="Courier New" w:hAnsi="Courier New" w:cs="Courier New"/>
          <w:spacing w:val="-10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convergent.</w:t>
      </w:r>
      <w:r w:rsidRPr="003E76A1">
        <w:rPr>
          <w:rFonts w:ascii="Courier New" w:hAnsi="Courier New" w:cs="Courier New"/>
          <w:w w:val="99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Need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to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know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the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sign</w:t>
      </w:r>
      <w:r w:rsidRPr="003E76A1">
        <w:rPr>
          <w:rFonts w:ascii="Courier New" w:hAnsi="Courier New" w:cs="Courier New"/>
          <w:spacing w:val="-7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of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--&gt;</w:t>
      </w:r>
      <w:r w:rsidRPr="003E76A1">
        <w:rPr>
          <w:rFonts w:ascii="Courier New" w:hAnsi="Courier New" w:cs="Courier New"/>
          <w:spacing w:val="-6"/>
          <w:sz w:val="22"/>
          <w:szCs w:val="22"/>
          <w:lang w:val="en-US"/>
        </w:rPr>
        <w:t xml:space="preserve"> </w:t>
      </w:r>
      <w:r w:rsidRPr="003E76A1">
        <w:rPr>
          <w:rFonts w:ascii="Courier New" w:hAnsi="Courier New" w:cs="Courier New"/>
          <w:sz w:val="22"/>
          <w:szCs w:val="22"/>
          <w:lang w:val="en-US"/>
        </w:rPr>
        <w:t>1/sigma^2*mu</w:t>
      </w:r>
    </w:p>
    <w:p w:rsidR="003E76A1" w:rsidRPr="003E76A1" w:rsidRDefault="00796673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</w:pPr>
      <w:r w:rsidRPr="00796673">
        <w:rPr>
          <w:noProof/>
        </w:rPr>
        <w:pict>
          <v:group id="_x0000_s1127" style="position:absolute;left:0;text-align:left;margin-left:237.85pt;margin-top:12.1pt;width:119.6pt;height:22.8pt;z-index:-251615232;mso-position-horizontal-relative:page" coordorigin="4757,242" coordsize="2392,456" o:allowincell="f">
            <v:shape id="_x0000_s1128" style="position:absolute;left:4760;top:245;width:1168;height:450" coordsize="1168,450" o:allowincell="f" path="m1167,l208,,104,449,51,331,,382e" filled="f" strokecolor="blue" strokeweight=".31pt">
              <v:path arrowok="t"/>
            </v:shape>
            <v:shape id="_x0000_s1129" style="position:absolute;left:5990;top:245;width:1156;height:450" coordsize="1156,450" o:allowincell="f" path="m1155,l207,,103,449,51,331,,382e" filled="f" strokecolor="blue" strokeweight=".31pt">
              <v:path arrowok="t"/>
            </v:shape>
            <w10:wrap anchorx="page"/>
          </v:group>
        </w:pic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Will</w:t>
      </w:r>
      <w:r w:rsidR="003E76A1"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now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try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indefinite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integration</w:t>
      </w:r>
      <w:r w:rsidR="003E76A1" w:rsidRPr="003E76A1">
        <w:rPr>
          <w:rFonts w:ascii="Courier New" w:hAnsi="Courier New" w:cs="Courier New"/>
          <w:spacing w:val="-9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and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then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take</w:t>
      </w:r>
      <w:r w:rsidR="003E76A1" w:rsidRPr="003E76A1">
        <w:rPr>
          <w:rFonts w:ascii="Courier New" w:hAnsi="Courier New" w:cs="Courier New"/>
          <w:spacing w:val="-8"/>
          <w:sz w:val="22"/>
          <w:szCs w:val="22"/>
          <w:lang w:val="en-US"/>
        </w:rPr>
        <w:t xml:space="preserve"> </w:t>
      </w:r>
      <w:r w:rsidR="003E76A1" w:rsidRPr="003E76A1">
        <w:rPr>
          <w:rFonts w:ascii="Courier New" w:hAnsi="Courier New" w:cs="Courier New"/>
          <w:sz w:val="22"/>
          <w:szCs w:val="22"/>
          <w:lang w:val="en-US"/>
        </w:rPr>
        <w:t>limits.</w:t>
      </w:r>
    </w:p>
    <w:p w:rsidR="003E76A1" w:rsidRPr="003E76A1" w:rsidRDefault="003E76A1" w:rsidP="003E76A1">
      <w:pPr>
        <w:kinsoku w:val="0"/>
        <w:overflowPunct w:val="0"/>
        <w:spacing w:line="248" w:lineRule="exact"/>
        <w:ind w:left="114"/>
        <w:rPr>
          <w:rFonts w:ascii="Courier New" w:hAnsi="Courier New" w:cs="Courier New"/>
          <w:sz w:val="22"/>
          <w:szCs w:val="22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line="228" w:lineRule="exact"/>
        <w:jc w:val="right"/>
        <w:rPr>
          <w:color w:val="000000"/>
          <w:sz w:val="16"/>
          <w:szCs w:val="16"/>
        </w:rPr>
      </w:pPr>
      <w:r>
        <w:rPr>
          <w:color w:val="0000FF"/>
          <w:w w:val="105"/>
          <w:sz w:val="16"/>
          <w:szCs w:val="16"/>
        </w:rPr>
        <w:lastRenderedPageBreak/>
        <w:t>(</w:t>
      </w:r>
      <w:r>
        <w:rPr>
          <w:color w:val="0000FF"/>
          <w:spacing w:val="-24"/>
          <w:w w:val="105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105"/>
          <w:sz w:val="16"/>
          <w:szCs w:val="16"/>
        </w:rPr>
        <w:t></w:t>
      </w:r>
      <w:r>
        <w:rPr>
          <w:rFonts w:ascii="Symbol" w:hAnsi="Symbol" w:cs="Symbol"/>
          <w:color w:val="0000FF"/>
          <w:spacing w:val="-1"/>
          <w:w w:val="105"/>
          <w:sz w:val="16"/>
          <w:szCs w:val="16"/>
        </w:rPr>
        <w:t>∼</w:t>
      </w:r>
      <w:r>
        <w:rPr>
          <w:color w:val="0000FF"/>
          <w:w w:val="105"/>
          <w:position w:val="8"/>
          <w:sz w:val="16"/>
          <w:szCs w:val="16"/>
        </w:rPr>
        <w:t>2</w:t>
      </w:r>
      <w:proofErr w:type="gramStart"/>
      <w:r>
        <w:rPr>
          <w:color w:val="0000FF"/>
          <w:spacing w:val="-29"/>
          <w:w w:val="105"/>
          <w:position w:val="8"/>
          <w:sz w:val="16"/>
          <w:szCs w:val="16"/>
        </w:rPr>
        <w:t xml:space="preserve"> </w:t>
      </w:r>
      <w:r>
        <w:rPr>
          <w:color w:val="0000FF"/>
          <w:w w:val="105"/>
          <w:sz w:val="16"/>
          <w:szCs w:val="16"/>
        </w:rPr>
        <w:t>)</w:t>
      </w:r>
      <w:proofErr w:type="gramEnd"/>
    </w:p>
    <w:p w:rsidR="003E76A1" w:rsidRDefault="003E76A1" w:rsidP="003E76A1">
      <w:pPr>
        <w:kinsoku w:val="0"/>
        <w:overflowPunct w:val="0"/>
        <w:spacing w:line="209" w:lineRule="exact"/>
        <w:ind w:right="418"/>
        <w:jc w:val="right"/>
        <w:rPr>
          <w:color w:val="000000"/>
          <w:sz w:val="23"/>
          <w:szCs w:val="23"/>
        </w:rPr>
      </w:pPr>
      <w:proofErr w:type="spellStart"/>
      <w:r>
        <w:rPr>
          <w:color w:val="0000FF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before="6" w:line="150" w:lineRule="exact"/>
        <w:rPr>
          <w:sz w:val="15"/>
          <w:szCs w:val="15"/>
        </w:rPr>
      </w:pPr>
      <w:r>
        <w:br w:type="column"/>
      </w:r>
    </w:p>
    <w:p w:rsidR="003E76A1" w:rsidRDefault="003E76A1" w:rsidP="003E76A1">
      <w:pPr>
        <w:widowControl w:val="0"/>
        <w:numPr>
          <w:ilvl w:val="0"/>
          <w:numId w:val="27"/>
        </w:numPr>
        <w:tabs>
          <w:tab w:val="left" w:pos="218"/>
          <w:tab w:val="left" w:pos="665"/>
        </w:tabs>
        <w:kinsoku w:val="0"/>
        <w:overflowPunct w:val="0"/>
        <w:autoSpaceDE w:val="0"/>
        <w:autoSpaceDN w:val="0"/>
        <w:adjustRightInd w:val="0"/>
        <w:ind w:left="218"/>
        <w:rPr>
          <w:color w:val="000000"/>
          <w:sz w:val="23"/>
          <w:szCs w:val="23"/>
        </w:rPr>
      </w:pPr>
      <w:r>
        <w:rPr>
          <w:color w:val="0000FF"/>
          <w:w w:val="105"/>
          <w:sz w:val="23"/>
          <w:szCs w:val="23"/>
        </w:rPr>
        <w:t>1</w:t>
      </w:r>
      <w:r>
        <w:rPr>
          <w:color w:val="0000FF"/>
          <w:w w:val="105"/>
          <w:sz w:val="23"/>
          <w:szCs w:val="23"/>
        </w:rPr>
        <w:tab/>
      </w:r>
      <w:proofErr w:type="spellStart"/>
      <w:r>
        <w:rPr>
          <w:color w:val="0000FF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line="261" w:lineRule="exact"/>
        <w:ind w:left="-24"/>
        <w:rPr>
          <w:color w:val="000000"/>
          <w:sz w:val="16"/>
          <w:szCs w:val="16"/>
        </w:rPr>
      </w:pPr>
      <w:r>
        <w:br w:type="column"/>
      </w:r>
      <w:r>
        <w:rPr>
          <w:color w:val="0000FF"/>
          <w:sz w:val="16"/>
          <w:szCs w:val="16"/>
        </w:rPr>
        <w:lastRenderedPageBreak/>
        <w:t>(</w:t>
      </w:r>
      <w:r>
        <w:rPr>
          <w:color w:val="0000FF"/>
          <w:spacing w:val="-22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position w:val="8"/>
          <w:sz w:val="16"/>
          <w:szCs w:val="16"/>
        </w:rPr>
        <w:t>2</w:t>
      </w:r>
      <w:r>
        <w:rPr>
          <w:color w:val="0000FF"/>
          <w:spacing w:val="-9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1"/>
          <w:sz w:val="16"/>
          <w:szCs w:val="16"/>
        </w:rPr>
        <w:t>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7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13"/>
          <w:sz w:val="16"/>
          <w:szCs w:val="16"/>
        </w:rPr>
        <w:t>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61" w:lineRule="exact"/>
        <w:ind w:left="-24"/>
        <w:rPr>
          <w:color w:val="000000"/>
          <w:sz w:val="16"/>
          <w:szCs w:val="1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505" w:space="40"/>
            <w:col w:w="772" w:space="40"/>
            <w:col w:w="4503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3E76A1" w:rsidRDefault="003E76A1" w:rsidP="003E76A1">
      <w:pPr>
        <w:pStyle w:val="a8"/>
        <w:kinsoku w:val="0"/>
        <w:overflowPunct w:val="0"/>
        <w:spacing w:before="64"/>
        <w:ind w:left="113" w:right="106"/>
      </w:pPr>
      <w:r>
        <w:rPr>
          <w:spacing w:val="-1"/>
        </w:rPr>
        <w:t>Дл</w:t>
      </w:r>
      <w:r>
        <w:t>я</w:t>
      </w:r>
      <w:r>
        <w:rPr>
          <w:spacing w:val="41"/>
        </w:rPr>
        <w:t xml:space="preserve"> </w:t>
      </w:r>
      <w:r>
        <w:rPr>
          <w:spacing w:val="-1"/>
        </w:rPr>
        <w:t>определени</w:t>
      </w:r>
      <w:r>
        <w:t>я</w:t>
      </w:r>
      <w:r>
        <w:rPr>
          <w:spacing w:val="42"/>
        </w:rPr>
        <w:t xml:space="preserve"> </w:t>
      </w:r>
      <w:r>
        <w:rPr>
          <w:spacing w:val="-1"/>
        </w:rPr>
        <w:t>среднег</w:t>
      </w:r>
      <w:r>
        <w:t>о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квадратическог</w:t>
      </w:r>
      <w:r>
        <w:t>о</w:t>
      </w:r>
      <w:proofErr w:type="spellEnd"/>
      <w:r>
        <w:rPr>
          <w:spacing w:val="44"/>
        </w:rPr>
        <w:t xml:space="preserve"> </w:t>
      </w:r>
      <w:r>
        <w:rPr>
          <w:spacing w:val="-1"/>
        </w:rPr>
        <w:t>отклонени</w:t>
      </w:r>
      <w:r>
        <w:t>я</w:t>
      </w:r>
      <w:r>
        <w:rPr>
          <w:spacing w:val="43"/>
        </w:rPr>
        <w:t xml:space="preserve"> </w:t>
      </w:r>
      <w:r>
        <w:rPr>
          <w:spacing w:val="-1"/>
        </w:rPr>
        <w:t>можн</w:t>
      </w:r>
      <w:r>
        <w:t>о</w:t>
      </w:r>
      <w:r>
        <w:rPr>
          <w:spacing w:val="42"/>
        </w:rPr>
        <w:t xml:space="preserve"> </w:t>
      </w:r>
      <w:r>
        <w:rPr>
          <w:spacing w:val="-1"/>
        </w:rPr>
        <w:t>выписат</w:t>
      </w:r>
      <w:r>
        <w:t>ь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сл</w:t>
      </w:r>
      <w:proofErr w:type="gramStart"/>
      <w:r>
        <w:rPr>
          <w:spacing w:val="-1"/>
        </w:rPr>
        <w:t>е</w:t>
      </w:r>
      <w:proofErr w:type="spellEnd"/>
      <w:r>
        <w:t>-</w:t>
      </w:r>
      <w:proofErr w:type="gramEnd"/>
      <w:r>
        <w:t xml:space="preserve"> </w:t>
      </w:r>
      <w:r>
        <w:rPr>
          <w:spacing w:val="-1"/>
        </w:rPr>
        <w:t>дующе</w:t>
      </w:r>
      <w:r>
        <w:t>е</w:t>
      </w:r>
      <w:r>
        <w:rPr>
          <w:spacing w:val="-13"/>
        </w:rPr>
        <w:t xml:space="preserve"> </w:t>
      </w:r>
      <w:r>
        <w:rPr>
          <w:spacing w:val="-1"/>
        </w:rPr>
        <w:t>выражени</w:t>
      </w:r>
      <w:r>
        <w:rPr>
          <w:spacing w:val="1"/>
        </w:rPr>
        <w:t>е</w:t>
      </w:r>
      <w:r>
        <w:t>:</w:t>
      </w:r>
    </w:p>
    <w:p w:rsidR="003E76A1" w:rsidRDefault="003E76A1" w:rsidP="003E76A1">
      <w:pPr>
        <w:pStyle w:val="a8"/>
        <w:kinsoku w:val="0"/>
        <w:overflowPunct w:val="0"/>
        <w:spacing w:before="64"/>
        <w:ind w:left="113" w:right="106"/>
        <w:sectPr w:rsid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3E76A1" w:rsidRDefault="003E76A1" w:rsidP="003E76A1">
      <w:pPr>
        <w:kinsoku w:val="0"/>
        <w:overflowPunct w:val="0"/>
        <w:ind w:left="2212"/>
        <w:rPr>
          <w:rFonts w:ascii="Symbol" w:hAnsi="Symbol" w:cs="Symbol"/>
          <w:sz w:val="28"/>
          <w:szCs w:val="28"/>
        </w:rPr>
      </w:pPr>
      <w:proofErr w:type="spellStart"/>
      <w:r>
        <w:rPr>
          <w:i/>
          <w:iCs/>
          <w:w w:val="90"/>
          <w:sz w:val="28"/>
          <w:szCs w:val="28"/>
        </w:rPr>
        <w:t>Sko</w:t>
      </w:r>
      <w:proofErr w:type="spellEnd"/>
      <w:r>
        <w:rPr>
          <w:rFonts w:ascii="Symbol" w:hAnsi="Symbol" w:cs="Symbol"/>
          <w:spacing w:val="-30"/>
          <w:w w:val="90"/>
          <w:sz w:val="36"/>
          <w:szCs w:val="36"/>
        </w:rPr>
        <w:t></w:t>
      </w:r>
      <w:r>
        <w:rPr>
          <w:rFonts w:ascii="Symbol" w:hAnsi="Symbol" w:cs="Symbol"/>
          <w:w w:val="90"/>
          <w:sz w:val="29"/>
          <w:szCs w:val="29"/>
        </w:rPr>
        <w:t></w:t>
      </w:r>
      <w:r>
        <w:rPr>
          <w:rFonts w:ascii="Symbol" w:hAnsi="Symbol" w:cs="Symbol"/>
          <w:spacing w:val="-16"/>
          <w:w w:val="90"/>
          <w:sz w:val="29"/>
          <w:szCs w:val="29"/>
        </w:rPr>
        <w:t></w:t>
      </w:r>
      <w:r>
        <w:rPr>
          <w:w w:val="90"/>
          <w:sz w:val="28"/>
          <w:szCs w:val="28"/>
        </w:rPr>
        <w:t>,</w:t>
      </w:r>
      <w:r>
        <w:rPr>
          <w:spacing w:val="13"/>
          <w:w w:val="90"/>
          <w:sz w:val="28"/>
          <w:szCs w:val="28"/>
        </w:rPr>
        <w:t xml:space="preserve"> </w:t>
      </w:r>
      <w:r>
        <w:rPr>
          <w:rFonts w:ascii="Symbol" w:hAnsi="Symbol" w:cs="Symbol"/>
          <w:w w:val="90"/>
          <w:sz w:val="29"/>
          <w:szCs w:val="29"/>
        </w:rPr>
        <w:t></w:t>
      </w:r>
      <w:r>
        <w:rPr>
          <w:rFonts w:ascii="Symbol" w:hAnsi="Symbol" w:cs="Symbol"/>
          <w:spacing w:val="-27"/>
          <w:w w:val="90"/>
          <w:sz w:val="29"/>
          <w:szCs w:val="29"/>
        </w:rPr>
        <w:t></w:t>
      </w:r>
      <w:r>
        <w:rPr>
          <w:rFonts w:ascii="Symbol" w:hAnsi="Symbol" w:cs="Symbol"/>
          <w:w w:val="90"/>
          <w:sz w:val="36"/>
          <w:szCs w:val="36"/>
        </w:rPr>
        <w:t></w:t>
      </w:r>
      <w:r>
        <w:rPr>
          <w:spacing w:val="-50"/>
          <w:sz w:val="36"/>
          <w:szCs w:val="36"/>
        </w:rPr>
        <w:t xml:space="preserve"> </w:t>
      </w:r>
      <w:r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kinsoku w:val="0"/>
        <w:overflowPunct w:val="0"/>
        <w:spacing w:before="2" w:line="130" w:lineRule="exact"/>
        <w:rPr>
          <w:sz w:val="13"/>
          <w:szCs w:val="13"/>
        </w:rPr>
      </w:pPr>
      <w:r>
        <w:br w:type="column"/>
      </w:r>
    </w:p>
    <w:p w:rsidR="003E76A1" w:rsidRDefault="00796673" w:rsidP="003E76A1">
      <w:pPr>
        <w:kinsoku w:val="0"/>
        <w:overflowPunct w:val="0"/>
        <w:ind w:left="219"/>
        <w:rPr>
          <w:rFonts w:ascii="Symbol" w:hAnsi="Symbol" w:cs="Symbol"/>
          <w:sz w:val="28"/>
          <w:szCs w:val="28"/>
        </w:rPr>
      </w:pPr>
      <w:r w:rsidRPr="00796673">
        <w:rPr>
          <w:noProof/>
        </w:rPr>
        <w:pict>
          <v:group id="_x0000_s1130" style="position:absolute;left:0;text-align:left;margin-left:229.45pt;margin-top:4.85pt;width:54.45pt;height:17.45pt;z-index:-251614208;mso-position-horizontal-relative:page" coordorigin="4589,97" coordsize="1089,349" o:allowincell="f">
            <v:shape id="_x0000_s1131" style="position:absolute;left:4594;top:313;width:36;height:21" coordsize="36,21" o:allowincell="f" path="m,20l35,e" filled="f" strokeweight=".17603mm">
              <v:path arrowok="t"/>
            </v:shape>
            <v:shape id="_x0000_s1132" style="position:absolute;left:4630;top:318;width:54;height:118" coordsize="54,118" o:allowincell="f" path="m,l54,117e" filled="f" strokeweight=".35206mm">
              <v:path arrowok="t"/>
            </v:shape>
            <v:shape id="_x0000_s1133" style="position:absolute;left:4689;top:102;width:984;height:334" coordsize="984,334" o:allowincell="f" path="m,333l67,,984,e" filled="f" strokeweight=".17603mm">
              <v:path arrowok="t"/>
            </v:shape>
            <w10:wrap anchorx="page"/>
          </v:group>
        </w:pict>
      </w:r>
      <w:r w:rsidR="003E76A1">
        <w:rPr>
          <w:i/>
          <w:iCs/>
          <w:spacing w:val="4"/>
          <w:w w:val="90"/>
          <w:sz w:val="28"/>
          <w:szCs w:val="28"/>
        </w:rPr>
        <w:t>D</w:t>
      </w:r>
      <w:r w:rsidR="003E76A1">
        <w:rPr>
          <w:rFonts w:ascii="Symbol" w:hAnsi="Symbol" w:cs="Symbol"/>
          <w:spacing w:val="-30"/>
          <w:w w:val="90"/>
          <w:sz w:val="36"/>
          <w:szCs w:val="36"/>
        </w:rPr>
        <w:t></w:t>
      </w:r>
      <w:r w:rsidR="003E76A1">
        <w:rPr>
          <w:rFonts w:ascii="Symbol" w:hAnsi="Symbol" w:cs="Symbol"/>
          <w:w w:val="90"/>
          <w:sz w:val="29"/>
          <w:szCs w:val="29"/>
        </w:rPr>
        <w:t></w:t>
      </w:r>
      <w:r w:rsidR="003E76A1">
        <w:rPr>
          <w:rFonts w:ascii="Symbol" w:hAnsi="Symbol" w:cs="Symbol"/>
          <w:spacing w:val="-21"/>
          <w:w w:val="90"/>
          <w:sz w:val="29"/>
          <w:szCs w:val="29"/>
        </w:rPr>
        <w:t></w:t>
      </w:r>
      <w:r w:rsidR="003E76A1">
        <w:rPr>
          <w:w w:val="90"/>
          <w:sz w:val="28"/>
          <w:szCs w:val="28"/>
        </w:rPr>
        <w:t>,</w:t>
      </w:r>
      <w:r w:rsidR="003E76A1">
        <w:rPr>
          <w:spacing w:val="5"/>
          <w:w w:val="90"/>
          <w:sz w:val="28"/>
          <w:szCs w:val="28"/>
        </w:rPr>
        <w:t xml:space="preserve"> </w:t>
      </w:r>
      <w:r w:rsidR="003E76A1">
        <w:rPr>
          <w:rFonts w:ascii="Symbol" w:hAnsi="Symbol" w:cs="Symbol"/>
          <w:w w:val="90"/>
          <w:sz w:val="29"/>
          <w:szCs w:val="29"/>
        </w:rPr>
        <w:t></w:t>
      </w:r>
      <w:r w:rsidR="003E76A1">
        <w:rPr>
          <w:rFonts w:ascii="Symbol" w:hAnsi="Symbol" w:cs="Symbol"/>
          <w:spacing w:val="-31"/>
          <w:w w:val="90"/>
          <w:sz w:val="29"/>
          <w:szCs w:val="29"/>
        </w:rPr>
        <w:t></w:t>
      </w:r>
      <w:r w:rsidR="003E76A1">
        <w:rPr>
          <w:rFonts w:ascii="Symbol" w:hAnsi="Symbol" w:cs="Symbol"/>
          <w:w w:val="90"/>
          <w:sz w:val="36"/>
          <w:szCs w:val="36"/>
        </w:rPr>
        <w:t></w:t>
      </w:r>
      <w:r w:rsidR="003E76A1">
        <w:rPr>
          <w:spacing w:val="-30"/>
          <w:sz w:val="36"/>
          <w:szCs w:val="36"/>
        </w:rPr>
        <w:t xml:space="preserve"> </w:t>
      </w:r>
      <w:r w:rsidR="003E76A1">
        <w:rPr>
          <w:rFonts w:ascii="Symbol" w:hAnsi="Symbol" w:cs="Symbol"/>
          <w:w w:val="90"/>
          <w:sz w:val="28"/>
          <w:szCs w:val="28"/>
        </w:rPr>
        <w:t></w:t>
      </w:r>
    </w:p>
    <w:p w:rsidR="003E76A1" w:rsidRDefault="003E76A1" w:rsidP="003E76A1">
      <w:pPr>
        <w:tabs>
          <w:tab w:val="left" w:pos="4156"/>
        </w:tabs>
        <w:kinsoku w:val="0"/>
        <w:overflowPunct w:val="0"/>
        <w:spacing w:before="11"/>
        <w:ind w:left="206"/>
        <w:rPr>
          <w:sz w:val="28"/>
          <w:szCs w:val="28"/>
        </w:rPr>
      </w:pPr>
      <w:r>
        <w:rPr>
          <w:w w:val="95"/>
        </w:rPr>
        <w:br w:type="column"/>
      </w:r>
      <w:r>
        <w:rPr>
          <w:w w:val="95"/>
          <w:sz w:val="28"/>
          <w:szCs w:val="28"/>
        </w:rPr>
        <w:lastRenderedPageBreak/>
        <w:t>ex</w:t>
      </w:r>
      <w:r>
        <w:rPr>
          <w:spacing w:val="2"/>
          <w:w w:val="95"/>
          <w:sz w:val="28"/>
          <w:szCs w:val="28"/>
        </w:rPr>
        <w:t>p</w:t>
      </w:r>
      <w:r>
        <w:rPr>
          <w:rFonts w:ascii="Symbol" w:hAnsi="Symbol" w:cs="Symbol"/>
          <w:spacing w:val="-33"/>
          <w:w w:val="95"/>
          <w:sz w:val="47"/>
          <w:szCs w:val="47"/>
        </w:rPr>
        <w:t></w:t>
      </w:r>
      <w:r>
        <w:rPr>
          <w:spacing w:val="8"/>
          <w:w w:val="95"/>
          <w:sz w:val="28"/>
          <w:szCs w:val="28"/>
        </w:rPr>
        <w:t>2</w:t>
      </w:r>
      <w:r>
        <w:rPr>
          <w:rFonts w:ascii="Symbol" w:hAnsi="Symbol" w:cs="Symbol"/>
          <w:w w:val="95"/>
          <w:sz w:val="29"/>
          <w:szCs w:val="29"/>
        </w:rPr>
        <w:t></w:t>
      </w:r>
      <w:r>
        <w:rPr>
          <w:rFonts w:ascii="Symbol" w:hAnsi="Symbol" w:cs="Symbol"/>
          <w:spacing w:val="-18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28"/>
          <w:szCs w:val="28"/>
        </w:rPr>
        <w:t></w:t>
      </w:r>
      <w:r>
        <w:rPr>
          <w:rFonts w:ascii="Symbol" w:hAnsi="Symbol" w:cs="Symbol"/>
          <w:spacing w:val="-42"/>
          <w:w w:val="95"/>
          <w:sz w:val="28"/>
          <w:szCs w:val="28"/>
        </w:rPr>
        <w:t>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27"/>
          <w:w w:val="95"/>
          <w:sz w:val="29"/>
          <w:szCs w:val="29"/>
        </w:rPr>
        <w:t></w:t>
      </w:r>
      <w:r>
        <w:rPr>
          <w:w w:val="95"/>
          <w:position w:val="13"/>
          <w:sz w:val="18"/>
          <w:szCs w:val="18"/>
        </w:rPr>
        <w:t>2</w:t>
      </w:r>
      <w:r>
        <w:rPr>
          <w:spacing w:val="-13"/>
          <w:w w:val="95"/>
          <w:position w:val="13"/>
          <w:sz w:val="18"/>
          <w:szCs w:val="18"/>
        </w:rPr>
        <w:t xml:space="preserve"> </w:t>
      </w:r>
      <w:r>
        <w:rPr>
          <w:rFonts w:ascii="Symbol" w:hAnsi="Symbol" w:cs="Symbol"/>
          <w:spacing w:val="-59"/>
          <w:w w:val="95"/>
          <w:sz w:val="47"/>
          <w:szCs w:val="47"/>
        </w:rPr>
        <w:t></w:t>
      </w:r>
      <w:r>
        <w:rPr>
          <w:rFonts w:ascii="Symbol" w:hAnsi="Symbol" w:cs="Symbol"/>
          <w:spacing w:val="-52"/>
          <w:w w:val="95"/>
          <w:sz w:val="48"/>
          <w:szCs w:val="48"/>
        </w:rPr>
        <w:t></w:t>
      </w:r>
      <w:proofErr w:type="spellStart"/>
      <w:r>
        <w:rPr>
          <w:w w:val="95"/>
          <w:sz w:val="28"/>
          <w:szCs w:val="28"/>
        </w:rPr>
        <w:t>ex</w:t>
      </w:r>
      <w:r>
        <w:rPr>
          <w:spacing w:val="2"/>
          <w:w w:val="95"/>
          <w:sz w:val="28"/>
          <w:szCs w:val="28"/>
        </w:rPr>
        <w:t>p</w:t>
      </w:r>
      <w:proofErr w:type="spellEnd"/>
      <w:r>
        <w:rPr>
          <w:rFonts w:ascii="Symbol" w:hAnsi="Symbol" w:cs="Symbol"/>
          <w:spacing w:val="-69"/>
          <w:w w:val="95"/>
          <w:sz w:val="47"/>
          <w:szCs w:val="47"/>
        </w:rPr>
        <w:t>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26"/>
          <w:w w:val="95"/>
          <w:sz w:val="29"/>
          <w:szCs w:val="29"/>
        </w:rPr>
        <w:t></w:t>
      </w:r>
      <w:r>
        <w:rPr>
          <w:w w:val="95"/>
          <w:position w:val="13"/>
          <w:sz w:val="18"/>
          <w:szCs w:val="18"/>
        </w:rPr>
        <w:t>2</w:t>
      </w:r>
      <w:r>
        <w:rPr>
          <w:spacing w:val="-14"/>
          <w:w w:val="95"/>
          <w:position w:val="13"/>
          <w:sz w:val="18"/>
          <w:szCs w:val="18"/>
        </w:rPr>
        <w:t xml:space="preserve"> </w:t>
      </w:r>
      <w:r>
        <w:rPr>
          <w:rFonts w:ascii="Symbol" w:hAnsi="Symbol" w:cs="Symbol"/>
          <w:spacing w:val="21"/>
          <w:w w:val="95"/>
          <w:sz w:val="47"/>
          <w:szCs w:val="47"/>
        </w:rPr>
        <w:t></w:t>
      </w:r>
      <w:r>
        <w:rPr>
          <w:rFonts w:ascii="Symbol" w:hAnsi="Symbol" w:cs="Symbol"/>
          <w:spacing w:val="18"/>
          <w:w w:val="95"/>
          <w:sz w:val="28"/>
          <w:szCs w:val="28"/>
        </w:rPr>
        <w:t>−</w:t>
      </w:r>
      <w:r>
        <w:rPr>
          <w:spacing w:val="-19"/>
          <w:w w:val="95"/>
          <w:sz w:val="28"/>
          <w:szCs w:val="28"/>
        </w:rPr>
        <w:t>1</w:t>
      </w:r>
      <w:r>
        <w:rPr>
          <w:rFonts w:ascii="Symbol" w:hAnsi="Symbol" w:cs="Symbol"/>
          <w:spacing w:val="38"/>
          <w:w w:val="95"/>
          <w:sz w:val="48"/>
          <w:szCs w:val="48"/>
        </w:rPr>
        <w:t></w:t>
      </w:r>
      <w:r>
        <w:rPr>
          <w:w w:val="95"/>
          <w:sz w:val="28"/>
          <w:szCs w:val="28"/>
        </w:rPr>
        <w:t>.</w:t>
      </w:r>
      <w:r>
        <w:rPr>
          <w:w w:val="95"/>
          <w:sz w:val="28"/>
          <w:szCs w:val="28"/>
        </w:rPr>
        <w:tab/>
      </w:r>
      <w:r>
        <w:rPr>
          <w:spacing w:val="-1"/>
          <w:w w:val="95"/>
          <w:sz w:val="28"/>
          <w:szCs w:val="28"/>
        </w:rPr>
        <w:t>(2.21)</w:t>
      </w:r>
    </w:p>
    <w:p w:rsidR="003E76A1" w:rsidRDefault="003E76A1" w:rsidP="003E76A1">
      <w:pPr>
        <w:tabs>
          <w:tab w:val="left" w:pos="4156"/>
        </w:tabs>
        <w:kinsoku w:val="0"/>
        <w:overflowPunct w:val="0"/>
        <w:spacing w:before="11"/>
        <w:ind w:left="206"/>
        <w:rPr>
          <w:sz w:val="28"/>
          <w:szCs w:val="28"/>
        </w:rPr>
        <w:sectPr w:rsidR="003E76A1">
          <w:pgSz w:w="11900" w:h="16840"/>
          <w:pgMar w:top="1000" w:right="1020" w:bottom="940" w:left="1020" w:header="0" w:footer="758" w:gutter="0"/>
          <w:cols w:num="3" w:space="720" w:equalWidth="0">
            <w:col w:w="3504" w:space="40"/>
            <w:col w:w="1335" w:space="40"/>
            <w:col w:w="4941"/>
          </w:cols>
          <w:noEndnote/>
        </w:sectPr>
      </w:pPr>
    </w:p>
    <w:p w:rsidR="003E76A1" w:rsidRDefault="00796673" w:rsidP="003E76A1">
      <w:pPr>
        <w:pStyle w:val="a8"/>
        <w:numPr>
          <w:ilvl w:val="2"/>
          <w:numId w:val="17"/>
        </w:numPr>
        <w:tabs>
          <w:tab w:val="left" w:pos="914"/>
        </w:tabs>
        <w:kinsoku w:val="0"/>
        <w:overflowPunct w:val="0"/>
        <w:spacing w:before="31" w:line="326" w:lineRule="exact"/>
        <w:ind w:left="114" w:right="107"/>
        <w:jc w:val="left"/>
      </w:pPr>
      <w:r>
        <w:rPr>
          <w:noProof/>
        </w:rPr>
        <w:lastRenderedPageBreak/>
        <w:pict>
          <v:group id="_x0000_s1134" style="position:absolute;left:0;text-align:left;margin-left:298.1pt;margin-top:-20.9pt;width:148.1pt;height:19.7pt;z-index:-251613184;mso-position-horizontal-relative:page" coordorigin="5962,-418" coordsize="2962,394" o:allowincell="f">
            <v:shape id="_x0000_s1135" style="position:absolute;left:5967;top:-174;width:37;height:20" coordsize="37,20" o:allowincell="f" path="m,20l37,e" filled="f" strokeweight=".17603mm">
              <v:path arrowok="t"/>
            </v:shape>
            <v:shape id="_x0000_s1136" style="position:absolute;left:6004;top:-170;width:53;height:136" coordsize="53,136" o:allowincell="f" path="m,l52,135e" filled="f" strokeweight=".35206mm">
              <v:path arrowok="t"/>
            </v:shape>
            <v:shape id="_x0000_s1137" style="position:absolute;left:6062;top:-413;width:2857;height:379" coordsize="2857,379" o:allowincell="f" path="m,379l68,,2857,e" filled="f" strokeweight=".17603mm">
              <v:path arrowok="t"/>
            </v:shape>
            <w10:wrap anchorx="page"/>
          </v:group>
        </w:pict>
      </w:r>
      <w:r w:rsidR="003E76A1">
        <w:rPr>
          <w:spacing w:val="-1"/>
        </w:rPr>
        <w:t>Построи</w:t>
      </w:r>
      <w:r w:rsidR="003E76A1">
        <w:t>м</w:t>
      </w:r>
      <w:r w:rsidR="003E76A1">
        <w:rPr>
          <w:spacing w:val="22"/>
        </w:rPr>
        <w:t xml:space="preserve"> </w:t>
      </w:r>
      <w:r w:rsidR="003E76A1">
        <w:rPr>
          <w:spacing w:val="-1"/>
        </w:rPr>
        <w:t>графи</w:t>
      </w:r>
      <w:r w:rsidR="003E76A1">
        <w:t>к</w:t>
      </w:r>
      <w:r w:rsidR="003E76A1">
        <w:rPr>
          <w:spacing w:val="22"/>
        </w:rPr>
        <w:t xml:space="preserve"> </w:t>
      </w:r>
      <w:r w:rsidR="003E76A1">
        <w:t>з</w:t>
      </w:r>
      <w:r w:rsidR="003E76A1">
        <w:rPr>
          <w:spacing w:val="-1"/>
        </w:rPr>
        <w:t>ав</w:t>
      </w:r>
      <w:r w:rsidR="003E76A1">
        <w:rPr>
          <w:spacing w:val="1"/>
        </w:rPr>
        <w:t>и</w:t>
      </w:r>
      <w:r w:rsidR="003E76A1">
        <w:rPr>
          <w:spacing w:val="-1"/>
        </w:rPr>
        <w:t>симост</w:t>
      </w:r>
      <w:r w:rsidR="003E76A1">
        <w:t>и</w:t>
      </w:r>
      <w:r w:rsidR="003E76A1">
        <w:rPr>
          <w:spacing w:val="24"/>
        </w:rPr>
        <w:t xml:space="preserve"> </w:t>
      </w:r>
      <w:r w:rsidR="003E76A1">
        <w:rPr>
          <w:spacing w:val="-1"/>
        </w:rPr>
        <w:t>среднег</w:t>
      </w:r>
      <w:r w:rsidR="003E76A1">
        <w:t>о</w:t>
      </w:r>
      <w:r w:rsidR="003E76A1">
        <w:rPr>
          <w:spacing w:val="24"/>
        </w:rPr>
        <w:t xml:space="preserve"> </w:t>
      </w:r>
      <w:proofErr w:type="spellStart"/>
      <w:r w:rsidR="003E76A1">
        <w:rPr>
          <w:spacing w:val="-1"/>
        </w:rPr>
        <w:t>квадратическог</w:t>
      </w:r>
      <w:r w:rsidR="003E76A1">
        <w:t>о</w:t>
      </w:r>
      <w:proofErr w:type="spellEnd"/>
      <w:r w:rsidR="003E76A1">
        <w:rPr>
          <w:spacing w:val="25"/>
        </w:rPr>
        <w:t xml:space="preserve"> </w:t>
      </w:r>
      <w:r w:rsidR="003E76A1">
        <w:rPr>
          <w:spacing w:val="-1"/>
        </w:rPr>
        <w:t>отклонени</w:t>
      </w:r>
      <w:r w:rsidR="003E76A1">
        <w:t>я</w:t>
      </w:r>
      <w:r w:rsidR="003E76A1">
        <w:rPr>
          <w:spacing w:val="22"/>
        </w:rPr>
        <w:t xml:space="preserve"> </w:t>
      </w:r>
      <w:r w:rsidR="003E76A1">
        <w:t xml:space="preserve">от </w:t>
      </w:r>
      <w:r w:rsidR="003E76A1">
        <w:rPr>
          <w:spacing w:val="-1"/>
        </w:rPr>
        <w:t>параметро</w:t>
      </w:r>
      <w:r w:rsidR="003E76A1">
        <w:t>в</w:t>
      </w:r>
      <w:r w:rsidR="003E76A1">
        <w:rPr>
          <w:spacing w:val="4"/>
        </w:rPr>
        <w:t xml:space="preserve"> </w:t>
      </w:r>
      <w:r w:rsidR="003E76A1">
        <w:rPr>
          <w:rFonts w:ascii="Symbol" w:hAnsi="Symbol" w:cs="Symbol"/>
          <w:sz w:val="29"/>
          <w:szCs w:val="29"/>
        </w:rPr>
        <w:t></w:t>
      </w:r>
      <w:r w:rsidR="003E76A1">
        <w:rPr>
          <w:rFonts w:ascii="Symbol" w:hAnsi="Symbol" w:cs="Symbol"/>
          <w:spacing w:val="59"/>
          <w:sz w:val="29"/>
          <w:szCs w:val="29"/>
        </w:rPr>
        <w:t></w:t>
      </w:r>
      <w:r w:rsidR="003E76A1">
        <w:t>и</w:t>
      </w:r>
      <w:r w:rsidR="003E76A1">
        <w:rPr>
          <w:spacing w:val="28"/>
        </w:rPr>
        <w:t xml:space="preserve"> </w:t>
      </w:r>
      <w:r w:rsidR="003E76A1">
        <w:rPr>
          <w:rFonts w:ascii="Symbol" w:hAnsi="Symbol" w:cs="Symbol"/>
          <w:sz w:val="29"/>
          <w:szCs w:val="29"/>
        </w:rPr>
        <w:t></w:t>
      </w:r>
      <w:r w:rsidR="003E76A1">
        <w:rPr>
          <w:rFonts w:ascii="Symbol" w:hAnsi="Symbol" w:cs="Symbol"/>
          <w:spacing w:val="43"/>
          <w:sz w:val="29"/>
          <w:szCs w:val="29"/>
        </w:rPr>
        <w:t></w:t>
      </w:r>
      <w:r w:rsidR="003E76A1">
        <w:rPr>
          <w:spacing w:val="-1"/>
        </w:rPr>
        <w:t>распределения</w:t>
      </w:r>
    </w:p>
    <w:p w:rsidR="003E76A1" w:rsidRDefault="003E76A1" w:rsidP="003E76A1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3E76A1" w:rsidP="003E76A1">
      <w:pPr>
        <w:kinsoku w:val="0"/>
        <w:overflowPunct w:val="0"/>
        <w:spacing w:line="272" w:lineRule="exact"/>
        <w:ind w:left="114" w:right="109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plot3d(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Sko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),sigma=0..1,mu=- 0.8..0.8,axes=BOXED,axesfont=[COURIER,BOLD,12],font=[TIMES,ITALIC,</w:t>
      </w:r>
    </w:p>
    <w:p w:rsidR="003E76A1" w:rsidRPr="003E76A1" w:rsidRDefault="003E76A1" w:rsidP="003E76A1">
      <w:pPr>
        <w:kinsoku w:val="0"/>
        <w:overflowPunct w:val="0"/>
        <w:spacing w:before="18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b/>
          <w:bCs/>
          <w:spacing w:val="-1"/>
          <w:lang w:val="en-US"/>
        </w:rPr>
        <w:t>14],labels=["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sigma","mu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",</w:t>
      </w:r>
      <w:r w:rsidRPr="003E76A1">
        <w:rPr>
          <w:rFonts w:ascii="Courier New" w:hAnsi="Courier New" w:cs="Courier New"/>
          <w:b/>
          <w:bCs/>
          <w:lang w:val="en-US"/>
        </w:rPr>
        <w:t>"</w:t>
      </w:r>
      <w:r>
        <w:rPr>
          <w:rFonts w:ascii="Courier New" w:hAnsi="Courier New" w:cs="Courier New"/>
          <w:b/>
          <w:bCs/>
          <w:spacing w:val="-1"/>
        </w:rPr>
        <w:t>СК</w:t>
      </w:r>
      <w:r>
        <w:rPr>
          <w:rFonts w:ascii="Courier New" w:hAnsi="Courier New" w:cs="Courier New"/>
          <w:b/>
          <w:bCs/>
        </w:rPr>
        <w:t>О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"],orientation=[200,50],shading=ZGRAY 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SCALE,title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=</w:t>
      </w:r>
      <w:r w:rsidRPr="003E76A1">
        <w:rPr>
          <w:rFonts w:ascii="Courier New" w:hAnsi="Courier New" w:cs="Courier New"/>
          <w:b/>
          <w:bCs/>
          <w:lang w:val="en-US"/>
        </w:rPr>
        <w:t>"</w:t>
      </w:r>
      <w:r>
        <w:rPr>
          <w:rFonts w:ascii="Courier New" w:hAnsi="Courier New" w:cs="Courier New"/>
          <w:b/>
          <w:bCs/>
          <w:spacing w:val="-1"/>
        </w:rPr>
        <w:t>графи</w:t>
      </w:r>
      <w:r>
        <w:rPr>
          <w:rFonts w:ascii="Courier New" w:hAnsi="Courier New" w:cs="Courier New"/>
          <w:b/>
          <w:bCs/>
        </w:rPr>
        <w:t>к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зависимост</w:t>
      </w:r>
      <w:r>
        <w:rPr>
          <w:rFonts w:ascii="Courier New" w:hAnsi="Courier New" w:cs="Courier New"/>
          <w:b/>
          <w:bCs/>
        </w:rPr>
        <w:t>и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СК</w:t>
      </w:r>
      <w:r>
        <w:rPr>
          <w:rFonts w:ascii="Courier New" w:hAnsi="Courier New" w:cs="Courier New"/>
          <w:b/>
          <w:bCs/>
        </w:rPr>
        <w:t>О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о</w:t>
      </w:r>
      <w:r>
        <w:rPr>
          <w:rFonts w:ascii="Courier New" w:hAnsi="Courier New" w:cs="Courier New"/>
          <w:b/>
          <w:bCs/>
        </w:rPr>
        <w:t>т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параметро</w:t>
      </w:r>
      <w:r>
        <w:rPr>
          <w:rFonts w:ascii="Courier New" w:hAnsi="Courier New" w:cs="Courier New"/>
          <w:b/>
          <w:bCs/>
        </w:rPr>
        <w:t>в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\n</w:t>
      </w:r>
      <w:r>
        <w:rPr>
          <w:rFonts w:ascii="Courier New" w:hAnsi="Courier New" w:cs="Courier New"/>
          <w:b/>
          <w:bCs/>
          <w:spacing w:val="-1"/>
        </w:rPr>
        <w:t>логнормального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распределени</w:t>
      </w:r>
      <w:r>
        <w:rPr>
          <w:rFonts w:ascii="Courier New" w:hAnsi="Courier New" w:cs="Courier New"/>
          <w:b/>
          <w:bCs/>
        </w:rPr>
        <w:t>я</w:t>
      </w:r>
      <w:r w:rsidRPr="003E76A1">
        <w:rPr>
          <w:rFonts w:ascii="Courier New" w:hAnsi="Courier New" w:cs="Courier New"/>
          <w:b/>
          <w:bCs/>
          <w:spacing w:val="-1"/>
          <w:lang w:val="en-US"/>
        </w:rPr>
        <w:t>",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titlefont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=[TIMES,ROMAN,12]);</w:t>
      </w:r>
    </w:p>
    <w:p w:rsidR="003E76A1" w:rsidRPr="003E76A1" w:rsidRDefault="003E76A1" w:rsidP="003E76A1">
      <w:pPr>
        <w:kinsoku w:val="0"/>
        <w:overflowPunct w:val="0"/>
        <w:spacing w:before="9" w:line="110" w:lineRule="exact"/>
        <w:rPr>
          <w:sz w:val="11"/>
          <w:szCs w:val="11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3E76A1" w:rsidRDefault="003E76A1" w:rsidP="003E76A1">
      <w:pPr>
        <w:pStyle w:val="a8"/>
        <w:kinsoku w:val="0"/>
        <w:overflowPunct w:val="0"/>
        <w:ind w:left="114"/>
      </w:pPr>
      <w:r>
        <w:rPr>
          <w:spacing w:val="-1"/>
        </w:rPr>
        <w:t>Результа</w:t>
      </w:r>
      <w:r>
        <w:t>т</w:t>
      </w:r>
      <w:r>
        <w:rPr>
          <w:spacing w:val="-5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rPr>
          <w:spacing w:val="-1"/>
        </w:rPr>
        <w:t>команд</w:t>
      </w:r>
      <w:r>
        <w:t>ы</w:t>
      </w:r>
      <w:r>
        <w:rPr>
          <w:spacing w:val="-5"/>
        </w:rPr>
        <w:t xml:space="preserve"> </w:t>
      </w:r>
      <w:r>
        <w:rPr>
          <w:spacing w:val="-1"/>
        </w:rPr>
        <w:t>представле</w:t>
      </w:r>
      <w:r>
        <w:t>н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1"/>
        </w:rPr>
        <w:t>рисунк</w:t>
      </w:r>
      <w:r>
        <w:t>е</w:t>
      </w:r>
      <w:r>
        <w:rPr>
          <w:spacing w:val="-6"/>
        </w:rPr>
        <w:t xml:space="preserve"> </w:t>
      </w:r>
      <w:r>
        <w:t>1.3.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kinsoku w:val="0"/>
        <w:overflowPunct w:val="0"/>
        <w:ind w:left="2151" w:right="108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07740" cy="263842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A1" w:rsidRDefault="003E76A1" w:rsidP="003E76A1">
      <w:pPr>
        <w:pStyle w:val="a8"/>
        <w:kinsoku w:val="0"/>
        <w:overflowPunct w:val="0"/>
        <w:spacing w:before="23"/>
        <w:ind w:left="2522" w:right="2516"/>
        <w:jc w:val="center"/>
      </w:pPr>
      <w:r>
        <w:t>Рисунок</w:t>
      </w:r>
      <w:r>
        <w:rPr>
          <w:spacing w:val="-5"/>
        </w:rPr>
        <w:t xml:space="preserve"> </w:t>
      </w:r>
      <w:r>
        <w:t>1.3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График</w:t>
      </w:r>
      <w:r>
        <w:rPr>
          <w:spacing w:val="-4"/>
        </w:rPr>
        <w:t xml:space="preserve"> </w:t>
      </w:r>
      <w:r>
        <w:rPr>
          <w:spacing w:val="-1"/>
        </w:rPr>
        <w:t>зав</w:t>
      </w:r>
      <w:r>
        <w:rPr>
          <w:spacing w:val="1"/>
        </w:rPr>
        <w:t>и</w:t>
      </w:r>
      <w:r>
        <w:rPr>
          <w:spacing w:val="-1"/>
        </w:rPr>
        <w:t>с</w:t>
      </w:r>
      <w:r>
        <w:rPr>
          <w:spacing w:val="1"/>
        </w:rPr>
        <w:t>и</w:t>
      </w:r>
      <w:r>
        <w:rPr>
          <w:spacing w:val="-1"/>
        </w:rPr>
        <w:t>мост</w:t>
      </w:r>
      <w:r>
        <w:t>и</w:t>
      </w:r>
      <w:r>
        <w:rPr>
          <w:spacing w:val="-2"/>
        </w:rPr>
        <w:t xml:space="preserve"> </w:t>
      </w:r>
      <w:r>
        <w:rPr>
          <w:spacing w:val="-1"/>
        </w:rPr>
        <w:t>СКО</w:t>
      </w:r>
    </w:p>
    <w:p w:rsidR="003E76A1" w:rsidRDefault="003E76A1" w:rsidP="003E76A1">
      <w:pPr>
        <w:pStyle w:val="a8"/>
        <w:kinsoku w:val="0"/>
        <w:overflowPunct w:val="0"/>
        <w:spacing w:line="328" w:lineRule="exact"/>
        <w:ind w:left="1652" w:right="1648"/>
        <w:jc w:val="center"/>
      </w:pPr>
      <w:r>
        <w:t>от</w:t>
      </w:r>
      <w:r>
        <w:rPr>
          <w:spacing w:val="-7"/>
        </w:rPr>
        <w:t xml:space="preserve"> </w:t>
      </w:r>
      <w:r>
        <w:t>параметров</w:t>
      </w:r>
      <w:r>
        <w:rPr>
          <w:spacing w:val="7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  <w:r>
        <w:rPr>
          <w:rFonts w:ascii="Symbol" w:hAnsi="Symbol" w:cs="Symbol"/>
          <w:spacing w:val="63"/>
          <w:sz w:val="29"/>
          <w:szCs w:val="29"/>
        </w:rPr>
        <w:t></w:t>
      </w:r>
      <w:r>
        <w:t>и</w:t>
      </w:r>
      <w:r>
        <w:rPr>
          <w:spacing w:val="30"/>
        </w:rPr>
        <w:t xml:space="preserve"> </w:t>
      </w:r>
      <w:r>
        <w:rPr>
          <w:rFonts w:ascii="Symbol" w:hAnsi="Symbol" w:cs="Symbol"/>
          <w:sz w:val="29"/>
          <w:szCs w:val="29"/>
        </w:rPr>
        <w:t></w:t>
      </w:r>
      <w:r>
        <w:rPr>
          <w:rFonts w:ascii="Symbol" w:hAnsi="Symbol" w:cs="Symbol"/>
          <w:spacing w:val="46"/>
          <w:sz w:val="29"/>
          <w:szCs w:val="29"/>
        </w:rPr>
        <w:t></w:t>
      </w:r>
      <w:r>
        <w:rPr>
          <w:spacing w:val="-1"/>
        </w:rPr>
        <w:t>логнормальног</w:t>
      </w:r>
      <w:r>
        <w:t>о</w:t>
      </w:r>
      <w:r>
        <w:rPr>
          <w:spacing w:val="-6"/>
        </w:rPr>
        <w:t xml:space="preserve"> </w:t>
      </w:r>
      <w:r>
        <w:rPr>
          <w:spacing w:val="-1"/>
        </w:rPr>
        <w:t>распределе</w:t>
      </w:r>
      <w:r>
        <w:rPr>
          <w:spacing w:val="1"/>
        </w:rPr>
        <w:t>н</w:t>
      </w:r>
      <w:r>
        <w:t>ия</w:t>
      </w:r>
    </w:p>
    <w:p w:rsidR="003E76A1" w:rsidRDefault="003E76A1" w:rsidP="003E76A1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Default="003E76A1" w:rsidP="003E76A1">
      <w:pPr>
        <w:widowControl w:val="0"/>
        <w:numPr>
          <w:ilvl w:val="2"/>
          <w:numId w:val="17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ind w:left="884" w:hanging="771"/>
        <w:rPr>
          <w:sz w:val="28"/>
          <w:szCs w:val="28"/>
        </w:rPr>
      </w:pPr>
      <w:r>
        <w:rPr>
          <w:spacing w:val="-1"/>
          <w:sz w:val="28"/>
          <w:szCs w:val="28"/>
        </w:rPr>
        <w:t>Напише</w:t>
      </w:r>
      <w:r>
        <w:rPr>
          <w:sz w:val="28"/>
          <w:szCs w:val="28"/>
        </w:rPr>
        <w:t>м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ф</w:t>
      </w:r>
      <w:r>
        <w:rPr>
          <w:spacing w:val="1"/>
          <w:sz w:val="28"/>
          <w:szCs w:val="28"/>
        </w:rPr>
        <w:t>у</w:t>
      </w:r>
      <w:r>
        <w:rPr>
          <w:spacing w:val="-1"/>
          <w:sz w:val="28"/>
          <w:szCs w:val="28"/>
        </w:rPr>
        <w:t>нкци</w:t>
      </w:r>
      <w:r>
        <w:rPr>
          <w:sz w:val="28"/>
          <w:szCs w:val="28"/>
        </w:rPr>
        <w:t>ю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определени</w:t>
      </w:r>
      <w:r>
        <w:rPr>
          <w:sz w:val="28"/>
          <w:szCs w:val="28"/>
        </w:rPr>
        <w:t>я</w:t>
      </w:r>
      <w:r>
        <w:rPr>
          <w:spacing w:val="-4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коэффициент</w:t>
      </w:r>
      <w:r>
        <w:rPr>
          <w:i/>
          <w:iCs/>
          <w:sz w:val="28"/>
          <w:szCs w:val="28"/>
        </w:rPr>
        <w:t>а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асимметрии</w:t>
      </w:r>
    </w:p>
    <w:p w:rsidR="003E76A1" w:rsidRDefault="003E76A1" w:rsidP="003E76A1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3E76A1" w:rsidRDefault="003E76A1" w:rsidP="003E76A1">
      <w:pPr>
        <w:kinsoku w:val="0"/>
        <w:overflowPunct w:val="0"/>
        <w:spacing w:line="200" w:lineRule="exact"/>
        <w:rPr>
          <w:sz w:val="20"/>
          <w:szCs w:val="20"/>
        </w:rPr>
      </w:pPr>
    </w:p>
    <w:p w:rsidR="003E76A1" w:rsidRPr="003E76A1" w:rsidRDefault="003E76A1" w:rsidP="003E76A1">
      <w:pPr>
        <w:kinsoku w:val="0"/>
        <w:overflowPunct w:val="0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Sk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:=(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)-&gt;mu(sigma,mu,3)/((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Sko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))^3)</w:t>
      </w:r>
      <w:r w:rsidRPr="003E76A1">
        <w:rPr>
          <w:rFonts w:ascii="Courier New" w:hAnsi="Courier New" w:cs="Courier New"/>
          <w:b/>
          <w:bCs/>
          <w:lang w:val="en-US"/>
        </w:rPr>
        <w:t>;</w:t>
      </w:r>
      <w:r w:rsidRPr="003E76A1">
        <w:rPr>
          <w:rFonts w:ascii="Courier New" w:hAnsi="Courier New" w:cs="Courier New"/>
          <w:b/>
          <w:bCs/>
          <w:spacing w:val="-2"/>
          <w:lang w:val="en-US"/>
        </w:rPr>
        <w:t xml:space="preserve"> </w:t>
      </w:r>
      <w:r w:rsidRPr="003E76A1">
        <w:rPr>
          <w:rFonts w:ascii="Courier New" w:hAnsi="Courier New" w:cs="Courier New"/>
          <w:b/>
          <w:bCs/>
          <w:lang w:val="en-US"/>
        </w:rPr>
        <w:t>#</w:t>
      </w:r>
    </w:p>
    <w:p w:rsidR="003E76A1" w:rsidRPr="003E76A1" w:rsidRDefault="003E76A1" w:rsidP="003E76A1">
      <w:pPr>
        <w:kinsoku w:val="0"/>
        <w:overflowPunct w:val="0"/>
        <w:spacing w:line="263" w:lineRule="exact"/>
        <w:ind w:left="11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spacing w:val="-1"/>
        </w:rPr>
        <w:t>коэффициен</w:t>
      </w:r>
      <w:r>
        <w:rPr>
          <w:rFonts w:ascii="Courier New" w:hAnsi="Courier New" w:cs="Courier New"/>
          <w:b/>
          <w:bCs/>
        </w:rPr>
        <w:t>т</w:t>
      </w:r>
      <w:r w:rsidRPr="003E76A1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асимметрии</w:t>
      </w:r>
    </w:p>
    <w:p w:rsidR="003E76A1" w:rsidRPr="003E76A1" w:rsidRDefault="003E76A1" w:rsidP="003E76A1">
      <w:pPr>
        <w:kinsoku w:val="0"/>
        <w:overflowPunct w:val="0"/>
        <w:spacing w:line="263" w:lineRule="exact"/>
        <w:ind w:left="114"/>
        <w:rPr>
          <w:rFonts w:ascii="Courier New" w:hAnsi="Courier New" w:cs="Courier New"/>
          <w:lang w:val="en-US"/>
        </w:rPr>
        <w:sectPr w:rsidR="003E76A1" w:rsidRPr="003E76A1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3E76A1" w:rsidRPr="003E76A1" w:rsidRDefault="003E76A1" w:rsidP="003E76A1">
      <w:pPr>
        <w:kinsoku w:val="0"/>
        <w:overflowPunct w:val="0"/>
        <w:spacing w:before="6" w:line="110" w:lineRule="exact"/>
        <w:rPr>
          <w:sz w:val="11"/>
          <w:szCs w:val="11"/>
          <w:lang w:val="en-US"/>
        </w:rPr>
      </w:pPr>
    </w:p>
    <w:p w:rsidR="003E76A1" w:rsidRPr="003E76A1" w:rsidRDefault="003E76A1" w:rsidP="003E76A1">
      <w:pPr>
        <w:kinsoku w:val="0"/>
        <w:overflowPunct w:val="0"/>
        <w:jc w:val="right"/>
        <w:rPr>
          <w:rFonts w:ascii="Symbol" w:hAnsi="Symbol" w:cs="Symbol"/>
          <w:color w:val="000000"/>
          <w:lang w:val="en-US"/>
        </w:rPr>
      </w:pPr>
      <w:proofErr w:type="spellStart"/>
      <w:proofErr w:type="gramStart"/>
      <w:r w:rsidRPr="003E76A1">
        <w:rPr>
          <w:i/>
          <w:iCs/>
          <w:color w:val="0000FF"/>
          <w:lang w:val="en-US"/>
        </w:rPr>
        <w:t>Sk</w:t>
      </w:r>
      <w:proofErr w:type="spellEnd"/>
      <w:r w:rsidRPr="003E76A1">
        <w:rPr>
          <w:i/>
          <w:iCs/>
          <w:color w:val="0000FF"/>
          <w:spacing w:val="-2"/>
          <w:lang w:val="en-US"/>
        </w:rPr>
        <w:t xml:space="preserve"> </w:t>
      </w:r>
      <w:r w:rsidRPr="003E76A1">
        <w:rPr>
          <w:color w:val="0000FF"/>
          <w:lang w:val="en-US"/>
        </w:rPr>
        <w:t>:=</w:t>
      </w:r>
      <w:proofErr w:type="gramEnd"/>
      <w:r w:rsidRPr="003E76A1">
        <w:rPr>
          <w:color w:val="0000FF"/>
          <w:spacing w:val="-4"/>
          <w:lang w:val="en-US"/>
        </w:rPr>
        <w:t xml:space="preserve"> </w:t>
      </w:r>
      <w:r w:rsidRPr="003E76A1">
        <w:rPr>
          <w:color w:val="0000FF"/>
          <w:lang w:val="en-US"/>
        </w:rPr>
        <w:t>(</w:t>
      </w:r>
      <w:r w:rsidRPr="003E76A1">
        <w:rPr>
          <w:color w:val="0000FF"/>
          <w:spacing w:val="-28"/>
          <w:lang w:val="en-US"/>
        </w:rPr>
        <w:t xml:space="preserve"> </w:t>
      </w:r>
      <w:r>
        <w:rPr>
          <w:rFonts w:ascii="Symbol" w:hAnsi="Symbol" w:cs="Symbol"/>
          <w:color w:val="0000FF"/>
        </w:rPr>
        <w:t></w:t>
      </w:r>
      <w:r w:rsidRPr="003E76A1">
        <w:rPr>
          <w:color w:val="0000FF"/>
          <w:lang w:val="en-US"/>
        </w:rPr>
        <w:t xml:space="preserve">, </w:t>
      </w:r>
      <w:r>
        <w:rPr>
          <w:rFonts w:ascii="Symbol" w:hAnsi="Symbol" w:cs="Symbol"/>
          <w:color w:val="0000FF"/>
        </w:rPr>
        <w:t></w:t>
      </w:r>
      <w:r>
        <w:rPr>
          <w:rFonts w:ascii="Symbol" w:hAnsi="Symbol" w:cs="Symbol"/>
          <w:color w:val="0000FF"/>
          <w:spacing w:val="-23"/>
        </w:rPr>
        <w:t></w:t>
      </w:r>
      <w:r w:rsidRPr="003E76A1">
        <w:rPr>
          <w:color w:val="0000FF"/>
          <w:lang w:val="en-US"/>
        </w:rPr>
        <w:t>)</w:t>
      </w:r>
      <w:r w:rsidRPr="003E76A1">
        <w:rPr>
          <w:color w:val="0000FF"/>
          <w:spacing w:val="-1"/>
          <w:lang w:val="en-US"/>
        </w:rPr>
        <w:t xml:space="preserve"> </w:t>
      </w:r>
      <w:r w:rsidRPr="003E76A1">
        <w:rPr>
          <w:rFonts w:ascii="Symbol" w:hAnsi="Symbol" w:cs="Symbol"/>
          <w:color w:val="0000FF"/>
          <w:lang w:val="en-US"/>
        </w:rPr>
        <w:t>→</w:t>
      </w:r>
    </w:p>
    <w:p w:rsidR="003E76A1" w:rsidRPr="003E76A1" w:rsidRDefault="003E76A1" w:rsidP="003E76A1">
      <w:pPr>
        <w:kinsoku w:val="0"/>
        <w:overflowPunct w:val="0"/>
        <w:spacing w:before="1" w:line="170" w:lineRule="exact"/>
        <w:rPr>
          <w:sz w:val="17"/>
          <w:szCs w:val="17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3E76A1" w:rsidRPr="003E76A1" w:rsidRDefault="003E76A1" w:rsidP="003E76A1">
      <w:pPr>
        <w:kinsoku w:val="0"/>
        <w:overflowPunct w:val="0"/>
        <w:spacing w:line="262" w:lineRule="exact"/>
        <w:ind w:left="114"/>
        <w:rPr>
          <w:rFonts w:ascii="Courier New" w:hAnsi="Courier New" w:cs="Courier New"/>
          <w:lang w:val="en-US"/>
        </w:rPr>
      </w:pPr>
      <w:r w:rsidRPr="003E76A1">
        <w:rPr>
          <w:rFonts w:ascii="Courier New" w:hAnsi="Courier New" w:cs="Courier New"/>
          <w:lang w:val="en-US"/>
        </w:rPr>
        <w:t>&gt;</w:t>
      </w:r>
      <w:r w:rsidRPr="003E76A1">
        <w:rPr>
          <w:rFonts w:ascii="Courier New" w:hAnsi="Courier New" w:cs="Courier New"/>
          <w:spacing w:val="-1"/>
          <w:lang w:val="en-US"/>
        </w:rPr>
        <w:t xml:space="preserve"> </w:t>
      </w:r>
      <w:proofErr w:type="gramStart"/>
      <w:r w:rsidRPr="003E76A1">
        <w:rPr>
          <w:rFonts w:ascii="Courier New" w:hAnsi="Courier New" w:cs="Courier New"/>
          <w:b/>
          <w:bCs/>
          <w:spacing w:val="-1"/>
          <w:lang w:val="en-US"/>
        </w:rPr>
        <w:t>simplify(</w:t>
      </w:r>
      <w:proofErr w:type="spellStart"/>
      <w:proofErr w:type="gramEnd"/>
      <w:r w:rsidRPr="003E76A1">
        <w:rPr>
          <w:rFonts w:ascii="Courier New" w:hAnsi="Courier New" w:cs="Courier New"/>
          <w:b/>
          <w:bCs/>
          <w:spacing w:val="-1"/>
          <w:lang w:val="en-US"/>
        </w:rPr>
        <w:t>Sk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(</w:t>
      </w:r>
      <w:proofErr w:type="spellStart"/>
      <w:r w:rsidRPr="003E76A1">
        <w:rPr>
          <w:rFonts w:ascii="Courier New" w:hAnsi="Courier New" w:cs="Courier New"/>
          <w:b/>
          <w:bCs/>
          <w:spacing w:val="-1"/>
          <w:lang w:val="en-US"/>
        </w:rPr>
        <w:t>sigma,mu</w:t>
      </w:r>
      <w:proofErr w:type="spellEnd"/>
      <w:r w:rsidRPr="003E76A1">
        <w:rPr>
          <w:rFonts w:ascii="Courier New" w:hAnsi="Courier New" w:cs="Courier New"/>
          <w:b/>
          <w:bCs/>
          <w:spacing w:val="-1"/>
          <w:lang w:val="en-US"/>
        </w:rPr>
        <w:t>));</w:t>
      </w:r>
    </w:p>
    <w:p w:rsidR="003E76A1" w:rsidRDefault="003E76A1" w:rsidP="003E76A1">
      <w:pPr>
        <w:kinsoku w:val="0"/>
        <w:overflowPunct w:val="0"/>
        <w:spacing w:line="248" w:lineRule="exact"/>
        <w:ind w:left="98"/>
        <w:rPr>
          <w:color w:val="000000"/>
        </w:rPr>
      </w:pPr>
      <w:r w:rsidRPr="003E76A1">
        <w:rPr>
          <w:lang w:val="en-US"/>
        </w:rPr>
        <w:br w:type="column"/>
      </w:r>
      <w:r>
        <w:rPr>
          <w:rFonts w:ascii="Symbol" w:hAnsi="Symbol" w:cs="Symbol"/>
          <w:color w:val="0000FF"/>
          <w:spacing w:val="8"/>
        </w:rPr>
        <w:lastRenderedPageBreak/>
        <w:t></w:t>
      </w:r>
      <w:r>
        <w:rPr>
          <w:color w:val="0000FF"/>
        </w:rPr>
        <w:t>(</w:t>
      </w:r>
      <w:r>
        <w:rPr>
          <w:color w:val="0000FF"/>
          <w:spacing w:val="-36"/>
        </w:rPr>
        <w:t xml:space="preserve"> </w:t>
      </w:r>
      <w:r>
        <w:rPr>
          <w:rFonts w:ascii="Symbol" w:hAnsi="Symbol" w:cs="Symbol"/>
          <w:color w:val="0000FF"/>
        </w:rPr>
        <w:t></w:t>
      </w:r>
      <w:r>
        <w:rPr>
          <w:color w:val="0000FF"/>
        </w:rPr>
        <w:t>,</w:t>
      </w:r>
      <w:r>
        <w:rPr>
          <w:color w:val="0000FF"/>
          <w:spacing w:val="-12"/>
        </w:rPr>
        <w:t xml:space="preserve"> </w:t>
      </w:r>
      <w:r>
        <w:rPr>
          <w:rFonts w:ascii="Symbol" w:hAnsi="Symbol" w:cs="Symbol"/>
          <w:color w:val="0000FF"/>
          <w:spacing w:val="8"/>
        </w:rPr>
        <w:t></w:t>
      </w:r>
      <w:r>
        <w:rPr>
          <w:color w:val="0000FF"/>
        </w:rPr>
        <w:t>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3</w:t>
      </w:r>
      <w:proofErr w:type="gramStart"/>
      <w:r>
        <w:rPr>
          <w:color w:val="0000FF"/>
          <w:spacing w:val="-41"/>
        </w:rPr>
        <w:t xml:space="preserve"> </w:t>
      </w:r>
      <w:r>
        <w:rPr>
          <w:color w:val="0000FF"/>
        </w:rPr>
        <w:t>)</w:t>
      </w:r>
      <w:proofErr w:type="gramEnd"/>
    </w:p>
    <w:p w:rsidR="003E76A1" w:rsidRDefault="00796673" w:rsidP="003E76A1">
      <w:pPr>
        <w:kinsoku w:val="0"/>
        <w:overflowPunct w:val="0"/>
        <w:spacing w:before="43"/>
        <w:ind w:left="59"/>
        <w:rPr>
          <w:color w:val="000000"/>
          <w:sz w:val="16"/>
          <w:szCs w:val="16"/>
        </w:rPr>
      </w:pPr>
      <w:r w:rsidRPr="00796673">
        <w:rPr>
          <w:noProof/>
        </w:rPr>
        <w:pict>
          <v:polyline id="_x0000_s1138" style="position:absolute;left:0;text-align:left;z-index:-251612160;mso-position-horizontal-relative:page;mso-position-vertical-relative:text" points="307.25pt,2pt,365.75pt,2pt" coordsize="1170,20" o:allowincell="f" filled="f" strokecolor="blue" strokeweight=".1097mm">
            <v:path arrowok="t"/>
            <w10:wrap anchorx="page"/>
          </v:polyline>
        </w:pict>
      </w:r>
      <w:proofErr w:type="spellStart"/>
      <w:r w:rsidR="003E76A1">
        <w:rPr>
          <w:color w:val="0000FF"/>
        </w:rPr>
        <w:t>Sk</w:t>
      </w:r>
      <w:r w:rsidR="003E76A1">
        <w:rPr>
          <w:color w:val="0000FF"/>
          <w:spacing w:val="11"/>
        </w:rPr>
        <w:t>o</w:t>
      </w:r>
      <w:proofErr w:type="spellEnd"/>
      <w:proofErr w:type="gramStart"/>
      <w:r w:rsidR="003E76A1">
        <w:rPr>
          <w:color w:val="0000FF"/>
        </w:rPr>
        <w:t>(</w:t>
      </w:r>
      <w:r w:rsidR="003E76A1">
        <w:rPr>
          <w:color w:val="0000FF"/>
          <w:spacing w:val="-31"/>
        </w:rPr>
        <w:t xml:space="preserve"> </w:t>
      </w:r>
      <w:proofErr w:type="gramEnd"/>
      <w:r w:rsidR="003E76A1">
        <w:rPr>
          <w:rFonts w:ascii="Symbol" w:hAnsi="Symbol" w:cs="Symbol"/>
          <w:color w:val="0000FF"/>
        </w:rPr>
        <w:t></w:t>
      </w:r>
      <w:r w:rsidR="003E76A1">
        <w:rPr>
          <w:color w:val="0000FF"/>
        </w:rPr>
        <w:t>,</w:t>
      </w:r>
      <w:r w:rsidR="003E76A1">
        <w:rPr>
          <w:color w:val="0000FF"/>
          <w:spacing w:val="-4"/>
        </w:rPr>
        <w:t xml:space="preserve"> </w:t>
      </w:r>
      <w:r w:rsidR="003E76A1">
        <w:rPr>
          <w:rFonts w:ascii="Symbol" w:hAnsi="Symbol" w:cs="Symbol"/>
          <w:color w:val="0000FF"/>
        </w:rPr>
        <w:t></w:t>
      </w:r>
      <w:r w:rsidR="003E76A1">
        <w:rPr>
          <w:rFonts w:ascii="Symbol" w:hAnsi="Symbol" w:cs="Symbol"/>
          <w:color w:val="0000FF"/>
          <w:spacing w:val="-26"/>
        </w:rPr>
        <w:t></w:t>
      </w:r>
      <w:r w:rsidR="003E76A1">
        <w:rPr>
          <w:color w:val="0000FF"/>
          <w:spacing w:val="13"/>
        </w:rPr>
        <w:t>)</w:t>
      </w:r>
      <w:r w:rsidR="003E76A1">
        <w:rPr>
          <w:color w:val="0000FF"/>
          <w:position w:val="10"/>
          <w:sz w:val="16"/>
          <w:szCs w:val="16"/>
        </w:rPr>
        <w:t>3</w:t>
      </w:r>
    </w:p>
    <w:p w:rsidR="003E76A1" w:rsidRDefault="003E76A1" w:rsidP="003E76A1">
      <w:pPr>
        <w:kinsoku w:val="0"/>
        <w:overflowPunct w:val="0"/>
        <w:spacing w:before="43"/>
        <w:ind w:left="59"/>
        <w:rPr>
          <w:color w:val="000000"/>
          <w:sz w:val="16"/>
          <w:szCs w:val="16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2" w:space="720" w:equalWidth="0">
            <w:col w:w="5058" w:space="40"/>
            <w:col w:w="4762"/>
          </w:cols>
          <w:noEndnote/>
        </w:sectPr>
      </w:pPr>
    </w:p>
    <w:p w:rsidR="003E76A1" w:rsidRDefault="003E76A1" w:rsidP="003E76A1">
      <w:pPr>
        <w:kinsoku w:val="0"/>
        <w:overflowPunct w:val="0"/>
        <w:spacing w:line="208" w:lineRule="exact"/>
        <w:jc w:val="right"/>
        <w:rPr>
          <w:color w:val="000000"/>
          <w:sz w:val="16"/>
          <w:szCs w:val="16"/>
        </w:rPr>
      </w:pPr>
      <w:r>
        <w:rPr>
          <w:color w:val="0000FF"/>
          <w:sz w:val="16"/>
          <w:szCs w:val="16"/>
        </w:rPr>
        <w:lastRenderedPageBreak/>
        <w:t>(</w:t>
      </w:r>
      <w:r>
        <w:rPr>
          <w:color w:val="0000FF"/>
          <w:spacing w:val="-22"/>
          <w:sz w:val="16"/>
          <w:szCs w:val="16"/>
        </w:rPr>
        <w:t xml:space="preserve"> </w:t>
      </w:r>
      <w:r>
        <w:rPr>
          <w:color w:val="0000FF"/>
          <w:spacing w:val="-8"/>
          <w:sz w:val="16"/>
          <w:szCs w:val="16"/>
        </w:rPr>
        <w:t>9</w:t>
      </w:r>
      <w:r>
        <w:rPr>
          <w:color w:val="0000FF"/>
          <w:spacing w:val="-5"/>
          <w:sz w:val="16"/>
          <w:szCs w:val="16"/>
        </w:rPr>
        <w:t>/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7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position w:val="8"/>
          <w:sz w:val="16"/>
          <w:szCs w:val="16"/>
        </w:rPr>
        <w:t>2</w:t>
      </w:r>
      <w:r>
        <w:rPr>
          <w:color w:val="0000FF"/>
          <w:spacing w:val="-8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3"/>
          <w:sz w:val="16"/>
          <w:szCs w:val="16"/>
        </w:rPr>
        <w:t></w:t>
      </w:r>
      <w:r>
        <w:rPr>
          <w:color w:val="0000FF"/>
          <w:sz w:val="16"/>
          <w:szCs w:val="16"/>
        </w:rPr>
        <w:t>3</w:t>
      </w:r>
      <w:r>
        <w:rPr>
          <w:color w:val="0000FF"/>
          <w:spacing w:val="-7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13"/>
          <w:sz w:val="16"/>
          <w:szCs w:val="16"/>
        </w:rPr>
        <w:t>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09" w:lineRule="exact"/>
        <w:ind w:left="2246"/>
        <w:rPr>
          <w:color w:val="000000"/>
          <w:sz w:val="23"/>
          <w:szCs w:val="23"/>
        </w:rPr>
      </w:pPr>
      <w:proofErr w:type="gramStart"/>
      <w:r>
        <w:rPr>
          <w:color w:val="0000FF"/>
          <w:w w:val="105"/>
          <w:sz w:val="23"/>
          <w:szCs w:val="23"/>
        </w:rPr>
        <w:t>(</w:t>
      </w:r>
      <w:r>
        <w:rPr>
          <w:color w:val="0000FF"/>
          <w:spacing w:val="-30"/>
          <w:w w:val="105"/>
          <w:sz w:val="23"/>
          <w:szCs w:val="23"/>
        </w:rPr>
        <w:t xml:space="preserve"> </w:t>
      </w: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  <w:proofErr w:type="gramEnd"/>
    </w:p>
    <w:p w:rsidR="003E76A1" w:rsidRDefault="003E76A1" w:rsidP="003E76A1">
      <w:pPr>
        <w:kinsoku w:val="0"/>
        <w:overflowPunct w:val="0"/>
        <w:spacing w:before="6" w:line="130" w:lineRule="exact"/>
        <w:rPr>
          <w:sz w:val="13"/>
          <w:szCs w:val="13"/>
        </w:rPr>
      </w:pPr>
      <w:r>
        <w:br w:type="column"/>
      </w:r>
    </w:p>
    <w:p w:rsidR="003E76A1" w:rsidRDefault="003E76A1" w:rsidP="003E76A1">
      <w:pPr>
        <w:widowControl w:val="0"/>
        <w:numPr>
          <w:ilvl w:val="0"/>
          <w:numId w:val="27"/>
        </w:numPr>
        <w:tabs>
          <w:tab w:val="left" w:pos="218"/>
        </w:tabs>
        <w:kinsoku w:val="0"/>
        <w:overflowPunct w:val="0"/>
        <w:autoSpaceDE w:val="0"/>
        <w:autoSpaceDN w:val="0"/>
        <w:adjustRightInd w:val="0"/>
        <w:ind w:left="218"/>
        <w:rPr>
          <w:color w:val="000000"/>
          <w:sz w:val="23"/>
          <w:szCs w:val="23"/>
        </w:rPr>
      </w:pPr>
      <w:r>
        <w:rPr>
          <w:color w:val="0000FF"/>
          <w:w w:val="105"/>
          <w:sz w:val="23"/>
          <w:szCs w:val="23"/>
        </w:rPr>
        <w:t>3</w:t>
      </w:r>
      <w:r>
        <w:rPr>
          <w:color w:val="0000FF"/>
          <w:spacing w:val="-10"/>
          <w:w w:val="105"/>
          <w:sz w:val="23"/>
          <w:szCs w:val="23"/>
        </w:rPr>
        <w:t xml:space="preserve"> </w:t>
      </w: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line="241" w:lineRule="exact"/>
        <w:ind w:left="-22"/>
        <w:rPr>
          <w:color w:val="000000"/>
          <w:sz w:val="16"/>
          <w:szCs w:val="16"/>
        </w:rPr>
      </w:pPr>
      <w:r>
        <w:br w:type="column"/>
      </w:r>
      <w:r>
        <w:rPr>
          <w:color w:val="0000FF"/>
          <w:sz w:val="16"/>
          <w:szCs w:val="16"/>
        </w:rPr>
        <w:lastRenderedPageBreak/>
        <w:t>(</w:t>
      </w:r>
      <w:r>
        <w:rPr>
          <w:color w:val="0000FF"/>
          <w:spacing w:val="-18"/>
          <w:sz w:val="16"/>
          <w:szCs w:val="16"/>
        </w:rPr>
        <w:t xml:space="preserve"> </w:t>
      </w:r>
      <w:r>
        <w:rPr>
          <w:color w:val="0000FF"/>
          <w:spacing w:val="-9"/>
          <w:sz w:val="16"/>
          <w:szCs w:val="16"/>
        </w:rPr>
        <w:t>5</w:t>
      </w:r>
      <w:r>
        <w:rPr>
          <w:color w:val="0000FF"/>
          <w:spacing w:val="-3"/>
          <w:sz w:val="16"/>
          <w:szCs w:val="16"/>
        </w:rPr>
        <w:t>/</w:t>
      </w:r>
      <w:r>
        <w:rPr>
          <w:color w:val="0000FF"/>
          <w:sz w:val="16"/>
          <w:szCs w:val="16"/>
        </w:rPr>
        <w:t xml:space="preserve">2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position w:val="8"/>
          <w:sz w:val="16"/>
          <w:szCs w:val="16"/>
        </w:rPr>
        <w:t>2</w:t>
      </w:r>
      <w:r>
        <w:rPr>
          <w:color w:val="0000FF"/>
          <w:spacing w:val="-3"/>
          <w:position w:val="8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6"/>
          <w:sz w:val="16"/>
          <w:szCs w:val="16"/>
        </w:rPr>
        <w:t></w:t>
      </w:r>
      <w:r>
        <w:rPr>
          <w:color w:val="0000FF"/>
          <w:sz w:val="16"/>
          <w:szCs w:val="16"/>
        </w:rPr>
        <w:t>3</w:t>
      </w:r>
      <w:r>
        <w:rPr>
          <w:color w:val="0000FF"/>
          <w:spacing w:val="-6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pacing w:val="13"/>
          <w:sz w:val="16"/>
          <w:szCs w:val="16"/>
        </w:rPr>
        <w:t>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before="6" w:line="130" w:lineRule="exact"/>
        <w:rPr>
          <w:sz w:val="13"/>
          <w:szCs w:val="13"/>
        </w:rPr>
      </w:pPr>
      <w:r>
        <w:br w:type="column"/>
      </w:r>
    </w:p>
    <w:p w:rsidR="003E76A1" w:rsidRDefault="003E76A1" w:rsidP="003E76A1">
      <w:pPr>
        <w:kinsoku w:val="0"/>
        <w:overflowPunct w:val="0"/>
        <w:ind w:left="18"/>
        <w:rPr>
          <w:color w:val="000000"/>
          <w:sz w:val="23"/>
          <w:szCs w:val="23"/>
        </w:rPr>
      </w:pPr>
      <w:r>
        <w:rPr>
          <w:rFonts w:ascii="Symbol" w:hAnsi="Symbol" w:cs="Symbol"/>
          <w:color w:val="0000FF"/>
          <w:w w:val="105"/>
          <w:sz w:val="23"/>
          <w:szCs w:val="23"/>
        </w:rPr>
        <w:t></w:t>
      </w:r>
      <w:r>
        <w:rPr>
          <w:rFonts w:ascii="Symbol" w:hAnsi="Symbol" w:cs="Symbol"/>
          <w:color w:val="0000FF"/>
          <w:spacing w:val="5"/>
          <w:w w:val="105"/>
          <w:sz w:val="23"/>
          <w:szCs w:val="23"/>
        </w:rPr>
        <w:t></w:t>
      </w:r>
      <w:r>
        <w:rPr>
          <w:color w:val="0000FF"/>
          <w:w w:val="105"/>
          <w:sz w:val="23"/>
          <w:szCs w:val="23"/>
        </w:rPr>
        <w:t>2</w:t>
      </w:r>
      <w:r>
        <w:rPr>
          <w:color w:val="0000FF"/>
          <w:spacing w:val="-6"/>
          <w:w w:val="105"/>
          <w:sz w:val="23"/>
          <w:szCs w:val="23"/>
        </w:rPr>
        <w:t xml:space="preserve"> </w:t>
      </w: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line="241" w:lineRule="exact"/>
        <w:ind w:left="-22"/>
        <w:rPr>
          <w:color w:val="000000"/>
          <w:sz w:val="16"/>
          <w:szCs w:val="16"/>
        </w:rPr>
      </w:pPr>
      <w:r>
        <w:br w:type="column"/>
      </w:r>
      <w:r>
        <w:rPr>
          <w:color w:val="0000FF"/>
          <w:sz w:val="16"/>
          <w:szCs w:val="16"/>
        </w:rPr>
        <w:lastRenderedPageBreak/>
        <w:t>(</w:t>
      </w:r>
      <w:r>
        <w:rPr>
          <w:color w:val="0000FF"/>
          <w:spacing w:val="-26"/>
          <w:sz w:val="16"/>
          <w:szCs w:val="16"/>
        </w:rPr>
        <w:t xml:space="preserve"> </w:t>
      </w:r>
      <w:r>
        <w:rPr>
          <w:color w:val="0000FF"/>
          <w:sz w:val="16"/>
          <w:szCs w:val="16"/>
        </w:rPr>
        <w:t>3</w:t>
      </w:r>
      <w:r>
        <w:rPr>
          <w:color w:val="0000FF"/>
          <w:spacing w:val="-14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</w:t>
      </w:r>
      <w:r>
        <w:rPr>
          <w:rFonts w:ascii="Symbol" w:hAnsi="Symbol" w:cs="Symbol"/>
          <w:color w:val="0000FF"/>
          <w:spacing w:val="-16"/>
          <w:sz w:val="16"/>
          <w:szCs w:val="16"/>
        </w:rPr>
        <w:t></w:t>
      </w:r>
      <w:r>
        <w:rPr>
          <w:rFonts w:ascii="Symbol" w:hAnsi="Symbol" w:cs="Symbol"/>
          <w:color w:val="0000FF"/>
          <w:sz w:val="16"/>
          <w:szCs w:val="16"/>
        </w:rPr>
        <w:t></w:t>
      </w:r>
      <w:r>
        <w:rPr>
          <w:rFonts w:ascii="Symbol" w:hAnsi="Symbol" w:cs="Symbol"/>
          <w:color w:val="0000FF"/>
          <w:spacing w:val="-10"/>
          <w:sz w:val="16"/>
          <w:szCs w:val="16"/>
        </w:rPr>
        <w:t></w:t>
      </w:r>
      <w:r>
        <w:rPr>
          <w:color w:val="0000FF"/>
          <w:spacing w:val="-8"/>
          <w:sz w:val="16"/>
          <w:szCs w:val="16"/>
        </w:rPr>
        <w:t>3</w:t>
      </w:r>
      <w:r>
        <w:rPr>
          <w:color w:val="0000FF"/>
          <w:spacing w:val="-5"/>
          <w:sz w:val="16"/>
          <w:szCs w:val="16"/>
        </w:rPr>
        <w:t>/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6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position w:val="8"/>
          <w:sz w:val="16"/>
          <w:szCs w:val="16"/>
        </w:rPr>
        <w:t>2</w:t>
      </w:r>
      <w:proofErr w:type="gramStart"/>
      <w:r>
        <w:rPr>
          <w:color w:val="0000FF"/>
          <w:spacing w:val="-2"/>
          <w:position w:val="8"/>
          <w:sz w:val="16"/>
          <w:szCs w:val="16"/>
        </w:rPr>
        <w:t xml:space="preserve"> </w:t>
      </w:r>
      <w:r>
        <w:rPr>
          <w:color w:val="0000FF"/>
          <w:sz w:val="16"/>
          <w:szCs w:val="16"/>
        </w:rPr>
        <w:t>)</w:t>
      </w:r>
      <w:proofErr w:type="gramEnd"/>
    </w:p>
    <w:p w:rsidR="003E76A1" w:rsidRDefault="003E76A1" w:rsidP="003E76A1">
      <w:pPr>
        <w:kinsoku w:val="0"/>
        <w:overflowPunct w:val="0"/>
        <w:spacing w:before="3" w:line="220" w:lineRule="exact"/>
        <w:rPr>
          <w:sz w:val="22"/>
          <w:szCs w:val="22"/>
        </w:rPr>
      </w:pPr>
    </w:p>
    <w:p w:rsidR="003E76A1" w:rsidRDefault="00796673" w:rsidP="003E76A1">
      <w:pPr>
        <w:kinsoku w:val="0"/>
        <w:overflowPunct w:val="0"/>
        <w:spacing w:line="111" w:lineRule="exact"/>
        <w:ind w:left="111"/>
        <w:rPr>
          <w:color w:val="000000"/>
          <w:sz w:val="16"/>
          <w:szCs w:val="16"/>
        </w:rPr>
      </w:pPr>
      <w:r w:rsidRPr="00796673">
        <w:rPr>
          <w:noProof/>
        </w:rPr>
        <w:pict>
          <v:polyline id="_x0000_s1139" style="position:absolute;left:0;text-align:left;z-index:-251611136;mso-position-horizontal-relative:page;mso-position-vertical-relative:text" points="161.75pt,-.15pt,433.4pt,-.15pt" coordsize="5433,19" o:allowincell="f" filled="f" strokecolor="blue" strokeweight=".31pt">
            <v:path arrowok="t"/>
            <w10:wrap anchorx="page"/>
          </v:polyline>
        </w:pict>
      </w:r>
      <w:r w:rsidR="003E76A1">
        <w:rPr>
          <w:color w:val="0000FF"/>
          <w:sz w:val="16"/>
          <w:szCs w:val="16"/>
        </w:rPr>
        <w:t>(</w:t>
      </w:r>
      <w:r w:rsidR="003E76A1">
        <w:rPr>
          <w:color w:val="0000FF"/>
          <w:spacing w:val="-23"/>
          <w:sz w:val="16"/>
          <w:szCs w:val="16"/>
        </w:rPr>
        <w:t xml:space="preserve"> </w:t>
      </w:r>
      <w:r w:rsidR="003E76A1">
        <w:rPr>
          <w:color w:val="0000FF"/>
          <w:spacing w:val="-9"/>
          <w:sz w:val="16"/>
          <w:szCs w:val="16"/>
        </w:rPr>
        <w:t>3</w:t>
      </w:r>
      <w:r w:rsidR="003E76A1">
        <w:rPr>
          <w:color w:val="0000FF"/>
          <w:spacing w:val="-3"/>
          <w:sz w:val="16"/>
          <w:szCs w:val="16"/>
        </w:rPr>
        <w:t>/</w:t>
      </w:r>
      <w:r w:rsidR="003E76A1">
        <w:rPr>
          <w:color w:val="0000FF"/>
          <w:spacing w:val="13"/>
          <w:sz w:val="16"/>
          <w:szCs w:val="16"/>
        </w:rPr>
        <w:t>2</w:t>
      </w:r>
      <w:r w:rsidR="003E76A1"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08" w:lineRule="exact"/>
        <w:ind w:left="257"/>
        <w:rPr>
          <w:color w:val="000000"/>
          <w:sz w:val="16"/>
          <w:szCs w:val="16"/>
        </w:rPr>
      </w:pPr>
      <w:r>
        <w:br w:type="column"/>
      </w:r>
      <w:r>
        <w:rPr>
          <w:color w:val="0000FF"/>
          <w:sz w:val="16"/>
          <w:szCs w:val="16"/>
        </w:rPr>
        <w:lastRenderedPageBreak/>
        <w:t>(</w:t>
      </w:r>
      <w:r>
        <w:rPr>
          <w:color w:val="0000FF"/>
          <w:spacing w:val="-20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−</w:t>
      </w:r>
      <w:r>
        <w:rPr>
          <w:rFonts w:ascii="Symbol" w:hAnsi="Symbol" w:cs="Symbol"/>
          <w:color w:val="0000FF"/>
          <w:sz w:val="16"/>
          <w:szCs w:val="16"/>
        </w:rPr>
        <w:t></w:t>
      </w:r>
      <w:r>
        <w:rPr>
          <w:color w:val="0000FF"/>
          <w:spacing w:val="-9"/>
          <w:sz w:val="16"/>
          <w:szCs w:val="16"/>
        </w:rPr>
        <w:t>3</w:t>
      </w:r>
      <w:r>
        <w:rPr>
          <w:color w:val="0000FF"/>
          <w:spacing w:val="-3"/>
          <w:sz w:val="16"/>
          <w:szCs w:val="16"/>
        </w:rPr>
        <w:t>/</w:t>
      </w:r>
      <w:r>
        <w:rPr>
          <w:color w:val="0000FF"/>
          <w:sz w:val="16"/>
          <w:szCs w:val="16"/>
        </w:rPr>
        <w:t>2</w:t>
      </w:r>
      <w:r>
        <w:rPr>
          <w:color w:val="0000FF"/>
          <w:spacing w:val="-3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sz w:val="16"/>
          <w:szCs w:val="16"/>
        </w:rPr>
        <w:t>∼</w:t>
      </w:r>
      <w:r>
        <w:rPr>
          <w:color w:val="0000FF"/>
          <w:spacing w:val="13"/>
          <w:position w:val="8"/>
          <w:sz w:val="16"/>
          <w:szCs w:val="16"/>
        </w:rPr>
        <w:t>2</w:t>
      </w:r>
      <w:r>
        <w:rPr>
          <w:color w:val="0000FF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09" w:lineRule="exact"/>
        <w:ind w:left="-10"/>
        <w:rPr>
          <w:color w:val="000000"/>
          <w:sz w:val="23"/>
          <w:szCs w:val="23"/>
        </w:rPr>
      </w:pPr>
      <w:proofErr w:type="gramStart"/>
      <w:r>
        <w:rPr>
          <w:color w:val="0000FF"/>
          <w:w w:val="105"/>
          <w:sz w:val="23"/>
          <w:szCs w:val="23"/>
        </w:rPr>
        <w:t>)</w:t>
      </w:r>
      <w:r>
        <w:rPr>
          <w:color w:val="0000FF"/>
          <w:spacing w:val="1"/>
          <w:w w:val="105"/>
          <w:sz w:val="23"/>
          <w:szCs w:val="23"/>
        </w:rPr>
        <w:t xml:space="preserve"> </w:t>
      </w: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  <w:proofErr w:type="gramEnd"/>
    </w:p>
    <w:p w:rsidR="003E76A1" w:rsidRDefault="003E76A1" w:rsidP="003E76A1">
      <w:pPr>
        <w:kinsoku w:val="0"/>
        <w:overflowPunct w:val="0"/>
        <w:spacing w:line="209" w:lineRule="exact"/>
        <w:ind w:left="-10"/>
        <w:rPr>
          <w:color w:val="000000"/>
          <w:sz w:val="23"/>
          <w:szCs w:val="23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6" w:space="720" w:equalWidth="0">
            <w:col w:w="3474" w:space="40"/>
            <w:col w:w="499" w:space="40"/>
            <w:col w:w="969" w:space="40"/>
            <w:col w:w="500" w:space="40"/>
            <w:col w:w="969" w:space="40"/>
            <w:col w:w="3249"/>
          </w:cols>
          <w:noEndnote/>
        </w:sectPr>
      </w:pPr>
    </w:p>
    <w:p w:rsidR="003E76A1" w:rsidRDefault="00796673" w:rsidP="003E76A1">
      <w:pPr>
        <w:kinsoku w:val="0"/>
        <w:overflowPunct w:val="0"/>
        <w:spacing w:before="44" w:line="164" w:lineRule="exact"/>
        <w:jc w:val="right"/>
        <w:rPr>
          <w:color w:val="000000"/>
          <w:sz w:val="16"/>
          <w:szCs w:val="16"/>
        </w:rPr>
      </w:pPr>
      <w:r w:rsidRPr="00796673">
        <w:rPr>
          <w:noProof/>
        </w:rPr>
        <w:lastRenderedPageBreak/>
        <w:pict>
          <v:polyline id="_x0000_s1140" style="position:absolute;left:0;text-align:left;z-index:-251610112;mso-position-horizontal-relative:page;mso-position-vertical-relative:text" points="276.85pt,2.8pt,250.55pt,2.8pt,246.35pt,21.3pt,244.15pt,15.4pt,242.1pt,17.5pt" coordsize="696,370" o:allowincell="f" filled="f" strokecolor="blue" strokeweight=".31pt">
            <v:path arrowok="t"/>
            <w10:wrap anchorx="page"/>
          </v:polyline>
        </w:pict>
      </w:r>
      <w:r w:rsidR="003E76A1">
        <w:rPr>
          <w:color w:val="0000FF"/>
          <w:w w:val="95"/>
          <w:sz w:val="16"/>
          <w:szCs w:val="16"/>
        </w:rPr>
        <w:t>(</w:t>
      </w:r>
      <w:r w:rsidR="003E76A1">
        <w:rPr>
          <w:color w:val="0000FF"/>
          <w:spacing w:val="-24"/>
          <w:w w:val="95"/>
          <w:sz w:val="16"/>
          <w:szCs w:val="16"/>
        </w:rPr>
        <w:t xml:space="preserve"> </w:t>
      </w:r>
      <w:r w:rsidR="003E76A1">
        <w:rPr>
          <w:color w:val="0000FF"/>
          <w:w w:val="95"/>
          <w:sz w:val="16"/>
          <w:szCs w:val="16"/>
        </w:rPr>
        <w:t>6</w:t>
      </w:r>
      <w:r w:rsidR="003E76A1">
        <w:rPr>
          <w:color w:val="0000FF"/>
          <w:spacing w:val="-12"/>
          <w:w w:val="95"/>
          <w:sz w:val="16"/>
          <w:szCs w:val="16"/>
        </w:rPr>
        <w:t xml:space="preserve"> </w:t>
      </w:r>
      <w:r w:rsidR="003E76A1">
        <w:rPr>
          <w:rFonts w:ascii="Symbol" w:hAnsi="Symbol" w:cs="Symbol"/>
          <w:color w:val="0000FF"/>
          <w:spacing w:val="13"/>
          <w:w w:val="95"/>
          <w:sz w:val="16"/>
          <w:szCs w:val="16"/>
        </w:rPr>
        <w:t></w:t>
      </w:r>
      <w:r w:rsidR="003E76A1">
        <w:rPr>
          <w:color w:val="0000FF"/>
          <w:w w:val="95"/>
          <w:sz w:val="16"/>
          <w:szCs w:val="16"/>
        </w:rPr>
        <w:t>)</w:t>
      </w:r>
    </w:p>
    <w:p w:rsidR="003E76A1" w:rsidRDefault="003E76A1" w:rsidP="003E76A1">
      <w:pPr>
        <w:kinsoku w:val="0"/>
        <w:overflowPunct w:val="0"/>
        <w:spacing w:line="209" w:lineRule="exact"/>
        <w:ind w:right="360"/>
        <w:jc w:val="right"/>
        <w:rPr>
          <w:color w:val="000000"/>
          <w:sz w:val="23"/>
          <w:szCs w:val="23"/>
        </w:rPr>
      </w:pPr>
      <w:proofErr w:type="spellStart"/>
      <w:r>
        <w:rPr>
          <w:color w:val="0000FF"/>
          <w:sz w:val="23"/>
          <w:szCs w:val="23"/>
        </w:rPr>
        <w:t>e</w:t>
      </w:r>
      <w:proofErr w:type="spellEnd"/>
    </w:p>
    <w:p w:rsidR="003E76A1" w:rsidRDefault="003E76A1" w:rsidP="003E76A1">
      <w:pPr>
        <w:kinsoku w:val="0"/>
        <w:overflowPunct w:val="0"/>
        <w:spacing w:line="208" w:lineRule="exact"/>
        <w:ind w:left="288"/>
        <w:rPr>
          <w:color w:val="000000"/>
          <w:sz w:val="16"/>
          <w:szCs w:val="16"/>
        </w:rPr>
      </w:pPr>
      <w:r>
        <w:br w:type="column"/>
      </w:r>
      <w:r>
        <w:rPr>
          <w:color w:val="0000FF"/>
          <w:w w:val="99"/>
          <w:sz w:val="16"/>
          <w:szCs w:val="16"/>
        </w:rPr>
        <w:lastRenderedPageBreak/>
        <w:t>(</w:t>
      </w:r>
      <w:r>
        <w:rPr>
          <w:color w:val="0000FF"/>
          <w:spacing w:val="-21"/>
          <w:sz w:val="16"/>
          <w:szCs w:val="16"/>
        </w:rPr>
        <w:t xml:space="preserve"> </w:t>
      </w:r>
      <w:r>
        <w:rPr>
          <w:rFonts w:ascii="Symbol" w:hAnsi="Symbol" w:cs="Symbol"/>
          <w:color w:val="0000FF"/>
          <w:w w:val="108"/>
          <w:sz w:val="16"/>
          <w:szCs w:val="16"/>
        </w:rPr>
        <w:t>∼</w:t>
      </w:r>
      <w:r>
        <w:rPr>
          <w:color w:val="0000FF"/>
          <w:w w:val="99"/>
          <w:position w:val="8"/>
          <w:sz w:val="16"/>
          <w:szCs w:val="16"/>
        </w:rPr>
        <w:t>2</w:t>
      </w:r>
      <w:proofErr w:type="gramStart"/>
      <w:r>
        <w:rPr>
          <w:color w:val="0000FF"/>
          <w:spacing w:val="-26"/>
          <w:position w:val="8"/>
          <w:sz w:val="16"/>
          <w:szCs w:val="16"/>
        </w:rPr>
        <w:t xml:space="preserve"> </w:t>
      </w:r>
      <w:r>
        <w:rPr>
          <w:color w:val="0000FF"/>
          <w:w w:val="99"/>
          <w:sz w:val="16"/>
          <w:szCs w:val="16"/>
        </w:rPr>
        <w:t>)</w:t>
      </w:r>
      <w:proofErr w:type="gramEnd"/>
    </w:p>
    <w:p w:rsidR="003E76A1" w:rsidRDefault="003E76A1" w:rsidP="003E76A1">
      <w:pPr>
        <w:kinsoku w:val="0"/>
        <w:overflowPunct w:val="0"/>
        <w:spacing w:line="209" w:lineRule="exact"/>
        <w:ind w:left="52"/>
        <w:rPr>
          <w:color w:val="000000"/>
          <w:sz w:val="23"/>
          <w:szCs w:val="23"/>
        </w:rPr>
      </w:pPr>
      <w:proofErr w:type="gramStart"/>
      <w:r>
        <w:rPr>
          <w:color w:val="0000FF"/>
          <w:w w:val="105"/>
          <w:sz w:val="23"/>
          <w:szCs w:val="23"/>
        </w:rPr>
        <w:t>(</w:t>
      </w:r>
      <w:r>
        <w:rPr>
          <w:color w:val="0000FF"/>
          <w:spacing w:val="-30"/>
          <w:w w:val="105"/>
          <w:sz w:val="23"/>
          <w:szCs w:val="23"/>
        </w:rPr>
        <w:t xml:space="preserve"> </w:t>
      </w:r>
      <w:proofErr w:type="spellStart"/>
      <w:r>
        <w:rPr>
          <w:color w:val="0000FF"/>
          <w:w w:val="105"/>
          <w:sz w:val="23"/>
          <w:szCs w:val="23"/>
        </w:rPr>
        <w:t>e</w:t>
      </w:r>
      <w:proofErr w:type="spellEnd"/>
      <w:proofErr w:type="gramEnd"/>
    </w:p>
    <w:p w:rsidR="003E76A1" w:rsidRDefault="003E76A1" w:rsidP="003E76A1">
      <w:pPr>
        <w:kinsoku w:val="0"/>
        <w:overflowPunct w:val="0"/>
        <w:spacing w:before="6" w:line="130" w:lineRule="exact"/>
        <w:rPr>
          <w:sz w:val="13"/>
          <w:szCs w:val="13"/>
        </w:rPr>
      </w:pPr>
      <w:r>
        <w:br w:type="column"/>
      </w:r>
    </w:p>
    <w:p w:rsidR="003E76A1" w:rsidRDefault="003E76A1" w:rsidP="003E76A1">
      <w:pPr>
        <w:kinsoku w:val="0"/>
        <w:overflowPunct w:val="0"/>
        <w:ind w:left="18"/>
        <w:rPr>
          <w:color w:val="000000"/>
          <w:sz w:val="23"/>
          <w:szCs w:val="23"/>
        </w:rPr>
      </w:pPr>
      <w:r>
        <w:rPr>
          <w:rFonts w:ascii="Symbol" w:hAnsi="Symbol" w:cs="Symbol"/>
          <w:color w:val="0000FF"/>
          <w:sz w:val="23"/>
          <w:szCs w:val="23"/>
        </w:rPr>
        <w:t>−</w:t>
      </w:r>
      <w:r>
        <w:rPr>
          <w:rFonts w:ascii="Symbol" w:hAnsi="Symbol" w:cs="Symbol"/>
          <w:color w:val="0000FF"/>
          <w:spacing w:val="6"/>
          <w:sz w:val="23"/>
          <w:szCs w:val="23"/>
        </w:rPr>
        <w:t></w:t>
      </w:r>
      <w:r>
        <w:rPr>
          <w:color w:val="0000FF"/>
          <w:sz w:val="23"/>
          <w:szCs w:val="23"/>
        </w:rPr>
        <w:t>1</w:t>
      </w:r>
      <w:proofErr w:type="gramStart"/>
      <w:r>
        <w:rPr>
          <w:color w:val="0000FF"/>
          <w:spacing w:val="-36"/>
          <w:sz w:val="23"/>
          <w:szCs w:val="23"/>
        </w:rPr>
        <w:t xml:space="preserve"> </w:t>
      </w:r>
      <w:r>
        <w:rPr>
          <w:color w:val="0000FF"/>
          <w:sz w:val="23"/>
          <w:szCs w:val="23"/>
        </w:rPr>
        <w:t>)</w:t>
      </w:r>
      <w:proofErr w:type="gramEnd"/>
    </w:p>
    <w:p w:rsidR="003E76A1" w:rsidRDefault="003E76A1" w:rsidP="003E76A1">
      <w:pPr>
        <w:kinsoku w:val="0"/>
        <w:overflowPunct w:val="0"/>
        <w:ind w:left="18"/>
        <w:rPr>
          <w:color w:val="000000"/>
          <w:sz w:val="23"/>
          <w:szCs w:val="23"/>
        </w:rPr>
        <w:sectPr w:rsidR="003E76A1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488" w:space="40"/>
            <w:col w:w="690" w:space="40"/>
            <w:col w:w="4602"/>
          </w:cols>
          <w:noEndnote/>
        </w:sectPr>
      </w:pPr>
    </w:p>
    <w:p w:rsidR="003E76A1" w:rsidRDefault="003E76A1" w:rsidP="003E76A1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before="5" w:line="180" w:lineRule="exact"/>
        <w:rPr>
          <w:sz w:val="18"/>
          <w:szCs w:val="18"/>
        </w:rPr>
      </w:pPr>
    </w:p>
    <w:p w:rsidR="00EB1FBC" w:rsidRDefault="00EB1FBC" w:rsidP="00EB1FBC">
      <w:pPr>
        <w:pStyle w:val="a8"/>
        <w:kinsoku w:val="0"/>
        <w:overflowPunct w:val="0"/>
        <w:ind w:left="114"/>
      </w:pPr>
      <w:r>
        <w:rPr>
          <w:spacing w:val="-1"/>
        </w:rPr>
        <w:t>Ита</w:t>
      </w:r>
      <w:r>
        <w:rPr>
          <w:spacing w:val="1"/>
        </w:rPr>
        <w:t>к</w:t>
      </w:r>
      <w:r>
        <w:t>,</w:t>
      </w:r>
      <w:r>
        <w:rPr>
          <w:spacing w:val="-15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дифференциальной</w:t>
      </w:r>
      <w:r>
        <w:rPr>
          <w:spacing w:val="-12"/>
        </w:rPr>
        <w:t xml:space="preserve"> </w:t>
      </w:r>
      <w:r>
        <w:t>энтропии</w:t>
      </w:r>
      <w:r>
        <w:rPr>
          <w:spacing w:val="-16"/>
        </w:rPr>
        <w:t xml:space="preserve"> </w:t>
      </w:r>
      <w:r>
        <w:rPr>
          <w:spacing w:val="-1"/>
        </w:rPr>
        <w:t>справе</w:t>
      </w:r>
      <w:r>
        <w:rPr>
          <w:spacing w:val="1"/>
        </w:rPr>
        <w:t>д</w:t>
      </w:r>
      <w:r>
        <w:rPr>
          <w:spacing w:val="-1"/>
        </w:rPr>
        <w:t>лив</w:t>
      </w:r>
      <w:r>
        <w:t>а</w:t>
      </w:r>
      <w:r>
        <w:rPr>
          <w:spacing w:val="-13"/>
        </w:rPr>
        <w:t xml:space="preserve"> </w:t>
      </w:r>
      <w:r>
        <w:t>следующая</w:t>
      </w:r>
      <w:r>
        <w:rPr>
          <w:spacing w:val="-14"/>
        </w:rPr>
        <w:t xml:space="preserve"> </w:t>
      </w:r>
      <w:r>
        <w:t>формула:</w:t>
      </w:r>
    </w:p>
    <w:p w:rsidR="00EB1FBC" w:rsidRDefault="00EB1FBC" w:rsidP="00EB1FBC">
      <w:pPr>
        <w:kinsoku w:val="0"/>
        <w:overflowPunct w:val="0"/>
        <w:spacing w:before="5" w:line="240" w:lineRule="exact"/>
      </w:pPr>
    </w:p>
    <w:p w:rsidR="00EB1FBC" w:rsidRDefault="00EB1FBC" w:rsidP="00EB1FBC">
      <w:pPr>
        <w:kinsoku w:val="0"/>
        <w:overflowPunct w:val="0"/>
        <w:spacing w:before="5" w:line="240" w:lineRule="exact"/>
        <w:sectPr w:rsidR="00EB1FBC" w:rsidSect="00EB1FBC"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EB1FBC" w:rsidRDefault="00EB1FBC" w:rsidP="00EB1FBC">
      <w:pPr>
        <w:kinsoku w:val="0"/>
        <w:overflowPunct w:val="0"/>
        <w:spacing w:before="39"/>
        <w:jc w:val="right"/>
        <w:rPr>
          <w:w w:val="95"/>
          <w:sz w:val="28"/>
          <w:szCs w:val="28"/>
        </w:rPr>
      </w:pPr>
      <w:r>
        <w:rPr>
          <w:i/>
          <w:iCs/>
          <w:w w:val="95"/>
          <w:sz w:val="28"/>
          <w:szCs w:val="28"/>
        </w:rPr>
        <w:lastRenderedPageBreak/>
        <w:t>H</w:t>
      </w:r>
      <w:r>
        <w:rPr>
          <w:i/>
          <w:iCs/>
          <w:spacing w:val="-33"/>
          <w:w w:val="95"/>
          <w:sz w:val="28"/>
          <w:szCs w:val="28"/>
        </w:rPr>
        <w:t xml:space="preserve"> </w:t>
      </w:r>
      <w:r>
        <w:rPr>
          <w:rFonts w:ascii="Symbol" w:hAnsi="Symbol" w:cs="Symbol"/>
          <w:spacing w:val="-32"/>
          <w:w w:val="95"/>
          <w:sz w:val="36"/>
          <w:szCs w:val="36"/>
        </w:rPr>
        <w:t></w:t>
      </w:r>
      <w:r>
        <w:rPr>
          <w:rFonts w:ascii="Symbol" w:hAnsi="Symbol" w:cs="Symbol"/>
          <w:w w:val="95"/>
          <w:sz w:val="29"/>
          <w:szCs w:val="29"/>
        </w:rPr>
        <w:t></w:t>
      </w:r>
      <w:r>
        <w:rPr>
          <w:rFonts w:ascii="Symbol" w:hAnsi="Symbol" w:cs="Symbol"/>
          <w:spacing w:val="-30"/>
          <w:w w:val="95"/>
          <w:sz w:val="29"/>
          <w:szCs w:val="29"/>
        </w:rPr>
        <w:t></w:t>
      </w:r>
      <w:r>
        <w:rPr>
          <w:w w:val="95"/>
          <w:sz w:val="28"/>
          <w:szCs w:val="28"/>
        </w:rPr>
        <w:t>,</w:t>
      </w:r>
      <w:r>
        <w:rPr>
          <w:spacing w:val="-8"/>
          <w:w w:val="95"/>
          <w:sz w:val="28"/>
          <w:szCs w:val="28"/>
        </w:rPr>
        <w:t xml:space="preserve"> </w:t>
      </w:r>
      <w:r>
        <w:rPr>
          <w:rFonts w:ascii="Symbol" w:hAnsi="Symbol" w:cs="Symbol"/>
          <w:w w:val="95"/>
          <w:sz w:val="29"/>
          <w:szCs w:val="29"/>
        </w:rPr>
        <w:t></w:t>
      </w:r>
      <w:r>
        <w:rPr>
          <w:rFonts w:ascii="Symbol" w:hAnsi="Symbol" w:cs="Symbol"/>
          <w:spacing w:val="-40"/>
          <w:w w:val="95"/>
          <w:sz w:val="29"/>
          <w:szCs w:val="29"/>
        </w:rPr>
        <w:t></w:t>
      </w:r>
      <w:r>
        <w:rPr>
          <w:rFonts w:ascii="Symbol" w:hAnsi="Symbol" w:cs="Symbol"/>
          <w:w w:val="95"/>
          <w:sz w:val="36"/>
          <w:szCs w:val="36"/>
        </w:rPr>
        <w:t></w:t>
      </w:r>
      <w:r>
        <w:rPr>
          <w:rFonts w:ascii="Symbol" w:hAnsi="Symbol" w:cs="Symbol"/>
          <w:spacing w:val="-47"/>
          <w:w w:val="95"/>
          <w:sz w:val="36"/>
          <w:szCs w:val="36"/>
        </w:rPr>
        <w:t></w:t>
      </w:r>
      <w:r>
        <w:rPr>
          <w:rFonts w:ascii="Symbol" w:hAnsi="Symbol" w:cs="Symbol"/>
          <w:w w:val="95"/>
          <w:sz w:val="28"/>
          <w:szCs w:val="28"/>
        </w:rPr>
        <w:t></w:t>
      </w:r>
      <w:r>
        <w:rPr>
          <w:rFonts w:ascii="Symbol" w:hAnsi="Symbol" w:cs="Symbol"/>
          <w:spacing w:val="-13"/>
          <w:w w:val="95"/>
          <w:sz w:val="28"/>
          <w:szCs w:val="28"/>
        </w:rPr>
        <w:t></w:t>
      </w:r>
      <w:proofErr w:type="spellStart"/>
      <w:r>
        <w:rPr>
          <w:w w:val="95"/>
          <w:sz w:val="28"/>
          <w:szCs w:val="28"/>
        </w:rPr>
        <w:t>ln</w:t>
      </w:r>
      <w:proofErr w:type="spellEnd"/>
    </w:p>
    <w:p w:rsidR="00EB1FBC" w:rsidRDefault="00EB1FBC" w:rsidP="00EB1FBC">
      <w:pPr>
        <w:kinsoku w:val="0"/>
        <w:overflowPunct w:val="0"/>
        <w:spacing w:before="9" w:line="100" w:lineRule="exact"/>
        <w:rPr>
          <w:sz w:val="10"/>
          <w:szCs w:val="10"/>
        </w:rPr>
      </w:pPr>
      <w:r>
        <w:br w:type="column"/>
      </w:r>
    </w:p>
    <w:p w:rsidR="00EB1FBC" w:rsidRDefault="00796673" w:rsidP="00EB1FBC">
      <w:pPr>
        <w:kinsoku w:val="0"/>
        <w:overflowPunct w:val="0"/>
        <w:ind w:left="190"/>
        <w:rPr>
          <w:rFonts w:ascii="Symbol" w:hAnsi="Symbol" w:cs="Symbol"/>
          <w:sz w:val="29"/>
          <w:szCs w:val="29"/>
        </w:rPr>
      </w:pPr>
      <w:r w:rsidRPr="00796673">
        <w:rPr>
          <w:noProof/>
        </w:rPr>
        <w:pict>
          <v:group id="_x0000_s1141" style="position:absolute;left:0;text-align:left;margin-left:291.2pt;margin-top:1.3pt;width:34.35pt;height:14.45pt;z-index:-251608064;mso-position-horizontal-relative:page" coordorigin="5824,26" coordsize="687,289" o:allowincell="f">
            <v:shape id="_x0000_s1142" style="position:absolute;left:5829;top:206;width:37;height:20" coordsize="37,20" o:allowincell="f" path="m,20l37,e" filled="f" strokeweight=".17603mm">
              <v:path arrowok="t"/>
            </v:shape>
            <v:shape id="_x0000_s1143" style="position:absolute;left:5866;top:211;width:53;height:94" coordsize="53,94" o:allowincell="f" path="m,l52,94e" filled="f" strokeweight=".35206mm">
              <v:path arrowok="t"/>
            </v:shape>
            <v:shape id="_x0000_s1144" style="position:absolute;left:5925;top:31;width:581;height:274" coordsize="581,274" o:allowincell="f" path="m,274l67,,580,e" filled="f" strokeweight=".17603mm">
              <v:path arrowok="t"/>
            </v:shape>
            <w10:wrap anchorx="page"/>
          </v:group>
        </w:pict>
      </w:r>
      <w:r w:rsidR="00EB1FBC">
        <w:rPr>
          <w:spacing w:val="-13"/>
          <w:sz w:val="28"/>
          <w:szCs w:val="28"/>
        </w:rPr>
        <w:t>2</w:t>
      </w:r>
      <w:r w:rsidR="00EB1FBC">
        <w:rPr>
          <w:rFonts w:ascii="Symbol" w:hAnsi="Symbol" w:cs="Symbol"/>
          <w:w w:val="106"/>
          <w:sz w:val="29"/>
          <w:szCs w:val="29"/>
        </w:rPr>
        <w:t></w:t>
      </w:r>
      <w:r w:rsidR="00EB1FBC">
        <w:rPr>
          <w:rFonts w:ascii="Symbol" w:hAnsi="Symbol" w:cs="Symbol"/>
          <w:w w:val="106"/>
          <w:sz w:val="29"/>
          <w:szCs w:val="29"/>
        </w:rPr>
        <w:t></w:t>
      </w:r>
    </w:p>
    <w:p w:rsidR="00EB1FBC" w:rsidRDefault="00EB1FBC" w:rsidP="00EB1FBC">
      <w:pPr>
        <w:kinsoku w:val="0"/>
        <w:overflowPunct w:val="0"/>
        <w:spacing w:before="9" w:line="100" w:lineRule="exact"/>
        <w:rPr>
          <w:sz w:val="10"/>
          <w:szCs w:val="10"/>
        </w:rPr>
      </w:pPr>
      <w:r>
        <w:br w:type="column"/>
      </w:r>
    </w:p>
    <w:p w:rsidR="00EB1FBC" w:rsidRDefault="00796673" w:rsidP="00EB1FBC">
      <w:pPr>
        <w:pStyle w:val="a8"/>
        <w:tabs>
          <w:tab w:val="left" w:pos="3592"/>
        </w:tabs>
        <w:kinsoku w:val="0"/>
        <w:overflowPunct w:val="0"/>
        <w:ind w:left="63"/>
      </w:pPr>
      <w:r>
        <w:rPr>
          <w:noProof/>
        </w:rPr>
        <w:pict>
          <v:polyline id="_x0000_s1145" style="position:absolute;left:0;text-align:left;z-index:-251607040;mso-position-horizontal-relative:page;mso-position-vertical-relative:text" points="369.1pt,3.75pt,364.6pt,17.85pt" coordsize="90,282" o:allowincell="f" filled="f" strokeweight=".17603mm">
            <v:path arrowok="t"/>
            <w10:wrap anchorx="page"/>
          </v:polyline>
        </w:pict>
      </w:r>
      <w:r w:rsidR="00EB1FBC">
        <w:rPr>
          <w:rFonts w:ascii="Symbol" w:hAnsi="Symbol" w:cs="Symbol"/>
        </w:rPr>
        <w:t></w:t>
      </w:r>
      <w:r w:rsidR="00EB1FBC">
        <w:rPr>
          <w:rFonts w:ascii="Symbol" w:hAnsi="Symbol" w:cs="Symbol"/>
          <w:spacing w:val="-14"/>
        </w:rPr>
        <w:t></w:t>
      </w:r>
      <w:r w:rsidR="00EB1FBC">
        <w:rPr>
          <w:rFonts w:ascii="Symbol" w:hAnsi="Symbol" w:cs="Symbol"/>
          <w:sz w:val="29"/>
          <w:szCs w:val="29"/>
        </w:rPr>
        <w:t></w:t>
      </w:r>
      <w:r w:rsidR="00EB1FBC">
        <w:rPr>
          <w:rFonts w:ascii="Symbol" w:hAnsi="Symbol" w:cs="Symbol"/>
          <w:spacing w:val="-8"/>
          <w:sz w:val="29"/>
          <w:szCs w:val="29"/>
        </w:rPr>
        <w:t></w:t>
      </w:r>
      <w:r w:rsidR="00EB1FBC">
        <w:rPr>
          <w:rFonts w:ascii="Symbol" w:hAnsi="Symbol" w:cs="Symbol"/>
          <w:spacing w:val="21"/>
        </w:rPr>
        <w:t></w:t>
      </w:r>
      <w:r w:rsidR="00EB1FBC">
        <w:t>1</w:t>
      </w:r>
      <w:r w:rsidR="00EB1FBC">
        <w:rPr>
          <w:spacing w:val="11"/>
        </w:rPr>
        <w:t xml:space="preserve"> </w:t>
      </w:r>
      <w:r w:rsidR="00EB1FBC">
        <w:t>2</w:t>
      </w:r>
      <w:r w:rsidR="00EB1FBC">
        <w:rPr>
          <w:spacing w:val="-42"/>
        </w:rPr>
        <w:t xml:space="preserve"> </w:t>
      </w:r>
      <w:r w:rsidR="00EB1FBC">
        <w:t>.</w:t>
      </w:r>
      <w:r w:rsidR="00EB1FBC">
        <w:tab/>
        <w:t>(2.25)</w:t>
      </w:r>
    </w:p>
    <w:p w:rsidR="00EB1FBC" w:rsidRDefault="00EB1FBC" w:rsidP="00EB1FBC">
      <w:pPr>
        <w:pStyle w:val="a8"/>
        <w:tabs>
          <w:tab w:val="left" w:pos="3592"/>
        </w:tabs>
        <w:kinsoku w:val="0"/>
        <w:overflowPunct w:val="0"/>
        <w:ind w:left="63"/>
        <w:sectPr w:rsidR="00EB1FBC">
          <w:type w:val="continuous"/>
          <w:pgSz w:w="11900" w:h="16840"/>
          <w:pgMar w:top="1080" w:right="1020" w:bottom="940" w:left="1020" w:header="720" w:footer="720" w:gutter="0"/>
          <w:cols w:num="3" w:space="720" w:equalWidth="0">
            <w:col w:w="4760" w:space="40"/>
            <w:col w:w="643" w:space="40"/>
            <w:col w:w="4377"/>
          </w:cols>
          <w:noEndnote/>
        </w:sectPr>
      </w:pPr>
    </w:p>
    <w:p w:rsidR="00EB1FBC" w:rsidRDefault="00EB1FBC" w:rsidP="00EB1FBC">
      <w:pPr>
        <w:kinsoku w:val="0"/>
        <w:overflowPunct w:val="0"/>
        <w:spacing w:before="14" w:line="280" w:lineRule="exact"/>
        <w:rPr>
          <w:sz w:val="28"/>
          <w:szCs w:val="28"/>
        </w:rPr>
      </w:pPr>
    </w:p>
    <w:p w:rsidR="00EB1FBC" w:rsidRDefault="00EB1FBC" w:rsidP="00EB1FBC">
      <w:pPr>
        <w:pStyle w:val="a8"/>
        <w:numPr>
          <w:ilvl w:val="2"/>
          <w:numId w:val="17"/>
        </w:numPr>
        <w:tabs>
          <w:tab w:val="left" w:pos="884"/>
          <w:tab w:val="left" w:pos="2372"/>
          <w:tab w:val="left" w:pos="3661"/>
          <w:tab w:val="left" w:pos="5457"/>
          <w:tab w:val="left" w:pos="8075"/>
          <w:tab w:val="left" w:pos="9490"/>
        </w:tabs>
        <w:kinsoku w:val="0"/>
        <w:overflowPunct w:val="0"/>
        <w:spacing w:before="64" w:line="326" w:lineRule="exact"/>
        <w:ind w:left="113" w:right="106"/>
        <w:jc w:val="left"/>
        <w:rPr>
          <w:rFonts w:ascii="Symbol" w:hAnsi="Symbol" w:cs="Symbol"/>
          <w:sz w:val="29"/>
          <w:szCs w:val="29"/>
        </w:rPr>
      </w:pPr>
      <w:r>
        <w:t>Построим</w:t>
      </w:r>
      <w:r>
        <w:tab/>
        <w:t>графики</w:t>
      </w:r>
      <w:r>
        <w:tab/>
      </w:r>
      <w:r>
        <w:rPr>
          <w:spacing w:val="-1"/>
        </w:rPr>
        <w:t>завис</w:t>
      </w:r>
      <w:r>
        <w:rPr>
          <w:spacing w:val="1"/>
        </w:rPr>
        <w:t>и</w:t>
      </w:r>
      <w:r>
        <w:rPr>
          <w:spacing w:val="-1"/>
        </w:rPr>
        <w:t>мост</w:t>
      </w:r>
      <w:r>
        <w:t>и</w:t>
      </w:r>
      <w:r>
        <w:tab/>
        <w:t>дифференциальной</w:t>
      </w:r>
      <w:r>
        <w:tab/>
        <w:t>энтро</w:t>
      </w:r>
      <w:r>
        <w:rPr>
          <w:spacing w:val="-1"/>
        </w:rPr>
        <w:t>п</w:t>
      </w:r>
      <w:r>
        <w:t>ии</w:t>
      </w:r>
      <w:r>
        <w:tab/>
        <w:t>от</w:t>
      </w:r>
      <w:r>
        <w:rPr>
          <w:w w:val="99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rPr>
          <w:rFonts w:ascii="Symbol" w:hAnsi="Symbol" w:cs="Symbol"/>
          <w:sz w:val="29"/>
          <w:szCs w:val="29"/>
        </w:rPr>
        <w:t></w:t>
      </w:r>
      <w:r>
        <w:rPr>
          <w:rFonts w:ascii="Symbol" w:hAnsi="Symbol" w:cs="Symbol"/>
          <w:spacing w:val="53"/>
          <w:sz w:val="29"/>
          <w:szCs w:val="29"/>
        </w:rPr>
        <w:t></w:t>
      </w:r>
      <w:r>
        <w:t>и</w:t>
      </w:r>
      <w:r>
        <w:rPr>
          <w:spacing w:val="25"/>
        </w:rPr>
        <w:t xml:space="preserve"> </w:t>
      </w:r>
      <w:r>
        <w:rPr>
          <w:rFonts w:ascii="Symbol" w:hAnsi="Symbol" w:cs="Symbol"/>
          <w:sz w:val="29"/>
          <w:szCs w:val="29"/>
        </w:rPr>
        <w:t></w:t>
      </w:r>
    </w:p>
    <w:p w:rsidR="00EB1FBC" w:rsidRDefault="00EB1FBC" w:rsidP="00EB1FBC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Pr="00EB1FBC" w:rsidRDefault="00EB1FBC" w:rsidP="00EB1FBC">
      <w:pPr>
        <w:kinsoku w:val="0"/>
        <w:overflowPunct w:val="0"/>
        <w:ind w:left="114"/>
        <w:rPr>
          <w:rFonts w:ascii="Courier New" w:hAnsi="Courier New" w:cs="Courier New"/>
          <w:lang w:val="en-US"/>
        </w:rPr>
      </w:pPr>
      <w:r w:rsidRPr="00EB1FBC">
        <w:rPr>
          <w:rFonts w:ascii="Courier New" w:hAnsi="Courier New" w:cs="Courier New"/>
          <w:lang w:val="en-US"/>
        </w:rPr>
        <w:t>&gt;</w:t>
      </w:r>
      <w:r w:rsidRPr="00EB1FBC">
        <w:rPr>
          <w:rFonts w:ascii="Courier New" w:hAnsi="Courier New" w:cs="Courier New"/>
          <w:spacing w:val="-1"/>
          <w:lang w:val="en-US"/>
        </w:rPr>
        <w:t xml:space="preserve"> </w:t>
      </w:r>
      <w:r w:rsidRPr="00EB1FBC">
        <w:rPr>
          <w:rFonts w:ascii="Courier New" w:hAnsi="Courier New" w:cs="Courier New"/>
          <w:b/>
          <w:bCs/>
          <w:spacing w:val="-1"/>
          <w:lang w:val="en-US"/>
        </w:rPr>
        <w:t>plot([H1(0.01,mu),H1(1,mu),H1(5,mu)],mu=-</w:t>
      </w:r>
    </w:p>
    <w:p w:rsidR="00EB1FBC" w:rsidRPr="00EB1FBC" w:rsidRDefault="00EB1FBC" w:rsidP="00EB1FBC">
      <w:pPr>
        <w:kinsoku w:val="0"/>
        <w:overflowPunct w:val="0"/>
        <w:spacing w:line="239" w:lineRule="auto"/>
        <w:ind w:left="114" w:right="109"/>
        <w:rPr>
          <w:rFonts w:ascii="Courier New" w:hAnsi="Courier New" w:cs="Courier New"/>
          <w:lang w:val="en-US"/>
        </w:rPr>
      </w:pPr>
      <w:r w:rsidRPr="00EB1FBC">
        <w:rPr>
          <w:rFonts w:ascii="Courier New" w:hAnsi="Courier New" w:cs="Courier New"/>
          <w:b/>
          <w:bCs/>
          <w:spacing w:val="-1"/>
          <w:lang w:val="en-US"/>
        </w:rPr>
        <w:t xml:space="preserve">7..7,axes=NORMAL,axesfont=[COURIER,BOLD,12],color=black,font=[TIME S,ITALIC,14],labels=["mu","H"],linestyle=[SOLID,DOT,DASHDOT],thick </w:t>
      </w:r>
      <w:proofErr w:type="spellStart"/>
      <w:r w:rsidRPr="00EB1FBC">
        <w:rPr>
          <w:rFonts w:ascii="Courier New" w:hAnsi="Courier New" w:cs="Courier New"/>
          <w:b/>
          <w:bCs/>
          <w:spacing w:val="-1"/>
          <w:lang w:val="en-US"/>
        </w:rPr>
        <w:t>ness</w:t>
      </w:r>
      <w:proofErr w:type="spellEnd"/>
      <w:r w:rsidRPr="00EB1FBC">
        <w:rPr>
          <w:rFonts w:ascii="Courier New" w:hAnsi="Courier New" w:cs="Courier New"/>
          <w:b/>
          <w:bCs/>
          <w:spacing w:val="-1"/>
          <w:lang w:val="en-US"/>
        </w:rPr>
        <w:t>=2,title=</w:t>
      </w:r>
      <w:r w:rsidRPr="00EB1FBC">
        <w:rPr>
          <w:rFonts w:ascii="Courier New" w:hAnsi="Courier New" w:cs="Courier New"/>
          <w:b/>
          <w:bCs/>
          <w:lang w:val="en-US"/>
        </w:rPr>
        <w:t>"</w:t>
      </w:r>
      <w:r>
        <w:rPr>
          <w:rFonts w:ascii="Courier New" w:hAnsi="Courier New" w:cs="Courier New"/>
          <w:b/>
          <w:bCs/>
          <w:spacing w:val="-1"/>
        </w:rPr>
        <w:t>дифференциальна</w:t>
      </w:r>
      <w:r>
        <w:rPr>
          <w:rFonts w:ascii="Courier New" w:hAnsi="Courier New" w:cs="Courier New"/>
          <w:b/>
          <w:bCs/>
        </w:rPr>
        <w:t>я</w:t>
      </w:r>
      <w:r w:rsidRPr="00EB1FBC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энтропи</w:t>
      </w:r>
      <w:r>
        <w:rPr>
          <w:rFonts w:ascii="Courier New" w:hAnsi="Courier New" w:cs="Courier New"/>
          <w:b/>
          <w:bCs/>
        </w:rPr>
        <w:t>я</w:t>
      </w:r>
      <w:r w:rsidRPr="00EB1FBC">
        <w:rPr>
          <w:rFonts w:ascii="Courier New" w:hAnsi="Courier New" w:cs="Courier New"/>
          <w:b/>
          <w:bCs/>
          <w:spacing w:val="-1"/>
          <w:lang w:val="en-US"/>
        </w:rPr>
        <w:t>\</w:t>
      </w:r>
      <w:r w:rsidRPr="00EB1FBC">
        <w:rPr>
          <w:rFonts w:ascii="Courier New" w:hAnsi="Courier New" w:cs="Courier New"/>
          <w:b/>
          <w:bCs/>
          <w:lang w:val="en-US"/>
        </w:rPr>
        <w:t>n</w:t>
      </w:r>
      <w:r w:rsidRPr="00EB1FBC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 w:rsidRPr="00EB1FBC">
        <w:rPr>
          <w:rFonts w:ascii="Courier New" w:hAnsi="Courier New" w:cs="Courier New"/>
          <w:b/>
          <w:bCs/>
          <w:lang w:val="en-US"/>
        </w:rPr>
        <w:t>(</w:t>
      </w:r>
      <w:r>
        <w:rPr>
          <w:rFonts w:ascii="Courier New" w:hAnsi="Courier New" w:cs="Courier New"/>
          <w:b/>
          <w:bCs/>
          <w:spacing w:val="-1"/>
        </w:rPr>
        <w:t>логнормальное</w:t>
      </w:r>
      <w:r w:rsidRPr="00EB1FBC">
        <w:rPr>
          <w:rFonts w:ascii="Courier New" w:hAnsi="Courier New" w:cs="Courier New"/>
          <w:b/>
          <w:bCs/>
          <w:spacing w:val="-1"/>
          <w:lang w:val="en-US"/>
        </w:rPr>
        <w:t xml:space="preserve"> </w:t>
      </w:r>
      <w:r>
        <w:rPr>
          <w:rFonts w:ascii="Courier New" w:hAnsi="Courier New" w:cs="Courier New"/>
          <w:b/>
          <w:bCs/>
          <w:spacing w:val="-1"/>
        </w:rPr>
        <w:t>распред</w:t>
      </w:r>
      <w:r>
        <w:rPr>
          <w:rFonts w:ascii="Courier New" w:hAnsi="Courier New" w:cs="Courier New"/>
          <w:b/>
          <w:bCs/>
          <w:spacing w:val="-1"/>
        </w:rPr>
        <w:t>е</w:t>
      </w:r>
      <w:r>
        <w:rPr>
          <w:rFonts w:ascii="Courier New" w:hAnsi="Courier New" w:cs="Courier New"/>
          <w:b/>
          <w:bCs/>
          <w:spacing w:val="-1"/>
        </w:rPr>
        <w:t>лени</w:t>
      </w:r>
      <w:r>
        <w:rPr>
          <w:rFonts w:ascii="Courier New" w:hAnsi="Courier New" w:cs="Courier New"/>
          <w:b/>
          <w:bCs/>
        </w:rPr>
        <w:t>е</w:t>
      </w:r>
      <w:r w:rsidRPr="00EB1FBC">
        <w:rPr>
          <w:rFonts w:ascii="Courier New" w:hAnsi="Courier New" w:cs="Courier New"/>
          <w:b/>
          <w:bCs/>
          <w:lang w:val="en-US"/>
        </w:rPr>
        <w:t>,</w:t>
      </w:r>
      <w:r w:rsidRPr="00EB1FBC">
        <w:rPr>
          <w:rFonts w:ascii="Courier New" w:hAnsi="Courier New" w:cs="Courier New"/>
          <w:b/>
          <w:bCs/>
          <w:spacing w:val="-1"/>
          <w:lang w:val="en-US"/>
        </w:rPr>
        <w:t xml:space="preserve"> sigma=0.01,1,5)",</w:t>
      </w:r>
      <w:proofErr w:type="spellStart"/>
      <w:r w:rsidRPr="00EB1FBC">
        <w:rPr>
          <w:rFonts w:ascii="Courier New" w:hAnsi="Courier New" w:cs="Courier New"/>
          <w:b/>
          <w:bCs/>
          <w:spacing w:val="-1"/>
          <w:lang w:val="en-US"/>
        </w:rPr>
        <w:t>titlefont</w:t>
      </w:r>
      <w:proofErr w:type="spellEnd"/>
      <w:r w:rsidRPr="00EB1FBC">
        <w:rPr>
          <w:rFonts w:ascii="Courier New" w:hAnsi="Courier New" w:cs="Courier New"/>
          <w:b/>
          <w:bCs/>
          <w:spacing w:val="-1"/>
          <w:lang w:val="en-US"/>
        </w:rPr>
        <w:t>=[TIMES,ROMAN,12]);</w:t>
      </w:r>
    </w:p>
    <w:p w:rsidR="00EB1FBC" w:rsidRPr="00EB1FBC" w:rsidRDefault="00EB1FBC" w:rsidP="00EB1FBC">
      <w:pPr>
        <w:kinsoku w:val="0"/>
        <w:overflowPunct w:val="0"/>
        <w:spacing w:before="9" w:line="110" w:lineRule="exact"/>
        <w:rPr>
          <w:sz w:val="11"/>
          <w:szCs w:val="11"/>
          <w:lang w:val="en-US"/>
        </w:rPr>
      </w:pPr>
    </w:p>
    <w:p w:rsidR="00EB1FBC" w:rsidRPr="00EB1FBC" w:rsidRDefault="00EB1FBC" w:rsidP="00EB1FBC">
      <w:pPr>
        <w:kinsoku w:val="0"/>
        <w:overflowPunct w:val="0"/>
        <w:spacing w:line="200" w:lineRule="exact"/>
        <w:rPr>
          <w:sz w:val="20"/>
          <w:szCs w:val="20"/>
          <w:lang w:val="en-US"/>
        </w:rPr>
      </w:pPr>
    </w:p>
    <w:p w:rsidR="00EB1FBC" w:rsidRDefault="00EB1FBC" w:rsidP="00EB1FBC">
      <w:pPr>
        <w:pStyle w:val="a8"/>
        <w:kinsoku w:val="0"/>
        <w:overflowPunct w:val="0"/>
        <w:ind w:left="114"/>
      </w:pPr>
      <w:r>
        <w:t>Результат</w:t>
      </w:r>
      <w:r>
        <w:rPr>
          <w:spacing w:val="-12"/>
        </w:rPr>
        <w:t xml:space="preserve"> </w:t>
      </w:r>
      <w:r>
        <w:t>выполнения</w:t>
      </w:r>
      <w:r>
        <w:rPr>
          <w:spacing w:val="-12"/>
        </w:rPr>
        <w:t xml:space="preserve"> </w:t>
      </w:r>
      <w:r>
        <w:t>команды</w:t>
      </w:r>
      <w:r>
        <w:rPr>
          <w:spacing w:val="-10"/>
        </w:rPr>
        <w:t xml:space="preserve"> </w:t>
      </w:r>
      <w:r>
        <w:t>представлен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рисунке</w:t>
      </w:r>
      <w:r>
        <w:rPr>
          <w:spacing w:val="-12"/>
        </w:rPr>
        <w:t xml:space="preserve"> </w:t>
      </w:r>
      <w:r>
        <w:t>1.12.</w:t>
      </w: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EB1FBC" w:rsidRDefault="00796673" w:rsidP="00EB1FBC">
      <w:pPr>
        <w:pStyle w:val="a8"/>
        <w:kinsoku w:val="0"/>
        <w:overflowPunct w:val="0"/>
        <w:spacing w:before="64" w:line="326" w:lineRule="exact"/>
        <w:ind w:left="3805" w:right="742" w:hanging="3059"/>
        <w:rPr>
          <w:rFonts w:ascii="Symbol" w:hAnsi="Symbol" w:cs="Symbol"/>
          <w:sz w:val="29"/>
          <w:szCs w:val="29"/>
        </w:rPr>
      </w:pPr>
      <w:r w:rsidRPr="00796673">
        <w:rPr>
          <w:noProof/>
        </w:rPr>
        <w:pict>
          <v:group id="_x0000_s1146" style="position:absolute;left:0;text-align:left;margin-left:158.35pt;margin-top:-205.55pt;width:278.6pt;height:209.1pt;z-index:-251606016;mso-position-horizontal-relative:page" coordorigin="3167,-4111" coordsize="5572,4182" o:allowincell="f">
            <v:rect id="_x0000_s1147" style="position:absolute;left:3172;top:-4106;width:5562;height:4172" o:allowincell="f" fillcolor="black" stroked="f">
              <v:path arrowok="t"/>
            </v:rect>
            <v:rect id="_x0000_s1148" style="position:absolute;left:3172;top:-4107;width:5560;height:4180;mso-position-horizontal-relative:page" o:allowincell="f" filled="f" stroked="f">
              <v:textbox inset="0,0,0,0">
                <w:txbxContent>
                  <w:p w:rsidR="00EB1FBC" w:rsidRDefault="00C56DB1" w:rsidP="00EB1FBC">
                    <w:pPr>
                      <w:spacing w:line="4180" w:lineRule="atLeast"/>
                    </w:pPr>
                    <w:r w:rsidRPr="00796673">
                      <w:pict>
                        <v:shape id="_x0000_i1068" type="#_x0000_t75" style="width:278.55pt;height:208.9pt">
                          <v:imagedata r:id="rId111" o:title=""/>
                        </v:shape>
                      </w:pict>
                    </w:r>
                  </w:p>
                  <w:p w:rsidR="00EB1FBC" w:rsidRDefault="00EB1FBC" w:rsidP="00EB1FBC"/>
                </w:txbxContent>
              </v:textbox>
            </v:rect>
            <w10:wrap anchorx="page"/>
          </v:group>
        </w:pict>
      </w:r>
      <w:r w:rsidR="00EB1FBC">
        <w:t>Рисунок</w:t>
      </w:r>
      <w:r w:rsidR="00EB1FBC">
        <w:rPr>
          <w:spacing w:val="-13"/>
        </w:rPr>
        <w:t xml:space="preserve"> </w:t>
      </w:r>
      <w:r w:rsidR="00EB1FBC">
        <w:t>1.12</w:t>
      </w:r>
      <w:r w:rsidR="00EB1FBC">
        <w:rPr>
          <w:spacing w:val="-12"/>
        </w:rPr>
        <w:t xml:space="preserve"> </w:t>
      </w:r>
      <w:r w:rsidR="00EB1FBC">
        <w:t>–</w:t>
      </w:r>
      <w:r w:rsidR="00EB1FBC">
        <w:rPr>
          <w:spacing w:val="-11"/>
        </w:rPr>
        <w:t xml:space="preserve"> </w:t>
      </w:r>
      <w:r w:rsidR="00EB1FBC">
        <w:t>Графики</w:t>
      </w:r>
      <w:r w:rsidR="00EB1FBC">
        <w:rPr>
          <w:spacing w:val="-11"/>
        </w:rPr>
        <w:t xml:space="preserve"> </w:t>
      </w:r>
      <w:r w:rsidR="00EB1FBC">
        <w:rPr>
          <w:spacing w:val="-1"/>
        </w:rPr>
        <w:t>зав</w:t>
      </w:r>
      <w:r w:rsidR="00EB1FBC">
        <w:rPr>
          <w:spacing w:val="1"/>
        </w:rPr>
        <w:t>и</w:t>
      </w:r>
      <w:r w:rsidR="00EB1FBC">
        <w:rPr>
          <w:spacing w:val="-1"/>
        </w:rPr>
        <w:t>симост</w:t>
      </w:r>
      <w:r w:rsidR="00EB1FBC">
        <w:t>и</w:t>
      </w:r>
      <w:r w:rsidR="00EB1FBC">
        <w:rPr>
          <w:spacing w:val="-11"/>
        </w:rPr>
        <w:t xml:space="preserve"> </w:t>
      </w:r>
      <w:r w:rsidR="00EB1FBC">
        <w:t>дифференциальной</w:t>
      </w:r>
      <w:r w:rsidR="00EB1FBC">
        <w:rPr>
          <w:spacing w:val="-10"/>
        </w:rPr>
        <w:t xml:space="preserve"> </w:t>
      </w:r>
      <w:r w:rsidR="00EB1FBC">
        <w:t>энтропии</w:t>
      </w:r>
      <w:r w:rsidR="00EB1FBC">
        <w:rPr>
          <w:spacing w:val="-11"/>
        </w:rPr>
        <w:t xml:space="preserve"> </w:t>
      </w:r>
      <w:r w:rsidR="00EB1FBC">
        <w:rPr>
          <w:spacing w:val="-1"/>
        </w:rPr>
        <w:t>от</w:t>
      </w:r>
      <w:r w:rsidR="00EB1FBC">
        <w:rPr>
          <w:spacing w:val="-1"/>
          <w:w w:val="99"/>
        </w:rPr>
        <w:t xml:space="preserve"> </w:t>
      </w:r>
      <w:r w:rsidR="00EB1FBC">
        <w:t>параметров</w:t>
      </w:r>
      <w:r w:rsidR="00EB1FBC">
        <w:rPr>
          <w:spacing w:val="2"/>
        </w:rPr>
        <w:t xml:space="preserve"> </w:t>
      </w:r>
      <w:r w:rsidR="00EB1FBC">
        <w:rPr>
          <w:rFonts w:ascii="Symbol" w:hAnsi="Symbol" w:cs="Symbol"/>
          <w:sz w:val="29"/>
          <w:szCs w:val="29"/>
        </w:rPr>
        <w:t></w:t>
      </w:r>
      <w:r w:rsidR="00EB1FBC">
        <w:rPr>
          <w:rFonts w:ascii="Symbol" w:hAnsi="Symbol" w:cs="Symbol"/>
          <w:spacing w:val="53"/>
          <w:sz w:val="29"/>
          <w:szCs w:val="29"/>
        </w:rPr>
        <w:t></w:t>
      </w:r>
      <w:r w:rsidR="00EB1FBC">
        <w:t>и</w:t>
      </w:r>
      <w:r w:rsidR="00EB1FBC">
        <w:rPr>
          <w:spacing w:val="25"/>
        </w:rPr>
        <w:t xml:space="preserve"> </w:t>
      </w:r>
      <w:r w:rsidR="00EB1FBC">
        <w:rPr>
          <w:rFonts w:ascii="Symbol" w:hAnsi="Symbol" w:cs="Symbol"/>
          <w:sz w:val="29"/>
          <w:szCs w:val="29"/>
        </w:rPr>
        <w:t></w:t>
      </w: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spacing w:before="2" w:line="200" w:lineRule="exact"/>
        <w:rPr>
          <w:sz w:val="20"/>
          <w:szCs w:val="20"/>
        </w:rPr>
      </w:pPr>
    </w:p>
    <w:p w:rsidR="00EB1FBC" w:rsidRDefault="00EB1FBC" w:rsidP="00EB1FBC">
      <w:pPr>
        <w:pStyle w:val="Heading1"/>
        <w:kinsoku w:val="0"/>
        <w:overflowPunct w:val="0"/>
        <w:ind w:left="2072" w:firstLine="0"/>
        <w:outlineLvl w:val="9"/>
        <w:rPr>
          <w:b w:val="0"/>
          <w:bCs w:val="0"/>
        </w:rPr>
      </w:pPr>
      <w:r>
        <w:t>4.</w:t>
      </w:r>
      <w:r>
        <w:rPr>
          <w:spacing w:val="33"/>
        </w:rPr>
        <w:t xml:space="preserve"> </w:t>
      </w:r>
      <w:r>
        <w:t>ВОП</w:t>
      </w:r>
      <w:r>
        <w:rPr>
          <w:spacing w:val="-2"/>
        </w:rPr>
        <w:t>Р</w:t>
      </w:r>
      <w:r>
        <w:t>ОСЫ</w:t>
      </w:r>
      <w:r>
        <w:rPr>
          <w:spacing w:val="-3"/>
        </w:rPr>
        <w:t xml:space="preserve"> </w:t>
      </w:r>
      <w:r>
        <w:rPr>
          <w:spacing w:val="-1"/>
        </w:rPr>
        <w:t>ДЛ</w:t>
      </w:r>
      <w:r>
        <w:t>Я</w:t>
      </w:r>
      <w:r>
        <w:rPr>
          <w:spacing w:val="-3"/>
        </w:rPr>
        <w:t xml:space="preserve"> </w:t>
      </w:r>
      <w:r>
        <w:t>САМОП</w:t>
      </w:r>
      <w:r>
        <w:rPr>
          <w:spacing w:val="-2"/>
        </w:rPr>
        <w:t>Р</w:t>
      </w:r>
      <w:r>
        <w:t>О</w:t>
      </w:r>
      <w:r>
        <w:rPr>
          <w:spacing w:val="-2"/>
        </w:rPr>
        <w:t>В</w:t>
      </w:r>
      <w:r>
        <w:t>ЕРКИ</w:t>
      </w:r>
    </w:p>
    <w:p w:rsidR="00EB1FBC" w:rsidRDefault="00EB1FBC" w:rsidP="00EB1FBC">
      <w:pPr>
        <w:kinsoku w:val="0"/>
        <w:overflowPunct w:val="0"/>
        <w:spacing w:before="7" w:line="160" w:lineRule="exact"/>
        <w:rPr>
          <w:sz w:val="16"/>
          <w:szCs w:val="16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ind w:left="474"/>
        <w:jc w:val="left"/>
      </w:pPr>
      <w:r>
        <w:rPr>
          <w:spacing w:val="-1"/>
        </w:rPr>
        <w:t>Чт</w:t>
      </w:r>
      <w:r>
        <w:t>о</w:t>
      </w:r>
      <w:r>
        <w:rPr>
          <w:spacing w:val="-12"/>
        </w:rPr>
        <w:t xml:space="preserve"> </w:t>
      </w:r>
      <w:r>
        <w:rPr>
          <w:spacing w:val="-1"/>
        </w:rPr>
        <w:t>так</w:t>
      </w:r>
      <w:r>
        <w:rPr>
          <w:spacing w:val="1"/>
        </w:rPr>
        <w:t>о</w:t>
      </w:r>
      <w:r>
        <w:t>е</w:t>
      </w:r>
      <w:r>
        <w:rPr>
          <w:spacing w:val="-11"/>
        </w:rPr>
        <w:t xml:space="preserve"> </w:t>
      </w:r>
      <w:r>
        <w:t>случайное</w:t>
      </w:r>
      <w:r>
        <w:rPr>
          <w:spacing w:val="-12"/>
        </w:rPr>
        <w:t xml:space="preserve"> </w:t>
      </w:r>
      <w:r>
        <w:t>событи</w:t>
      </w:r>
      <w:r>
        <w:rPr>
          <w:spacing w:val="1"/>
        </w:rPr>
        <w:t>е</w:t>
      </w:r>
      <w:r>
        <w:t>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line="322" w:lineRule="exact"/>
        <w:ind w:left="474"/>
        <w:jc w:val="left"/>
      </w:pPr>
      <w:r>
        <w:rPr>
          <w:spacing w:val="-1"/>
        </w:rPr>
        <w:t>Чт</w:t>
      </w:r>
      <w:r>
        <w:t>о</w:t>
      </w:r>
      <w:r>
        <w:rPr>
          <w:spacing w:val="-10"/>
        </w:rPr>
        <w:t xml:space="preserve"> </w:t>
      </w:r>
      <w:r>
        <w:rPr>
          <w:spacing w:val="-1"/>
        </w:rPr>
        <w:t>так</w:t>
      </w:r>
      <w:r>
        <w:rPr>
          <w:spacing w:val="1"/>
        </w:rPr>
        <w:t>о</w:t>
      </w:r>
      <w:r>
        <w:t>е</w:t>
      </w:r>
      <w:r>
        <w:rPr>
          <w:spacing w:val="-9"/>
        </w:rPr>
        <w:t xml:space="preserve"> </w:t>
      </w:r>
      <w:r>
        <w:t>исход?</w:t>
      </w:r>
      <w:r>
        <w:rPr>
          <w:spacing w:val="-11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понимают</w:t>
      </w:r>
      <w:r>
        <w:rPr>
          <w:spacing w:val="-10"/>
        </w:rPr>
        <w:t xml:space="preserve"> </w:t>
      </w:r>
      <w:r>
        <w:t>под</w:t>
      </w:r>
      <w:r>
        <w:rPr>
          <w:spacing w:val="-10"/>
        </w:rPr>
        <w:t xml:space="preserve"> </w:t>
      </w:r>
      <w:r>
        <w:t>пространст</w:t>
      </w:r>
      <w:r>
        <w:rPr>
          <w:spacing w:val="1"/>
        </w:rPr>
        <w:t>в</w:t>
      </w:r>
      <w:r>
        <w:t>ом</w:t>
      </w:r>
      <w:r>
        <w:rPr>
          <w:spacing w:val="-9"/>
        </w:rPr>
        <w:t xml:space="preserve"> </w:t>
      </w:r>
      <w:r>
        <w:t>исходов?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  <w:tab w:val="left" w:pos="2749"/>
          <w:tab w:val="left" w:pos="4101"/>
          <w:tab w:val="left" w:pos="4743"/>
          <w:tab w:val="left" w:pos="6368"/>
          <w:tab w:val="left" w:pos="8204"/>
        </w:tabs>
        <w:kinsoku w:val="0"/>
        <w:overflowPunct w:val="0"/>
        <w:spacing w:before="3" w:line="322" w:lineRule="exact"/>
        <w:ind w:left="474" w:right="108"/>
        <w:jc w:val="left"/>
      </w:pPr>
      <w:r>
        <w:t>Охарак</w:t>
      </w:r>
      <w:r>
        <w:rPr>
          <w:spacing w:val="1"/>
        </w:rPr>
        <w:t>т</w:t>
      </w:r>
      <w:r>
        <w:t>еризуйте</w:t>
      </w:r>
      <w:r>
        <w:tab/>
        <w:t>операции</w:t>
      </w:r>
      <w:r>
        <w:tab/>
      </w:r>
      <w:r>
        <w:rPr>
          <w:spacing w:val="-1"/>
        </w:rPr>
        <w:t>на</w:t>
      </w:r>
      <w:r>
        <w:t>д</w:t>
      </w:r>
      <w:r>
        <w:tab/>
        <w:t>событиям</w:t>
      </w:r>
      <w:r>
        <w:rPr>
          <w:spacing w:val="2"/>
        </w:rPr>
        <w:t>и</w:t>
      </w:r>
      <w:r>
        <w:t>:</w:t>
      </w:r>
      <w:r>
        <w:tab/>
        <w:t>объединение,</w:t>
      </w:r>
      <w:r>
        <w:tab/>
        <w:t>пересеч</w:t>
      </w:r>
      <w:r>
        <w:t>е</w:t>
      </w:r>
      <w:r>
        <w:t>ни</w:t>
      </w:r>
      <w:r>
        <w:rPr>
          <w:spacing w:val="2"/>
        </w:rPr>
        <w:t>е</w:t>
      </w:r>
      <w:r>
        <w:t>,</w:t>
      </w:r>
      <w:r>
        <w:rPr>
          <w:w w:val="99"/>
        </w:rPr>
        <w:t xml:space="preserve"> </w:t>
      </w:r>
      <w:r>
        <w:t>допо</w:t>
      </w:r>
      <w:r>
        <w:rPr>
          <w:spacing w:val="-2"/>
        </w:rPr>
        <w:t>л</w:t>
      </w:r>
      <w:r>
        <w:t>нение.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line="319" w:lineRule="exact"/>
        <w:ind w:left="474"/>
        <w:jc w:val="left"/>
      </w:pPr>
      <w:r>
        <w:rPr>
          <w:spacing w:val="-1"/>
        </w:rPr>
        <w:t>Чт</w:t>
      </w:r>
      <w:r>
        <w:t>о</w:t>
      </w:r>
      <w:r>
        <w:rPr>
          <w:spacing w:val="-13"/>
        </w:rPr>
        <w:t xml:space="preserve"> </w:t>
      </w:r>
      <w:r>
        <w:t>понимают</w:t>
      </w:r>
      <w:r>
        <w:rPr>
          <w:spacing w:val="-12"/>
        </w:rPr>
        <w:t xml:space="preserve"> </w:t>
      </w:r>
      <w:r>
        <w:t>под</w:t>
      </w:r>
      <w:r>
        <w:rPr>
          <w:spacing w:val="-12"/>
        </w:rPr>
        <w:t xml:space="preserve"> </w:t>
      </w:r>
      <w:r>
        <w:t>вероятностью</w:t>
      </w:r>
      <w:r>
        <w:rPr>
          <w:spacing w:val="-11"/>
        </w:rPr>
        <w:t xml:space="preserve"> </w:t>
      </w:r>
      <w:r>
        <w:t>случайного</w:t>
      </w:r>
      <w:r>
        <w:rPr>
          <w:spacing w:val="-12"/>
        </w:rPr>
        <w:t xml:space="preserve"> </w:t>
      </w:r>
      <w:r>
        <w:t>исход</w:t>
      </w:r>
      <w:r>
        <w:rPr>
          <w:spacing w:val="-1"/>
        </w:rPr>
        <w:t>а</w:t>
      </w:r>
      <w:r>
        <w:t>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line="319" w:lineRule="exact"/>
        <w:ind w:left="474"/>
        <w:jc w:val="left"/>
        <w:sectPr w:rsidR="00EB1FBC">
          <w:type w:val="continuous"/>
          <w:pgSz w:w="11900" w:h="16840"/>
          <w:pgMar w:top="1080" w:right="1020" w:bottom="940" w:left="1020" w:header="720" w:footer="720" w:gutter="0"/>
          <w:cols w:space="720" w:equalWidth="0">
            <w:col w:w="9860"/>
          </w:cols>
          <w:noEndnote/>
        </w:sectPr>
      </w:pP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before="70"/>
        <w:ind w:left="474"/>
        <w:jc w:val="left"/>
      </w:pPr>
      <w:r>
        <w:rPr>
          <w:spacing w:val="-1"/>
        </w:rPr>
        <w:lastRenderedPageBreak/>
        <w:t>Чт</w:t>
      </w:r>
      <w:r>
        <w:t>о</w:t>
      </w:r>
      <w:r>
        <w:rPr>
          <w:spacing w:val="-13"/>
        </w:rPr>
        <w:t xml:space="preserve"> </w:t>
      </w:r>
      <w:r>
        <w:t>понимают</w:t>
      </w:r>
      <w:r>
        <w:rPr>
          <w:spacing w:val="-12"/>
        </w:rPr>
        <w:t xml:space="preserve"> </w:t>
      </w:r>
      <w:r>
        <w:t>под</w:t>
      </w:r>
      <w:r>
        <w:rPr>
          <w:spacing w:val="-13"/>
        </w:rPr>
        <w:t xml:space="preserve"> </w:t>
      </w:r>
      <w:r>
        <w:t>вероятностью</w:t>
      </w:r>
      <w:r>
        <w:rPr>
          <w:spacing w:val="-11"/>
        </w:rPr>
        <w:t xml:space="preserve"> </w:t>
      </w:r>
      <w:r>
        <w:t>случайного</w:t>
      </w:r>
      <w:r>
        <w:rPr>
          <w:spacing w:val="-13"/>
        </w:rPr>
        <w:t xml:space="preserve"> </w:t>
      </w:r>
      <w:r>
        <w:t>события?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line="322" w:lineRule="exact"/>
        <w:ind w:left="474"/>
        <w:jc w:val="left"/>
      </w:pPr>
      <w:r>
        <w:rPr>
          <w:spacing w:val="-1"/>
        </w:rPr>
        <w:t>Чт</w:t>
      </w:r>
      <w:r>
        <w:t>о</w:t>
      </w:r>
      <w:r>
        <w:rPr>
          <w:spacing w:val="-12"/>
        </w:rPr>
        <w:t xml:space="preserve"> </w:t>
      </w:r>
      <w:r>
        <w:rPr>
          <w:spacing w:val="-1"/>
        </w:rPr>
        <w:t>так</w:t>
      </w:r>
      <w:r>
        <w:rPr>
          <w:spacing w:val="1"/>
        </w:rPr>
        <w:t>о</w:t>
      </w:r>
      <w:r>
        <w:t>е</w:t>
      </w:r>
      <w:r>
        <w:rPr>
          <w:spacing w:val="-11"/>
        </w:rPr>
        <w:t xml:space="preserve"> </w:t>
      </w:r>
      <w:r>
        <w:t>случайная</w:t>
      </w:r>
      <w:r>
        <w:rPr>
          <w:spacing w:val="-12"/>
        </w:rPr>
        <w:t xml:space="preserve"> </w:t>
      </w:r>
      <w:r>
        <w:t>величи</w:t>
      </w:r>
      <w:r>
        <w:rPr>
          <w:spacing w:val="1"/>
        </w:rPr>
        <w:t>н</w:t>
      </w:r>
      <w:r>
        <w:t>а?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before="1"/>
        <w:ind w:left="474"/>
        <w:jc w:val="left"/>
      </w:pPr>
      <w:r>
        <w:t>Какие</w:t>
      </w:r>
      <w:r>
        <w:rPr>
          <w:spacing w:val="-15"/>
        </w:rPr>
        <w:t xml:space="preserve"> </w:t>
      </w:r>
      <w:r>
        <w:rPr>
          <w:spacing w:val="-1"/>
        </w:rPr>
        <w:t>сл</w:t>
      </w:r>
      <w:r>
        <w:rPr>
          <w:spacing w:val="1"/>
        </w:rPr>
        <w:t>у</w:t>
      </w:r>
      <w:r>
        <w:rPr>
          <w:spacing w:val="-1"/>
        </w:rPr>
        <w:t>чайны</w:t>
      </w:r>
      <w:r>
        <w:t>е</w:t>
      </w:r>
      <w:r>
        <w:rPr>
          <w:spacing w:val="-16"/>
        </w:rPr>
        <w:t xml:space="preserve"> </w:t>
      </w:r>
      <w:r>
        <w:t>величины</w:t>
      </w:r>
      <w:r>
        <w:rPr>
          <w:spacing w:val="-14"/>
        </w:rPr>
        <w:t xml:space="preserve"> </w:t>
      </w:r>
      <w:r>
        <w:t>называют</w:t>
      </w:r>
      <w:r>
        <w:rPr>
          <w:spacing w:val="-15"/>
        </w:rPr>
        <w:t xml:space="preserve"> </w:t>
      </w:r>
      <w:r>
        <w:t>непрерывным</w:t>
      </w:r>
      <w:r>
        <w:rPr>
          <w:spacing w:val="2"/>
        </w:rPr>
        <w:t>и</w:t>
      </w:r>
      <w:r>
        <w:t>?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</w:tabs>
        <w:kinsoku w:val="0"/>
        <w:overflowPunct w:val="0"/>
        <w:spacing w:line="322" w:lineRule="exact"/>
        <w:ind w:left="474"/>
        <w:jc w:val="left"/>
      </w:pPr>
      <w:r>
        <w:t>Охарак</w:t>
      </w:r>
      <w:r>
        <w:rPr>
          <w:spacing w:val="1"/>
        </w:rPr>
        <w:t>т</w:t>
      </w:r>
      <w:r>
        <w:t>еризуйте</w:t>
      </w:r>
      <w:r>
        <w:rPr>
          <w:spacing w:val="-15"/>
        </w:rPr>
        <w:t xml:space="preserve"> </w:t>
      </w:r>
      <w:r>
        <w:t>дифференциальный</w:t>
      </w:r>
      <w:r>
        <w:rPr>
          <w:spacing w:val="-13"/>
        </w:rPr>
        <w:t xml:space="preserve"> </w:t>
      </w:r>
      <w:r>
        <w:t>з</w:t>
      </w:r>
      <w:r>
        <w:rPr>
          <w:spacing w:val="-1"/>
        </w:rPr>
        <w:t>а</w:t>
      </w:r>
      <w:r>
        <w:t>кон</w:t>
      </w:r>
      <w:r>
        <w:rPr>
          <w:spacing w:val="-15"/>
        </w:rPr>
        <w:t xml:space="preserve"> </w:t>
      </w:r>
      <w:r>
        <w:t>распределения</w:t>
      </w:r>
      <w:r>
        <w:rPr>
          <w:spacing w:val="-12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rPr>
          <w:spacing w:val="-1"/>
        </w:rPr>
        <w:t>ег</w:t>
      </w:r>
      <w:r>
        <w:t>о</w:t>
      </w:r>
      <w:r>
        <w:rPr>
          <w:spacing w:val="-14"/>
        </w:rPr>
        <w:t xml:space="preserve"> </w:t>
      </w:r>
      <w:r>
        <w:t>свойства.</w:t>
      </w:r>
    </w:p>
    <w:p w:rsidR="00EB1FBC" w:rsidRDefault="00EB1FBC" w:rsidP="00EB1FBC">
      <w:pPr>
        <w:pStyle w:val="a8"/>
        <w:numPr>
          <w:ilvl w:val="0"/>
          <w:numId w:val="26"/>
        </w:numPr>
        <w:tabs>
          <w:tab w:val="left" w:pos="474"/>
          <w:tab w:val="left" w:pos="2792"/>
          <w:tab w:val="left" w:pos="4751"/>
          <w:tab w:val="left" w:pos="6134"/>
          <w:tab w:val="left" w:pos="8163"/>
        </w:tabs>
        <w:kinsoku w:val="0"/>
        <w:overflowPunct w:val="0"/>
        <w:spacing w:before="3" w:line="322" w:lineRule="exact"/>
        <w:ind w:left="473" w:right="108"/>
        <w:jc w:val="left"/>
      </w:pPr>
      <w:r>
        <w:t>Охарак</w:t>
      </w:r>
      <w:r>
        <w:rPr>
          <w:spacing w:val="1"/>
        </w:rPr>
        <w:t>т</w:t>
      </w:r>
      <w:r>
        <w:t>еризуйте</w:t>
      </w:r>
      <w:r>
        <w:tab/>
        <w:t>интегральную</w:t>
      </w:r>
      <w:r>
        <w:tab/>
        <w:t>функцию</w:t>
      </w:r>
      <w:r>
        <w:tab/>
        <w:t>распределения</w:t>
      </w:r>
      <w:r>
        <w:tab/>
      </w:r>
      <w:r>
        <w:rPr>
          <w:w w:val="95"/>
        </w:rPr>
        <w:t>непрерывной</w:t>
      </w:r>
      <w:r>
        <w:rPr>
          <w:w w:val="99"/>
        </w:rPr>
        <w:t xml:space="preserve"> </w:t>
      </w:r>
      <w:r>
        <w:t>случайной</w:t>
      </w:r>
      <w:r>
        <w:rPr>
          <w:spacing w:val="-26"/>
        </w:rPr>
        <w:t xml:space="preserve"> </w:t>
      </w:r>
      <w:r>
        <w:t>величин</w:t>
      </w:r>
      <w:r>
        <w:rPr>
          <w:spacing w:val="1"/>
        </w:rPr>
        <w:t>ы</w:t>
      </w:r>
      <w:r>
        <w:t>.</w:t>
      </w:r>
    </w:p>
    <w:p w:rsidR="00EB1FBC" w:rsidRDefault="00EB1FBC" w:rsidP="00EB1FBC">
      <w:pPr>
        <w:pStyle w:val="a8"/>
        <w:numPr>
          <w:ilvl w:val="0"/>
          <w:numId w:val="25"/>
        </w:numPr>
        <w:tabs>
          <w:tab w:val="left" w:pos="394"/>
        </w:tabs>
        <w:kinsoku w:val="0"/>
        <w:overflowPunct w:val="0"/>
        <w:spacing w:line="322" w:lineRule="exact"/>
        <w:ind w:left="473" w:right="108" w:hanging="360"/>
      </w:pPr>
      <w:r>
        <w:rPr>
          <w:spacing w:val="9"/>
        </w:rPr>
        <w:t>.</w:t>
      </w:r>
      <w:r>
        <w:t>Перечислите</w:t>
      </w:r>
      <w:r>
        <w:rPr>
          <w:spacing w:val="37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охарактеризуйте</w:t>
      </w:r>
      <w:r>
        <w:rPr>
          <w:spacing w:val="38"/>
        </w:rPr>
        <w:t xml:space="preserve"> </w:t>
      </w:r>
      <w:r>
        <w:t>числовые</w:t>
      </w:r>
      <w:r>
        <w:rPr>
          <w:spacing w:val="37"/>
        </w:rPr>
        <w:t xml:space="preserve"> </w:t>
      </w:r>
      <w:r>
        <w:t>характеристики</w:t>
      </w:r>
      <w:r>
        <w:rPr>
          <w:spacing w:val="40"/>
        </w:rPr>
        <w:t xml:space="preserve"> </w:t>
      </w:r>
      <w:r>
        <w:t>непрерывных</w:t>
      </w:r>
      <w:r>
        <w:rPr>
          <w:w w:val="99"/>
        </w:rPr>
        <w:t xml:space="preserve"> </w:t>
      </w:r>
      <w:r>
        <w:t>случайных</w:t>
      </w:r>
      <w:r>
        <w:rPr>
          <w:spacing w:val="35"/>
        </w:rPr>
        <w:t xml:space="preserve"> </w:t>
      </w:r>
      <w:r>
        <w:rPr>
          <w:spacing w:val="-1"/>
        </w:rPr>
        <w:t>велич</w:t>
      </w:r>
      <w:r>
        <w:rPr>
          <w:spacing w:val="1"/>
        </w:rPr>
        <w:t>ин</w:t>
      </w:r>
      <w:r>
        <w:t>:</w:t>
      </w:r>
      <w:r>
        <w:rPr>
          <w:spacing w:val="35"/>
        </w:rPr>
        <w:t xml:space="preserve"> </w:t>
      </w:r>
      <w:r>
        <w:rPr>
          <w:spacing w:val="-1"/>
        </w:rPr>
        <w:t>моме</w:t>
      </w:r>
      <w:r>
        <w:rPr>
          <w:spacing w:val="1"/>
        </w:rPr>
        <w:t>н</w:t>
      </w:r>
      <w:r>
        <w:t>т</w:t>
      </w:r>
      <w:r>
        <w:rPr>
          <w:spacing w:val="1"/>
        </w:rPr>
        <w:t>ы</w:t>
      </w:r>
      <w:r>
        <w:t>,</w:t>
      </w:r>
      <w:r>
        <w:rPr>
          <w:spacing w:val="34"/>
        </w:rPr>
        <w:t xml:space="preserve"> </w:t>
      </w:r>
      <w:r>
        <w:t>ма</w:t>
      </w:r>
      <w:r>
        <w:rPr>
          <w:spacing w:val="1"/>
        </w:rPr>
        <w:t>т</w:t>
      </w:r>
      <w:r>
        <w:t>ематическое</w:t>
      </w:r>
      <w:r>
        <w:rPr>
          <w:spacing w:val="36"/>
        </w:rPr>
        <w:t xml:space="preserve"> </w:t>
      </w:r>
      <w:r>
        <w:t>ожидание,</w:t>
      </w:r>
      <w:r>
        <w:rPr>
          <w:spacing w:val="34"/>
        </w:rPr>
        <w:t xml:space="preserve"> </w:t>
      </w:r>
      <w:r>
        <w:rPr>
          <w:spacing w:val="-1"/>
        </w:rPr>
        <w:t>дис</w:t>
      </w:r>
      <w:r>
        <w:rPr>
          <w:spacing w:val="1"/>
        </w:rPr>
        <w:t>п</w:t>
      </w:r>
      <w:r>
        <w:rPr>
          <w:spacing w:val="-1"/>
        </w:rPr>
        <w:t>ерси</w:t>
      </w:r>
      <w:r>
        <w:rPr>
          <w:spacing w:val="1"/>
        </w:rPr>
        <w:t>я</w:t>
      </w:r>
      <w:r>
        <w:t>,</w:t>
      </w:r>
      <w:r>
        <w:rPr>
          <w:spacing w:val="35"/>
        </w:rPr>
        <w:t xml:space="preserve"> </w:t>
      </w:r>
      <w:r>
        <w:rPr>
          <w:spacing w:val="-1"/>
        </w:rPr>
        <w:t>сре</w:t>
      </w:r>
      <w:proofErr w:type="gramStart"/>
      <w:r>
        <w:rPr>
          <w:spacing w:val="1"/>
        </w:rPr>
        <w:t>д</w:t>
      </w:r>
      <w:r>
        <w:t>-</w:t>
      </w:r>
      <w:proofErr w:type="gramEnd"/>
      <w:r>
        <w:rPr>
          <w:w w:val="99"/>
        </w:rPr>
        <w:t xml:space="preserve"> </w:t>
      </w:r>
      <w:r>
        <w:rPr>
          <w:spacing w:val="-1"/>
        </w:rPr>
        <w:t>не</w:t>
      </w:r>
      <w:r>
        <w:t xml:space="preserve">е 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ква</w:t>
      </w:r>
      <w:r>
        <w:rPr>
          <w:spacing w:val="1"/>
        </w:rPr>
        <w:t>д</w:t>
      </w:r>
      <w:r>
        <w:rPr>
          <w:spacing w:val="-1"/>
        </w:rPr>
        <w:t>ратическ</w:t>
      </w:r>
      <w:r>
        <w:rPr>
          <w:spacing w:val="1"/>
        </w:rPr>
        <w:t>о</w:t>
      </w:r>
      <w:r>
        <w:t>е</w:t>
      </w:r>
      <w:proofErr w:type="spellEnd"/>
      <w:r>
        <w:t xml:space="preserve"> </w:t>
      </w:r>
      <w:r>
        <w:rPr>
          <w:spacing w:val="15"/>
        </w:rPr>
        <w:t xml:space="preserve"> </w:t>
      </w:r>
      <w:r>
        <w:t xml:space="preserve">отклонение, </w:t>
      </w:r>
      <w:r>
        <w:rPr>
          <w:spacing w:val="14"/>
        </w:rPr>
        <w:t xml:space="preserve"> </w:t>
      </w:r>
      <w:r>
        <w:t xml:space="preserve">коэффициент </w:t>
      </w:r>
      <w:r>
        <w:rPr>
          <w:spacing w:val="14"/>
        </w:rPr>
        <w:t xml:space="preserve"> </w:t>
      </w:r>
      <w:r>
        <w:rPr>
          <w:spacing w:val="-1"/>
        </w:rPr>
        <w:t>ас</w:t>
      </w:r>
      <w:r>
        <w:rPr>
          <w:spacing w:val="1"/>
        </w:rPr>
        <w:t>и</w:t>
      </w:r>
      <w:r>
        <w:rPr>
          <w:spacing w:val="-1"/>
        </w:rPr>
        <w:t>мме</w:t>
      </w:r>
      <w:r>
        <w:rPr>
          <w:spacing w:val="1"/>
        </w:rPr>
        <w:t>т</w:t>
      </w:r>
      <w:r>
        <w:rPr>
          <w:spacing w:val="-1"/>
        </w:rPr>
        <w:t>ри</w:t>
      </w:r>
      <w:r>
        <w:rPr>
          <w:spacing w:val="2"/>
        </w:rPr>
        <w:t>и</w:t>
      </w:r>
      <w:r>
        <w:t xml:space="preserve">, </w:t>
      </w:r>
      <w:r>
        <w:rPr>
          <w:spacing w:val="13"/>
        </w:rPr>
        <w:t xml:space="preserve"> </w:t>
      </w:r>
      <w:r>
        <w:t>коэффициент</w:t>
      </w:r>
    </w:p>
    <w:p w:rsidR="00EB1FBC" w:rsidRDefault="00EB1FBC" w:rsidP="00EB1FBC">
      <w:pPr>
        <w:pStyle w:val="a8"/>
        <w:kinsoku w:val="0"/>
        <w:overflowPunct w:val="0"/>
        <w:spacing w:line="319" w:lineRule="exact"/>
        <w:ind w:left="473" w:right="107"/>
      </w:pPr>
      <w:r>
        <w:t>эксцесса.</w:t>
      </w:r>
    </w:p>
    <w:p w:rsidR="00EB1FBC" w:rsidRDefault="00EB1FBC" w:rsidP="00EB1FBC">
      <w:pPr>
        <w:pStyle w:val="a8"/>
        <w:numPr>
          <w:ilvl w:val="0"/>
          <w:numId w:val="25"/>
        </w:numPr>
        <w:tabs>
          <w:tab w:val="left" w:pos="394"/>
        </w:tabs>
        <w:kinsoku w:val="0"/>
        <w:overflowPunct w:val="0"/>
        <w:spacing w:line="322" w:lineRule="exact"/>
        <w:ind w:left="394"/>
        <w:jc w:val="left"/>
      </w:pPr>
      <w:r>
        <w:rPr>
          <w:spacing w:val="9"/>
        </w:rPr>
        <w:t>.</w:t>
      </w:r>
      <w:r>
        <w:rPr>
          <w:spacing w:val="-1"/>
        </w:rPr>
        <w:t>Чт</w:t>
      </w:r>
      <w:r>
        <w:t>о</w:t>
      </w:r>
      <w:r>
        <w:rPr>
          <w:spacing w:val="-18"/>
        </w:rPr>
        <w:t xml:space="preserve"> </w:t>
      </w:r>
      <w:r>
        <w:t>называют</w:t>
      </w:r>
      <w:r>
        <w:rPr>
          <w:spacing w:val="-18"/>
        </w:rPr>
        <w:t xml:space="preserve"> </w:t>
      </w:r>
      <w:r>
        <w:t>дифференциальной</w:t>
      </w:r>
      <w:r>
        <w:rPr>
          <w:spacing w:val="-17"/>
        </w:rPr>
        <w:t xml:space="preserve"> </w:t>
      </w:r>
      <w:r>
        <w:t>энтропией?</w:t>
      </w:r>
    </w:p>
    <w:p w:rsidR="00EB1FBC" w:rsidRDefault="00EB1FBC" w:rsidP="00EB1FBC">
      <w:pPr>
        <w:pStyle w:val="a8"/>
        <w:numPr>
          <w:ilvl w:val="0"/>
          <w:numId w:val="25"/>
        </w:numPr>
        <w:tabs>
          <w:tab w:val="left" w:pos="394"/>
          <w:tab w:val="left" w:pos="1577"/>
          <w:tab w:val="left" w:pos="2462"/>
          <w:tab w:val="left" w:pos="3500"/>
          <w:tab w:val="left" w:pos="5007"/>
          <w:tab w:val="left" w:pos="6647"/>
          <w:tab w:val="left" w:pos="8167"/>
          <w:tab w:val="left" w:pos="9601"/>
        </w:tabs>
        <w:kinsoku w:val="0"/>
        <w:overflowPunct w:val="0"/>
        <w:spacing w:before="3" w:line="322" w:lineRule="exact"/>
        <w:ind w:left="474" w:right="109" w:hanging="360"/>
        <w:jc w:val="left"/>
      </w:pPr>
      <w:r>
        <w:rPr>
          <w:spacing w:val="9"/>
        </w:rPr>
        <w:t>.</w:t>
      </w:r>
      <w:r>
        <w:t>Какова</w:t>
      </w:r>
      <w:r>
        <w:tab/>
      </w:r>
      <w:r>
        <w:rPr>
          <w:spacing w:val="-1"/>
        </w:rPr>
        <w:t>свя</w:t>
      </w:r>
      <w:r>
        <w:rPr>
          <w:spacing w:val="1"/>
        </w:rPr>
        <w:t>з</w:t>
      </w:r>
      <w:r>
        <w:t>ь</w:t>
      </w:r>
      <w:r>
        <w:tab/>
        <w:t>между</w:t>
      </w:r>
      <w:r>
        <w:tab/>
        <w:t>энтропией</w:t>
      </w:r>
      <w:r>
        <w:tab/>
        <w:t>дискретной</w:t>
      </w:r>
      <w:r>
        <w:tab/>
        <w:t>случайной</w:t>
      </w:r>
      <w:r>
        <w:tab/>
        <w:t>величины</w:t>
      </w:r>
      <w:r>
        <w:tab/>
        <w:t>и</w:t>
      </w:r>
      <w:r>
        <w:rPr>
          <w:w w:val="99"/>
        </w:rPr>
        <w:t xml:space="preserve"> </w:t>
      </w:r>
      <w:r>
        <w:t>дифференциальной</w:t>
      </w:r>
      <w:r>
        <w:rPr>
          <w:spacing w:val="-35"/>
        </w:rPr>
        <w:t xml:space="preserve"> </w:t>
      </w:r>
      <w:r>
        <w:t>энтропией?</w:t>
      </w:r>
    </w:p>
    <w:p w:rsidR="00EB1FBC" w:rsidRDefault="00EB1FBC" w:rsidP="00EB1FBC">
      <w:pPr>
        <w:pStyle w:val="a8"/>
        <w:numPr>
          <w:ilvl w:val="0"/>
          <w:numId w:val="25"/>
        </w:numPr>
        <w:tabs>
          <w:tab w:val="left" w:pos="394"/>
        </w:tabs>
        <w:kinsoku w:val="0"/>
        <w:overflowPunct w:val="0"/>
        <w:spacing w:line="318" w:lineRule="exact"/>
        <w:ind w:left="394"/>
        <w:jc w:val="left"/>
      </w:pPr>
      <w:r>
        <w:rPr>
          <w:spacing w:val="9"/>
        </w:rPr>
        <w:t>.</w:t>
      </w:r>
      <w:r>
        <w:t>Перечислите</w:t>
      </w:r>
      <w:r>
        <w:rPr>
          <w:spacing w:val="-21"/>
        </w:rPr>
        <w:t xml:space="preserve"> </w:t>
      </w:r>
      <w:r>
        <w:t>сво</w:t>
      </w:r>
      <w:r>
        <w:rPr>
          <w:spacing w:val="1"/>
        </w:rPr>
        <w:t>й</w:t>
      </w:r>
      <w:r>
        <w:t>ства</w:t>
      </w:r>
      <w:r>
        <w:rPr>
          <w:spacing w:val="-21"/>
        </w:rPr>
        <w:t xml:space="preserve"> </w:t>
      </w:r>
      <w:r>
        <w:t>дифференциальной</w:t>
      </w:r>
      <w:r>
        <w:rPr>
          <w:spacing w:val="-20"/>
        </w:rPr>
        <w:t xml:space="preserve"> </w:t>
      </w:r>
      <w:r>
        <w:t>энтропии.</w:t>
      </w:r>
    </w:p>
    <w:p w:rsidR="00EB1FBC" w:rsidRDefault="00EB1FBC" w:rsidP="00EB1FBC">
      <w:pPr>
        <w:pStyle w:val="a8"/>
        <w:tabs>
          <w:tab w:val="left" w:pos="394"/>
        </w:tabs>
        <w:kinsoku w:val="0"/>
        <w:overflowPunct w:val="0"/>
        <w:spacing w:line="318" w:lineRule="exact"/>
        <w:jc w:val="left"/>
      </w:pPr>
    </w:p>
    <w:p w:rsidR="00EB1FBC" w:rsidRDefault="00EB1FBC" w:rsidP="00EB1FBC">
      <w:pPr>
        <w:pStyle w:val="a8"/>
        <w:tabs>
          <w:tab w:val="left" w:pos="394"/>
        </w:tabs>
        <w:kinsoku w:val="0"/>
        <w:overflowPunct w:val="0"/>
        <w:spacing w:line="318" w:lineRule="exact"/>
        <w:jc w:val="left"/>
      </w:pPr>
    </w:p>
    <w:p w:rsidR="00EB1FBC" w:rsidRDefault="00EB1FBC" w:rsidP="00EB1FBC">
      <w:pPr>
        <w:pStyle w:val="a8"/>
        <w:tabs>
          <w:tab w:val="left" w:pos="394"/>
        </w:tabs>
        <w:kinsoku w:val="0"/>
        <w:overflowPunct w:val="0"/>
        <w:spacing w:line="318" w:lineRule="exact"/>
        <w:jc w:val="left"/>
      </w:pPr>
    </w:p>
    <w:p w:rsidR="00EB1FBC" w:rsidRPr="00252FB1" w:rsidRDefault="00EB1FBC" w:rsidP="00252FB1">
      <w:pPr>
        <w:jc w:val="center"/>
        <w:rPr>
          <w:b/>
          <w:color w:val="000000"/>
          <w:sz w:val="28"/>
          <w:szCs w:val="23"/>
        </w:rPr>
      </w:pPr>
      <w:r>
        <w:br w:type="page"/>
      </w:r>
      <w:r w:rsidR="00252FB1" w:rsidRPr="00252FB1">
        <w:rPr>
          <w:b/>
          <w:color w:val="000000"/>
          <w:sz w:val="28"/>
          <w:szCs w:val="23"/>
        </w:rPr>
        <w:lastRenderedPageBreak/>
        <w:t>Лабораторная работа №4</w:t>
      </w:r>
    </w:p>
    <w:p w:rsidR="00252FB1" w:rsidRDefault="00252FB1" w:rsidP="00252FB1">
      <w:pPr>
        <w:jc w:val="center"/>
        <w:rPr>
          <w:b/>
          <w:color w:val="000000"/>
          <w:sz w:val="28"/>
          <w:szCs w:val="23"/>
        </w:rPr>
      </w:pPr>
      <w:r w:rsidRPr="00252FB1">
        <w:rPr>
          <w:b/>
          <w:color w:val="000000"/>
          <w:sz w:val="28"/>
          <w:szCs w:val="23"/>
        </w:rPr>
        <w:t>Представление непрерывных периодических сигналов тригонометрическим р</w:t>
      </w:r>
      <w:r w:rsidRPr="00252FB1">
        <w:rPr>
          <w:b/>
          <w:color w:val="000000"/>
          <w:sz w:val="28"/>
          <w:szCs w:val="23"/>
        </w:rPr>
        <w:t>я</w:t>
      </w:r>
      <w:r w:rsidRPr="00252FB1">
        <w:rPr>
          <w:b/>
          <w:color w:val="000000"/>
          <w:sz w:val="28"/>
          <w:szCs w:val="23"/>
        </w:rPr>
        <w:t>дом Фурье</w:t>
      </w:r>
    </w:p>
    <w:p w:rsidR="00252FB1" w:rsidRDefault="00252FB1" w:rsidP="00252FB1">
      <w:pPr>
        <w:jc w:val="center"/>
        <w:rPr>
          <w:b/>
          <w:color w:val="000000"/>
          <w:sz w:val="28"/>
          <w:szCs w:val="23"/>
        </w:rPr>
      </w:pPr>
    </w:p>
    <w:p w:rsidR="00252FB1" w:rsidRPr="00252FB1" w:rsidRDefault="00252FB1" w:rsidP="00252FB1">
      <w:pPr>
        <w:pStyle w:val="ad"/>
        <w:numPr>
          <w:ilvl w:val="0"/>
          <w:numId w:val="33"/>
        </w:numPr>
        <w:jc w:val="center"/>
        <w:rPr>
          <w:b/>
          <w:color w:val="000000"/>
          <w:sz w:val="28"/>
          <w:szCs w:val="23"/>
        </w:rPr>
      </w:pPr>
      <w:r>
        <w:rPr>
          <w:b/>
          <w:color w:val="000000"/>
          <w:sz w:val="28"/>
          <w:szCs w:val="23"/>
        </w:rPr>
        <w:t>Цель работы</w:t>
      </w: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252FB1" w:rsidRDefault="00252FB1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114"/>
      </w:pPr>
      <w:r>
        <w:t>1.1</w:t>
      </w:r>
      <w:r>
        <w:rPr>
          <w:spacing w:val="-16"/>
        </w:rPr>
        <w:t xml:space="preserve"> </w:t>
      </w:r>
      <w:r>
        <w:t>Изучение</w:t>
      </w:r>
      <w:r>
        <w:rPr>
          <w:spacing w:val="-15"/>
        </w:rPr>
        <w:t xml:space="preserve"> </w:t>
      </w:r>
      <w:r>
        <w:t>преобразования</w:t>
      </w:r>
      <w:r>
        <w:rPr>
          <w:spacing w:val="-14"/>
        </w:rPr>
        <w:t xml:space="preserve"> </w:t>
      </w:r>
      <w:r>
        <w:t>Фурье</w:t>
      </w:r>
      <w:r>
        <w:rPr>
          <w:spacing w:val="-15"/>
        </w:rPr>
        <w:t xml:space="preserve"> </w:t>
      </w:r>
      <w:r>
        <w:t>непрерывных</w:t>
      </w:r>
      <w:r>
        <w:rPr>
          <w:spacing w:val="-14"/>
        </w:rPr>
        <w:t xml:space="preserve"> </w:t>
      </w:r>
      <w:r>
        <w:t>период</w:t>
      </w:r>
      <w:r>
        <w:rPr>
          <w:spacing w:val="-1"/>
        </w:rPr>
        <w:t>ич</w:t>
      </w:r>
      <w:r>
        <w:t>еских</w:t>
      </w:r>
      <w:r>
        <w:rPr>
          <w:spacing w:val="-14"/>
        </w:rPr>
        <w:t xml:space="preserve"> </w:t>
      </w:r>
      <w:r>
        <w:t>с</w:t>
      </w:r>
      <w:r>
        <w:rPr>
          <w:spacing w:val="1"/>
        </w:rPr>
        <w:t>и</w:t>
      </w:r>
      <w:r>
        <w:t>гналов.</w:t>
      </w:r>
    </w:p>
    <w:p w:rsidR="00EB1FBC" w:rsidRDefault="00252FB1" w:rsidP="00EB1FBC">
      <w:pPr>
        <w:pStyle w:val="a8"/>
        <w:kinsoku w:val="0"/>
        <w:overflowPunct w:val="0"/>
        <w:spacing w:before="3" w:line="322" w:lineRule="exact"/>
        <w:ind w:left="114"/>
      </w:pPr>
      <w:r>
        <w:t>1</w:t>
      </w:r>
      <w:r w:rsidR="00EB1FBC">
        <w:t>.2</w:t>
      </w:r>
      <w:r w:rsidR="00EB1FBC">
        <w:rPr>
          <w:spacing w:val="7"/>
        </w:rPr>
        <w:t xml:space="preserve"> </w:t>
      </w:r>
      <w:r w:rsidR="00EB1FBC">
        <w:t>Приобретение</w:t>
      </w:r>
      <w:r w:rsidR="00EB1FBC">
        <w:rPr>
          <w:spacing w:val="7"/>
        </w:rPr>
        <w:t xml:space="preserve"> </w:t>
      </w:r>
      <w:r w:rsidR="00EB1FBC">
        <w:rPr>
          <w:spacing w:val="1"/>
        </w:rPr>
        <w:t>п</w:t>
      </w:r>
      <w:r w:rsidR="00EB1FBC">
        <w:t>рактических</w:t>
      </w:r>
      <w:r w:rsidR="00EB1FBC">
        <w:rPr>
          <w:spacing w:val="8"/>
        </w:rPr>
        <w:t xml:space="preserve"> </w:t>
      </w:r>
      <w:r w:rsidR="00EB1FBC">
        <w:t>навыков</w:t>
      </w:r>
      <w:r w:rsidR="00EB1FBC">
        <w:rPr>
          <w:spacing w:val="8"/>
        </w:rPr>
        <w:t xml:space="preserve"> </w:t>
      </w:r>
      <w:r w:rsidR="00EB1FBC">
        <w:t>разложения</w:t>
      </w:r>
      <w:r w:rsidR="00EB1FBC">
        <w:rPr>
          <w:spacing w:val="8"/>
        </w:rPr>
        <w:t xml:space="preserve"> </w:t>
      </w:r>
      <w:r w:rsidR="00EB1FBC">
        <w:t>неп</w:t>
      </w:r>
      <w:r w:rsidR="00EB1FBC">
        <w:rPr>
          <w:spacing w:val="1"/>
        </w:rPr>
        <w:t>р</w:t>
      </w:r>
      <w:r w:rsidR="00EB1FBC">
        <w:t>ерывных</w:t>
      </w:r>
      <w:r w:rsidR="00EB1FBC">
        <w:rPr>
          <w:spacing w:val="9"/>
        </w:rPr>
        <w:t xml:space="preserve"> </w:t>
      </w:r>
      <w:proofErr w:type="spellStart"/>
      <w:r w:rsidR="00EB1FBC">
        <w:t>периодич</w:t>
      </w:r>
      <w:proofErr w:type="gramStart"/>
      <w:r w:rsidR="00EB1FBC">
        <w:t>е</w:t>
      </w:r>
      <w:proofErr w:type="spellEnd"/>
      <w:r w:rsidR="00EB1FBC">
        <w:t>-</w:t>
      </w:r>
      <w:proofErr w:type="gramEnd"/>
      <w:r w:rsidR="00EB1FBC">
        <w:rPr>
          <w:w w:val="99"/>
        </w:rPr>
        <w:t xml:space="preserve"> </w:t>
      </w:r>
      <w:proofErr w:type="spellStart"/>
      <w:r w:rsidR="00EB1FBC">
        <w:t>ских</w:t>
      </w:r>
      <w:proofErr w:type="spellEnd"/>
      <w:r w:rsidR="00EB1FBC">
        <w:rPr>
          <w:spacing w:val="-11"/>
        </w:rPr>
        <w:t xml:space="preserve"> </w:t>
      </w:r>
      <w:r w:rsidR="00EB1FBC">
        <w:t>сиг</w:t>
      </w:r>
      <w:r w:rsidR="00EB1FBC">
        <w:rPr>
          <w:spacing w:val="1"/>
        </w:rPr>
        <w:t>н</w:t>
      </w:r>
      <w:r w:rsidR="00EB1FBC">
        <w:t>алов</w:t>
      </w:r>
      <w:r w:rsidR="00EB1FBC">
        <w:rPr>
          <w:spacing w:val="-12"/>
        </w:rPr>
        <w:t xml:space="preserve"> </w:t>
      </w:r>
      <w:r w:rsidR="00EB1FBC">
        <w:t>в</w:t>
      </w:r>
      <w:r w:rsidR="00EB1FBC">
        <w:rPr>
          <w:spacing w:val="-11"/>
        </w:rPr>
        <w:t xml:space="preserve"> </w:t>
      </w:r>
      <w:r w:rsidR="00EB1FBC">
        <w:t>тригонометрический</w:t>
      </w:r>
      <w:r w:rsidR="00EB1FBC">
        <w:rPr>
          <w:spacing w:val="-10"/>
        </w:rPr>
        <w:t xml:space="preserve"> </w:t>
      </w:r>
      <w:r w:rsidR="00EB1FBC">
        <w:t>ряд</w:t>
      </w:r>
      <w:r w:rsidR="00EB1FBC">
        <w:rPr>
          <w:spacing w:val="-11"/>
        </w:rPr>
        <w:t xml:space="preserve"> </w:t>
      </w:r>
      <w:r w:rsidR="00EB1FBC">
        <w:t>Фурь</w:t>
      </w:r>
      <w:r w:rsidR="00EB1FBC">
        <w:rPr>
          <w:spacing w:val="-1"/>
        </w:rPr>
        <w:t>е</w:t>
      </w:r>
      <w:r w:rsidR="00EB1FBC">
        <w:t>.</w:t>
      </w:r>
    </w:p>
    <w:p w:rsidR="00EB1FBC" w:rsidRDefault="00EB1FBC" w:rsidP="00EB1FBC">
      <w:pPr>
        <w:kinsoku w:val="0"/>
        <w:overflowPunct w:val="0"/>
        <w:spacing w:before="6" w:line="160" w:lineRule="exact"/>
        <w:rPr>
          <w:sz w:val="16"/>
          <w:szCs w:val="16"/>
        </w:rPr>
      </w:pPr>
    </w:p>
    <w:p w:rsidR="00EB1FBC" w:rsidRPr="00252FB1" w:rsidRDefault="00252FB1" w:rsidP="00252FB1">
      <w:pPr>
        <w:pStyle w:val="4"/>
        <w:keepNext w:val="0"/>
        <w:keepLines w:val="0"/>
        <w:widowControl w:val="0"/>
        <w:numPr>
          <w:ilvl w:val="0"/>
          <w:numId w:val="33"/>
        </w:numPr>
        <w:tabs>
          <w:tab w:val="left" w:pos="4176"/>
        </w:tabs>
        <w:kinsoku w:val="0"/>
        <w:overflowPunct w:val="0"/>
        <w:autoSpaceDE w:val="0"/>
        <w:autoSpaceDN w:val="0"/>
        <w:adjustRightInd w:val="0"/>
        <w:spacing w:before="0"/>
        <w:jc w:val="center"/>
        <w:rPr>
          <w:rFonts w:ascii="Times New Roman" w:hAnsi="Times New Roman" w:cs="Times New Roman"/>
          <w:bCs w:val="0"/>
          <w:i w:val="0"/>
          <w:color w:val="auto"/>
          <w:sz w:val="28"/>
          <w:szCs w:val="28"/>
        </w:rPr>
      </w:pPr>
      <w:r w:rsidRPr="00252FB1">
        <w:rPr>
          <w:rFonts w:ascii="Times New Roman" w:hAnsi="Times New Roman" w:cs="Times New Roman"/>
          <w:bCs w:val="0"/>
          <w:i w:val="0"/>
          <w:color w:val="auto"/>
          <w:sz w:val="28"/>
          <w:szCs w:val="28"/>
        </w:rPr>
        <w:t>Ход работы</w:t>
      </w:r>
    </w:p>
    <w:p w:rsidR="00EB1FBC" w:rsidRDefault="00EB1FBC" w:rsidP="00EB1FBC">
      <w:pPr>
        <w:kinsoku w:val="0"/>
        <w:overflowPunct w:val="0"/>
        <w:spacing w:before="7" w:line="160" w:lineRule="exact"/>
        <w:rPr>
          <w:sz w:val="16"/>
          <w:szCs w:val="16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ind w:left="564"/>
        <w:jc w:val="left"/>
      </w:pPr>
      <w:r>
        <w:t>Получить</w:t>
      </w:r>
      <w:r>
        <w:rPr>
          <w:spacing w:val="-13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преподава</w:t>
      </w:r>
      <w:r>
        <w:rPr>
          <w:spacing w:val="1"/>
        </w:rPr>
        <w:t>т</w:t>
      </w:r>
      <w:r>
        <w:t>еля</w:t>
      </w:r>
      <w:r>
        <w:rPr>
          <w:spacing w:val="-12"/>
        </w:rPr>
        <w:t xml:space="preserve"> </w:t>
      </w:r>
      <w:r>
        <w:t>вари</w:t>
      </w:r>
      <w:r>
        <w:rPr>
          <w:spacing w:val="-1"/>
        </w:rPr>
        <w:t>а</w:t>
      </w:r>
      <w:r>
        <w:t>нт</w:t>
      </w:r>
      <w:r>
        <w:rPr>
          <w:spacing w:val="-12"/>
        </w:rPr>
        <w:t xml:space="preserve"> </w:t>
      </w:r>
      <w:r>
        <w:t>задания.</w:t>
      </w: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spacing w:before="3" w:line="322" w:lineRule="exact"/>
        <w:ind w:left="564" w:right="279"/>
        <w:jc w:val="left"/>
      </w:pPr>
      <w:r>
        <w:t>Определ</w:t>
      </w:r>
      <w:r>
        <w:rPr>
          <w:spacing w:val="1"/>
        </w:rPr>
        <w:t>и</w:t>
      </w:r>
      <w:r>
        <w:t>ть</w:t>
      </w:r>
      <w:r>
        <w:rPr>
          <w:spacing w:val="-15"/>
        </w:rPr>
        <w:t xml:space="preserve"> </w:t>
      </w:r>
      <w:r>
        <w:t>коэффициенты</w:t>
      </w:r>
      <w:r>
        <w:rPr>
          <w:spacing w:val="-13"/>
        </w:rPr>
        <w:t xml:space="preserve"> </w:t>
      </w:r>
      <w:r>
        <w:t>триго</w:t>
      </w:r>
      <w:r>
        <w:rPr>
          <w:spacing w:val="-1"/>
        </w:rPr>
        <w:t>н</w:t>
      </w:r>
      <w:r>
        <w:t>ометрического</w:t>
      </w:r>
      <w:r>
        <w:rPr>
          <w:spacing w:val="-14"/>
        </w:rPr>
        <w:t xml:space="preserve"> </w:t>
      </w:r>
      <w:r>
        <w:t>ряда</w:t>
      </w:r>
      <w:r>
        <w:rPr>
          <w:spacing w:val="-15"/>
        </w:rPr>
        <w:t xml:space="preserve"> </w:t>
      </w:r>
      <w:r>
        <w:t>Ф</w:t>
      </w:r>
      <w:r>
        <w:rPr>
          <w:spacing w:val="1"/>
        </w:rPr>
        <w:t>у</w:t>
      </w:r>
      <w:r>
        <w:t>рье</w:t>
      </w:r>
      <w:r>
        <w:rPr>
          <w:spacing w:val="-15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заданной</w:t>
      </w:r>
      <w:r>
        <w:rPr>
          <w:w w:val="99"/>
        </w:rPr>
        <w:t xml:space="preserve"> </w:t>
      </w:r>
      <w:r>
        <w:t>последовательности</w:t>
      </w:r>
      <w:r>
        <w:rPr>
          <w:spacing w:val="-36"/>
        </w:rPr>
        <w:t xml:space="preserve"> </w:t>
      </w:r>
      <w:r>
        <w:t>импульсов.</w:t>
      </w: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spacing w:line="319" w:lineRule="exact"/>
        <w:ind w:left="564"/>
        <w:jc w:val="left"/>
      </w:pPr>
      <w:r>
        <w:t>Построить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1"/>
        </w:rPr>
        <w:t>п</w:t>
      </w:r>
      <w:r>
        <w:rPr>
          <w:spacing w:val="-1"/>
        </w:rPr>
        <w:t>ектр</w:t>
      </w:r>
      <w:r>
        <w:t>ы</w:t>
      </w:r>
      <w:r>
        <w:rPr>
          <w:spacing w:val="-13"/>
        </w:rPr>
        <w:t xml:space="preserve"> </w:t>
      </w:r>
      <w:r>
        <w:t>коэффи</w:t>
      </w:r>
      <w:r>
        <w:rPr>
          <w:spacing w:val="1"/>
        </w:rPr>
        <w:t>ц</w:t>
      </w:r>
      <w:r>
        <w:t>иентов</w:t>
      </w:r>
      <w:r>
        <w:rPr>
          <w:spacing w:val="-14"/>
        </w:rPr>
        <w:t xml:space="preserve"> </w:t>
      </w:r>
      <w:r>
        <w:t>ряда</w:t>
      </w:r>
      <w:r>
        <w:rPr>
          <w:spacing w:val="-14"/>
        </w:rPr>
        <w:t xml:space="preserve"> </w:t>
      </w:r>
      <w:r>
        <w:t>Фурье.</w:t>
      </w: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spacing w:line="322" w:lineRule="exact"/>
        <w:ind w:left="564"/>
        <w:jc w:val="left"/>
      </w:pPr>
      <w:r>
        <w:t>Построить</w:t>
      </w:r>
      <w:r>
        <w:rPr>
          <w:spacing w:val="-18"/>
        </w:rPr>
        <w:t xml:space="preserve"> </w:t>
      </w:r>
      <w:r>
        <w:t>амплит</w:t>
      </w:r>
      <w:r>
        <w:rPr>
          <w:spacing w:val="1"/>
        </w:rPr>
        <w:t>у</w:t>
      </w:r>
      <w:r>
        <w:t>дный</w:t>
      </w:r>
      <w:r>
        <w:rPr>
          <w:spacing w:val="-17"/>
        </w:rPr>
        <w:t xml:space="preserve"> </w:t>
      </w:r>
      <w:r>
        <w:t>спектр</w:t>
      </w:r>
      <w:r>
        <w:rPr>
          <w:spacing w:val="-17"/>
        </w:rPr>
        <w:t xml:space="preserve"> </w:t>
      </w:r>
      <w:r>
        <w:t>зада</w:t>
      </w:r>
      <w:r>
        <w:rPr>
          <w:spacing w:val="1"/>
        </w:rPr>
        <w:t>н</w:t>
      </w:r>
      <w:r>
        <w:t>ной</w:t>
      </w:r>
      <w:r>
        <w:rPr>
          <w:spacing w:val="-17"/>
        </w:rPr>
        <w:t xml:space="preserve"> </w:t>
      </w:r>
      <w:r>
        <w:t>последователь</w:t>
      </w:r>
      <w:r>
        <w:rPr>
          <w:spacing w:val="1"/>
        </w:rPr>
        <w:t>н</w:t>
      </w:r>
      <w:r>
        <w:t>ости</w:t>
      </w:r>
      <w:r>
        <w:rPr>
          <w:spacing w:val="-15"/>
        </w:rPr>
        <w:t xml:space="preserve"> </w:t>
      </w:r>
      <w:r>
        <w:t>импульсо</w:t>
      </w:r>
      <w:r>
        <w:rPr>
          <w:spacing w:val="1"/>
        </w:rPr>
        <w:t>в</w:t>
      </w:r>
      <w:r>
        <w:t>.</w:t>
      </w: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spacing w:before="3" w:line="322" w:lineRule="exact"/>
        <w:ind w:left="564" w:right="108"/>
        <w:jc w:val="left"/>
      </w:pPr>
      <w:r>
        <w:t>Построить</w:t>
      </w:r>
      <w:r>
        <w:rPr>
          <w:spacing w:val="-9"/>
        </w:rPr>
        <w:t xml:space="preserve"> </w:t>
      </w:r>
      <w:r>
        <w:t>графики</w:t>
      </w:r>
      <w:r>
        <w:rPr>
          <w:spacing w:val="-7"/>
        </w:rPr>
        <w:t xml:space="preserve"> </w:t>
      </w:r>
      <w:r>
        <w:rPr>
          <w:spacing w:val="-1"/>
        </w:rPr>
        <w:t>част</w:t>
      </w:r>
      <w:r>
        <w:rPr>
          <w:spacing w:val="1"/>
        </w:rPr>
        <w:t>и</w:t>
      </w:r>
      <w:r>
        <w:rPr>
          <w:spacing w:val="-1"/>
        </w:rPr>
        <w:t>чны</w:t>
      </w:r>
      <w:r>
        <w:t>х</w:t>
      </w:r>
      <w:r>
        <w:rPr>
          <w:spacing w:val="-7"/>
        </w:rPr>
        <w:t xml:space="preserve"> </w:t>
      </w:r>
      <w:r>
        <w:rPr>
          <w:spacing w:val="-1"/>
        </w:rPr>
        <w:t>сум</w:t>
      </w:r>
      <w:r>
        <w:t>м</w:t>
      </w:r>
      <w:r>
        <w:rPr>
          <w:spacing w:val="-8"/>
        </w:rPr>
        <w:t xml:space="preserve"> </w:t>
      </w:r>
      <w:r>
        <w:t>членов</w:t>
      </w:r>
      <w:r>
        <w:rPr>
          <w:spacing w:val="-8"/>
        </w:rPr>
        <w:t xml:space="preserve"> </w:t>
      </w:r>
      <w:r>
        <w:t>ряда</w:t>
      </w:r>
      <w:r>
        <w:rPr>
          <w:spacing w:val="-8"/>
        </w:rPr>
        <w:t xml:space="preserve"> </w:t>
      </w:r>
      <w:r>
        <w:t>Фурь</w:t>
      </w:r>
      <w:r>
        <w:rPr>
          <w:spacing w:val="-1"/>
        </w:rPr>
        <w:t>е</w:t>
      </w:r>
      <w:r>
        <w:t>;</w:t>
      </w:r>
      <w:r>
        <w:rPr>
          <w:spacing w:val="-9"/>
        </w:rPr>
        <w:t xml:space="preserve"> </w:t>
      </w:r>
      <w:r>
        <w:rPr>
          <w:spacing w:val="-1"/>
        </w:rPr>
        <w:t>с</w:t>
      </w:r>
      <w:r>
        <w:rPr>
          <w:spacing w:val="1"/>
        </w:rPr>
        <w:t>р</w:t>
      </w:r>
      <w:r>
        <w:rPr>
          <w:spacing w:val="-1"/>
        </w:rPr>
        <w:t>авнит</w:t>
      </w:r>
      <w:r>
        <w:t>ь</w:t>
      </w:r>
      <w:r>
        <w:rPr>
          <w:spacing w:val="-9"/>
        </w:rPr>
        <w:t xml:space="preserve"> </w:t>
      </w:r>
      <w:r>
        <w:t>построе</w:t>
      </w:r>
      <w:proofErr w:type="gramStart"/>
      <w:r>
        <w:t>н-</w:t>
      </w:r>
      <w:proofErr w:type="gramEnd"/>
      <w:r>
        <w:rPr>
          <w:w w:val="99"/>
        </w:rPr>
        <w:t xml:space="preserve"> </w:t>
      </w:r>
      <w:proofErr w:type="spellStart"/>
      <w:r>
        <w:t>ные</w:t>
      </w:r>
      <w:proofErr w:type="spellEnd"/>
      <w:r>
        <w:rPr>
          <w:spacing w:val="-15"/>
        </w:rPr>
        <w:t xml:space="preserve"> </w:t>
      </w:r>
      <w:r>
        <w:t>графики</w:t>
      </w:r>
      <w:r>
        <w:rPr>
          <w:spacing w:val="-13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исходной</w:t>
      </w:r>
      <w:r>
        <w:rPr>
          <w:spacing w:val="-13"/>
        </w:rPr>
        <w:t xml:space="preserve"> </w:t>
      </w:r>
      <w:r>
        <w:rPr>
          <w:spacing w:val="-1"/>
        </w:rPr>
        <w:t>последова</w:t>
      </w:r>
      <w:r>
        <w:rPr>
          <w:spacing w:val="1"/>
        </w:rPr>
        <w:t>т</w:t>
      </w:r>
      <w:r>
        <w:rPr>
          <w:spacing w:val="-1"/>
        </w:rPr>
        <w:t>ельность</w:t>
      </w:r>
      <w:r>
        <w:rPr>
          <w:spacing w:val="3"/>
        </w:rPr>
        <w:t>ю</w:t>
      </w:r>
      <w:r>
        <w:t>.</w:t>
      </w:r>
    </w:p>
    <w:p w:rsidR="00EB1FBC" w:rsidRDefault="00EB1FBC" w:rsidP="00252FB1">
      <w:pPr>
        <w:pStyle w:val="a8"/>
        <w:numPr>
          <w:ilvl w:val="0"/>
          <w:numId w:val="34"/>
        </w:numPr>
        <w:tabs>
          <w:tab w:val="left" w:pos="563"/>
        </w:tabs>
        <w:kinsoku w:val="0"/>
        <w:overflowPunct w:val="0"/>
        <w:spacing w:line="322" w:lineRule="exact"/>
        <w:ind w:left="564" w:right="108"/>
        <w:jc w:val="left"/>
      </w:pPr>
      <w:r>
        <w:t>Исследовать</w:t>
      </w:r>
      <w:r>
        <w:rPr>
          <w:spacing w:val="1"/>
        </w:rPr>
        <w:t xml:space="preserve"> </w:t>
      </w:r>
      <w:r>
        <w:t>з</w:t>
      </w:r>
      <w:r>
        <w:rPr>
          <w:spacing w:val="-1"/>
        </w:rPr>
        <w:t>а</w:t>
      </w:r>
      <w:r>
        <w:t>виси</w:t>
      </w:r>
      <w:r>
        <w:rPr>
          <w:spacing w:val="-1"/>
        </w:rPr>
        <w:t>м</w:t>
      </w:r>
      <w:r>
        <w:t>о</w:t>
      </w:r>
      <w:r>
        <w:rPr>
          <w:spacing w:val="-1"/>
        </w:rPr>
        <w:t>с</w:t>
      </w:r>
      <w:r>
        <w:t>ть</w:t>
      </w:r>
      <w:r>
        <w:rPr>
          <w:spacing w:val="2"/>
        </w:rPr>
        <w:t xml:space="preserve"> </w:t>
      </w:r>
      <w:r>
        <w:rPr>
          <w:spacing w:val="-1"/>
        </w:rPr>
        <w:t>с</w:t>
      </w:r>
      <w:r>
        <w:rPr>
          <w:spacing w:val="1"/>
        </w:rPr>
        <w:t>п</w:t>
      </w:r>
      <w:r>
        <w:rPr>
          <w:spacing w:val="-1"/>
        </w:rPr>
        <w:t>ектр</w:t>
      </w:r>
      <w:r>
        <w:t>а</w:t>
      </w:r>
      <w:r>
        <w:rPr>
          <w:spacing w:val="1"/>
        </w:rPr>
        <w:t xml:space="preserve"> и</w:t>
      </w:r>
      <w:r>
        <w:rPr>
          <w:spacing w:val="-1"/>
        </w:rPr>
        <w:t>м</w:t>
      </w:r>
      <w:r>
        <w:rPr>
          <w:spacing w:val="1"/>
        </w:rPr>
        <w:t>пу</w:t>
      </w:r>
      <w:r>
        <w:rPr>
          <w:spacing w:val="-1"/>
        </w:rPr>
        <w:t>льс</w:t>
      </w:r>
      <w:r>
        <w:t>н</w:t>
      </w:r>
      <w:r>
        <w:rPr>
          <w:spacing w:val="1"/>
        </w:rPr>
        <w:t>о</w:t>
      </w:r>
      <w:r>
        <w:t>й</w:t>
      </w:r>
      <w:r>
        <w:rPr>
          <w:spacing w:val="2"/>
        </w:rPr>
        <w:t xml:space="preserve"> </w:t>
      </w:r>
      <w:r>
        <w:rPr>
          <w:spacing w:val="1"/>
        </w:rPr>
        <w:t>п</w:t>
      </w:r>
      <w:r>
        <w:t>о</w:t>
      </w:r>
      <w:r>
        <w:rPr>
          <w:spacing w:val="-1"/>
        </w:rPr>
        <w:t>следова</w:t>
      </w:r>
      <w:r>
        <w:rPr>
          <w:spacing w:val="1"/>
        </w:rPr>
        <w:t>т</w:t>
      </w:r>
      <w:r>
        <w:rPr>
          <w:spacing w:val="-1"/>
        </w:rPr>
        <w:t>ельност</w:t>
      </w:r>
      <w:r>
        <w:t>и</w:t>
      </w:r>
      <w:r>
        <w:rPr>
          <w:spacing w:val="4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rPr>
          <w:spacing w:val="-1"/>
        </w:rPr>
        <w:t>вел</w:t>
      </w:r>
      <w:proofErr w:type="gramStart"/>
      <w:r>
        <w:t>и-</w:t>
      </w:r>
      <w:proofErr w:type="gramEnd"/>
      <w:r>
        <w:rPr>
          <w:w w:val="99"/>
        </w:rPr>
        <w:t xml:space="preserve"> </w:t>
      </w:r>
      <w:r>
        <w:t>чины</w:t>
      </w:r>
      <w:r>
        <w:rPr>
          <w:spacing w:val="-15"/>
        </w:rPr>
        <w:t xml:space="preserve"> </w:t>
      </w:r>
      <w:r>
        <w:t>периода</w:t>
      </w:r>
      <w:r>
        <w:rPr>
          <w:spacing w:val="-15"/>
        </w:rPr>
        <w:t xml:space="preserve"> </w:t>
      </w:r>
      <w:r>
        <w:t>следования</w:t>
      </w:r>
      <w:r>
        <w:rPr>
          <w:spacing w:val="-15"/>
        </w:rPr>
        <w:t xml:space="preserve"> </w:t>
      </w:r>
      <w:r>
        <w:t>импульсов.</w:t>
      </w:r>
    </w:p>
    <w:p w:rsidR="00252FB1" w:rsidRDefault="00252FB1" w:rsidP="00252FB1">
      <w:pPr>
        <w:pStyle w:val="a8"/>
        <w:tabs>
          <w:tab w:val="left" w:pos="563"/>
        </w:tabs>
        <w:kinsoku w:val="0"/>
        <w:overflowPunct w:val="0"/>
        <w:spacing w:line="322" w:lineRule="exact"/>
        <w:ind w:right="108"/>
        <w:jc w:val="left"/>
      </w:pPr>
    </w:p>
    <w:p w:rsidR="00252FB1" w:rsidRPr="00252FB1" w:rsidRDefault="00252FB1" w:rsidP="00252FB1">
      <w:pPr>
        <w:pStyle w:val="a8"/>
        <w:numPr>
          <w:ilvl w:val="0"/>
          <w:numId w:val="33"/>
        </w:numPr>
        <w:tabs>
          <w:tab w:val="left" w:pos="563"/>
        </w:tabs>
        <w:kinsoku w:val="0"/>
        <w:overflowPunct w:val="0"/>
        <w:spacing w:line="322" w:lineRule="exact"/>
        <w:ind w:right="108"/>
        <w:jc w:val="center"/>
        <w:rPr>
          <w:b/>
        </w:rPr>
      </w:pPr>
      <w:r w:rsidRPr="00252FB1">
        <w:rPr>
          <w:b/>
        </w:rPr>
        <w:t>Варианты заданий</w:t>
      </w:r>
    </w:p>
    <w:p w:rsidR="00EB1FBC" w:rsidRDefault="00EB1FBC" w:rsidP="00EB1FBC">
      <w:pPr>
        <w:kinsoku w:val="0"/>
        <w:overflowPunct w:val="0"/>
        <w:spacing w:before="5" w:line="160" w:lineRule="exact"/>
        <w:rPr>
          <w:sz w:val="16"/>
          <w:szCs w:val="16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113" w:right="109" w:firstLine="357"/>
      </w:pPr>
      <w:r>
        <w:t>Варианты</w:t>
      </w:r>
      <w:r>
        <w:rPr>
          <w:spacing w:val="8"/>
        </w:rPr>
        <w:t xml:space="preserve"> </w:t>
      </w:r>
      <w:r>
        <w:t>заданий</w:t>
      </w:r>
      <w:r>
        <w:rPr>
          <w:spacing w:val="9"/>
        </w:rPr>
        <w:t xml:space="preserve"> </w:t>
      </w:r>
      <w:r>
        <w:rPr>
          <w:spacing w:val="-1"/>
        </w:rPr>
        <w:t>предста</w:t>
      </w:r>
      <w:r>
        <w:rPr>
          <w:spacing w:val="1"/>
        </w:rPr>
        <w:t>в</w:t>
      </w:r>
      <w:r>
        <w:rPr>
          <w:spacing w:val="-1"/>
        </w:rPr>
        <w:t>лен</w:t>
      </w:r>
      <w:r>
        <w:t>ы</w:t>
      </w:r>
      <w:r>
        <w:rPr>
          <w:spacing w:val="8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рисунках</w:t>
      </w:r>
      <w:r>
        <w:rPr>
          <w:spacing w:val="7"/>
        </w:rPr>
        <w:t xml:space="preserve"> </w:t>
      </w:r>
      <w:r>
        <w:t>3.1</w:t>
      </w:r>
      <w:r>
        <w:rPr>
          <w:spacing w:val="7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3.20,</w:t>
      </w:r>
      <w:r>
        <w:rPr>
          <w:spacing w:val="7"/>
        </w:rPr>
        <w:t xml:space="preserve"> </w:t>
      </w:r>
      <w:r>
        <w:t>определяющих</w:t>
      </w:r>
      <w:r>
        <w:rPr>
          <w:w w:val="99"/>
        </w:rPr>
        <w:t xml:space="preserve"> </w:t>
      </w:r>
      <w:r>
        <w:t>форму</w:t>
      </w:r>
      <w:r>
        <w:rPr>
          <w:spacing w:val="15"/>
        </w:rPr>
        <w:t xml:space="preserve"> </w:t>
      </w:r>
      <w:r>
        <w:t>импульсов.</w:t>
      </w:r>
      <w:r>
        <w:rPr>
          <w:spacing w:val="16"/>
        </w:rPr>
        <w:t xml:space="preserve"> </w:t>
      </w:r>
      <w:r>
        <w:t>Период</w:t>
      </w:r>
      <w:r>
        <w:rPr>
          <w:spacing w:val="16"/>
        </w:rPr>
        <w:t xml:space="preserve"> </w:t>
      </w:r>
      <w:r>
        <w:t>импульсной</w:t>
      </w:r>
      <w:r>
        <w:rPr>
          <w:spacing w:val="16"/>
        </w:rPr>
        <w:t xml:space="preserve"> </w:t>
      </w:r>
      <w:r>
        <w:t>послед</w:t>
      </w:r>
      <w:r>
        <w:rPr>
          <w:spacing w:val="1"/>
        </w:rPr>
        <w:t>о</w:t>
      </w:r>
      <w:r>
        <w:rPr>
          <w:spacing w:val="-1"/>
        </w:rPr>
        <w:t>в</w:t>
      </w:r>
      <w:r>
        <w:t>ательности</w:t>
      </w:r>
      <w:r>
        <w:rPr>
          <w:spacing w:val="17"/>
        </w:rPr>
        <w:t xml:space="preserve"> </w:t>
      </w:r>
      <w:r>
        <w:t>выбрать</w:t>
      </w:r>
      <w:r>
        <w:rPr>
          <w:spacing w:val="15"/>
        </w:rPr>
        <w:t xml:space="preserve"> </w:t>
      </w:r>
      <w:proofErr w:type="spellStart"/>
      <w:r>
        <w:t>самосто</w:t>
      </w:r>
      <w:proofErr w:type="gramStart"/>
      <w:r>
        <w:t>я</w:t>
      </w:r>
      <w:proofErr w:type="spellEnd"/>
      <w:r>
        <w:t>-</w:t>
      </w:r>
      <w:proofErr w:type="gramEnd"/>
      <w:r>
        <w:rPr>
          <w:w w:val="99"/>
        </w:rPr>
        <w:t xml:space="preserve"> </w:t>
      </w:r>
      <w:proofErr w:type="spellStart"/>
      <w:r>
        <w:rPr>
          <w:spacing w:val="-1"/>
        </w:rPr>
        <w:t>тельн</w:t>
      </w:r>
      <w:r>
        <w:t>о</w:t>
      </w:r>
      <w:proofErr w:type="spellEnd"/>
      <w:r>
        <w:t>.</w:t>
      </w:r>
    </w:p>
    <w:p w:rsidR="00EB1FBC" w:rsidRDefault="00EB1FBC" w:rsidP="00EB1FBC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2584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3863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63"/>
        <w:jc w:val="center"/>
      </w:pPr>
      <w:r>
        <w:t>Рисунок</w:t>
      </w:r>
      <w:r>
        <w:rPr>
          <w:spacing w:val="-7"/>
        </w:rPr>
        <w:t xml:space="preserve"> </w:t>
      </w:r>
      <w:r>
        <w:t>3.1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1</w:t>
      </w:r>
    </w:p>
    <w:p w:rsidR="00EB1FBC" w:rsidRDefault="00EB1FBC" w:rsidP="00EB1FBC">
      <w:pPr>
        <w:pStyle w:val="a8"/>
        <w:kinsoku w:val="0"/>
        <w:overflowPunct w:val="0"/>
        <w:ind w:left="363"/>
        <w:jc w:val="center"/>
        <w:sectPr w:rsidR="00EB1FBC">
          <w:footerReference w:type="default" r:id="rId113"/>
          <w:pgSz w:w="11900" w:h="16840"/>
          <w:pgMar w:top="1080" w:right="1020" w:bottom="940" w:left="1020" w:header="0" w:footer="758" w:gutter="0"/>
          <w:pgNumType w:start="1"/>
          <w:cols w:space="720"/>
          <w:noEndnote/>
        </w:sectPr>
      </w:pPr>
    </w:p>
    <w:p w:rsidR="00EB1FBC" w:rsidRDefault="00EB1FBC" w:rsidP="00EB1FBC">
      <w:pPr>
        <w:kinsoku w:val="0"/>
        <w:overflowPunct w:val="0"/>
        <w:spacing w:before="94"/>
        <w:ind w:left="1924" w:right="1020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08020" cy="173863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5" w:line="240" w:lineRule="exact"/>
      </w:pPr>
    </w:p>
    <w:p w:rsidR="00EB1FBC" w:rsidRDefault="00EB1FBC" w:rsidP="00EB1FBC">
      <w:pPr>
        <w:pStyle w:val="a8"/>
        <w:kinsoku w:val="0"/>
        <w:overflowPunct w:val="0"/>
        <w:spacing w:before="63"/>
        <w:ind w:left="3000"/>
      </w:pPr>
      <w:r>
        <w:t>Рисунок</w:t>
      </w:r>
      <w:r>
        <w:rPr>
          <w:spacing w:val="-7"/>
        </w:rPr>
        <w:t xml:space="preserve"> </w:t>
      </w:r>
      <w:r>
        <w:t>3.2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2</w:t>
      </w:r>
    </w:p>
    <w:p w:rsidR="00EB1FBC" w:rsidRDefault="00EB1FBC" w:rsidP="00EB1FBC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15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22625" cy="173863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000"/>
      </w:pPr>
      <w:r>
        <w:t>Рисунок</w:t>
      </w:r>
      <w:r>
        <w:rPr>
          <w:spacing w:val="-7"/>
        </w:rPr>
        <w:t xml:space="preserve"> </w:t>
      </w:r>
      <w:r>
        <w:t>3.3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3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16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22625" cy="172402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000"/>
      </w:pPr>
      <w:r>
        <w:t>Рисунок</w:t>
      </w:r>
      <w:r>
        <w:rPr>
          <w:spacing w:val="-7"/>
        </w:rPr>
        <w:t xml:space="preserve"> </w:t>
      </w:r>
      <w:r>
        <w:t>3.4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4</w:t>
      </w:r>
    </w:p>
    <w:p w:rsidR="00EB1FBC" w:rsidRDefault="00EB1FBC" w:rsidP="00EB1FBC">
      <w:pPr>
        <w:pStyle w:val="a8"/>
        <w:kinsoku w:val="0"/>
        <w:overflowPunct w:val="0"/>
        <w:ind w:left="3000"/>
        <w:sectPr w:rsidR="00EB1FBC">
          <w:footerReference w:type="default" r:id="rId117"/>
          <w:pgSz w:w="11900" w:h="16840"/>
          <w:pgMar w:top="1040" w:right="1020" w:bottom="4620" w:left="1680" w:header="0" w:footer="4434" w:gutter="0"/>
          <w:pgNumType w:start="2"/>
          <w:cols w:space="720" w:equalWidth="0">
            <w:col w:w="9200"/>
          </w:cols>
          <w:noEndnote/>
        </w:sectPr>
      </w:pPr>
    </w:p>
    <w:p w:rsidR="00EB1FBC" w:rsidRDefault="00EB1FBC" w:rsidP="00EB1FBC">
      <w:pPr>
        <w:kinsoku w:val="0"/>
        <w:overflowPunct w:val="0"/>
        <w:spacing w:before="94"/>
        <w:ind w:left="1909" w:right="1020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22625" cy="1738630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5" w:line="240" w:lineRule="exact"/>
      </w:pPr>
    </w:p>
    <w:p w:rsidR="00EB1FBC" w:rsidRDefault="00EB1FBC" w:rsidP="00EB1FBC">
      <w:pPr>
        <w:pStyle w:val="a8"/>
        <w:kinsoku w:val="0"/>
        <w:overflowPunct w:val="0"/>
        <w:spacing w:before="63"/>
        <w:ind w:left="3000"/>
      </w:pPr>
      <w:r>
        <w:t>Рисунок</w:t>
      </w:r>
      <w:r>
        <w:rPr>
          <w:spacing w:val="-7"/>
        </w:rPr>
        <w:t xml:space="preserve"> </w:t>
      </w:r>
      <w:r>
        <w:t>3.6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6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24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2402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000"/>
      </w:pPr>
      <w:r>
        <w:t>Рисунок</w:t>
      </w:r>
      <w:r>
        <w:rPr>
          <w:spacing w:val="-7"/>
        </w:rPr>
        <w:t xml:space="preserve"> </w:t>
      </w:r>
      <w:r>
        <w:t>3.7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7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39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192780" cy="1753870"/>
            <wp:effectExtent l="1905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000"/>
      </w:pPr>
      <w:r>
        <w:t>Рисунок</w:t>
      </w:r>
      <w:r>
        <w:rPr>
          <w:spacing w:val="-7"/>
        </w:rPr>
        <w:t xml:space="preserve"> </w:t>
      </w:r>
      <w:r>
        <w:t>3.8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Вариант</w:t>
      </w:r>
      <w:r>
        <w:rPr>
          <w:spacing w:val="-7"/>
        </w:rPr>
        <w:t xml:space="preserve"> </w:t>
      </w:r>
      <w:r>
        <w:t>8</w:t>
      </w:r>
    </w:p>
    <w:p w:rsidR="00EB1FBC" w:rsidRDefault="00EB1FBC" w:rsidP="00EB1FBC">
      <w:pPr>
        <w:pStyle w:val="a8"/>
        <w:kinsoku w:val="0"/>
        <w:overflowPunct w:val="0"/>
        <w:ind w:left="3000"/>
        <w:sectPr w:rsidR="00EB1FBC">
          <w:footerReference w:type="default" r:id="rId121"/>
          <w:pgSz w:w="11900" w:h="16840"/>
          <w:pgMar w:top="1040" w:right="1020" w:bottom="4620" w:left="1680" w:header="0" w:footer="4434" w:gutter="0"/>
          <w:pgNumType w:start="3"/>
          <w:cols w:space="720"/>
          <w:noEndnote/>
        </w:sectPr>
      </w:pPr>
    </w:p>
    <w:p w:rsidR="00EB1FBC" w:rsidRDefault="00EB1FBC" w:rsidP="00EB1FBC">
      <w:pPr>
        <w:kinsoku w:val="0"/>
        <w:overflowPunct w:val="0"/>
        <w:spacing w:before="94"/>
        <w:ind w:left="1840" w:right="1020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312795" cy="1738630"/>
            <wp:effectExtent l="1905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5" w:line="240" w:lineRule="exact"/>
      </w:pPr>
    </w:p>
    <w:p w:rsidR="00EB1FBC" w:rsidRDefault="00EB1FBC" w:rsidP="00EB1FBC">
      <w:pPr>
        <w:pStyle w:val="a8"/>
        <w:kinsoku w:val="0"/>
        <w:overflowPunct w:val="0"/>
        <w:spacing w:before="63"/>
        <w:ind w:left="2859"/>
      </w:pPr>
      <w:r>
        <w:t>Рисунок</w:t>
      </w:r>
      <w:r>
        <w:rPr>
          <w:spacing w:val="-8"/>
        </w:rPr>
        <w:t xml:space="preserve"> </w:t>
      </w:r>
      <w:r>
        <w:t>3.10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10</w:t>
      </w:r>
    </w:p>
    <w:p w:rsidR="00EB1FBC" w:rsidRDefault="00EB1FBC" w:rsidP="00EB1FBC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15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22625" cy="173863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2859"/>
      </w:pPr>
      <w:r>
        <w:t>Рисунок</w:t>
      </w:r>
      <w:r>
        <w:rPr>
          <w:spacing w:val="-8"/>
        </w:rPr>
        <w:t xml:space="preserve"> </w:t>
      </w:r>
      <w:r>
        <w:t>3.11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11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32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38630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2859"/>
      </w:pPr>
      <w:r>
        <w:t>Рисунок</w:t>
      </w:r>
      <w:r>
        <w:rPr>
          <w:spacing w:val="-8"/>
        </w:rPr>
        <w:t xml:space="preserve"> </w:t>
      </w:r>
      <w:r>
        <w:t>3.12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12</w:t>
      </w:r>
    </w:p>
    <w:p w:rsidR="00EB1FBC" w:rsidRDefault="00EB1FBC" w:rsidP="00EB1FBC">
      <w:pPr>
        <w:pStyle w:val="a8"/>
        <w:kinsoku w:val="0"/>
        <w:overflowPunct w:val="0"/>
        <w:ind w:left="2859"/>
        <w:sectPr w:rsidR="00EB1FBC">
          <w:footerReference w:type="default" r:id="rId125"/>
          <w:pgSz w:w="11900" w:h="16840"/>
          <w:pgMar w:top="1040" w:right="1020" w:bottom="4600" w:left="1680" w:header="0" w:footer="4404" w:gutter="0"/>
          <w:pgNumType w:start="4"/>
          <w:cols w:space="720"/>
          <w:noEndnote/>
        </w:sectPr>
      </w:pPr>
    </w:p>
    <w:p w:rsidR="00EB1FBC" w:rsidRDefault="00EB1FBC" w:rsidP="00EB1FBC">
      <w:pPr>
        <w:kinsoku w:val="0"/>
        <w:overflowPunct w:val="0"/>
        <w:spacing w:before="94"/>
        <w:ind w:left="1924" w:right="1020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208020" cy="175387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5" w:line="240" w:lineRule="exact"/>
      </w:pPr>
    </w:p>
    <w:p w:rsidR="00EB1FBC" w:rsidRDefault="00EB1FBC" w:rsidP="00EB1FBC">
      <w:pPr>
        <w:pStyle w:val="a8"/>
        <w:kinsoku w:val="0"/>
        <w:overflowPunct w:val="0"/>
        <w:spacing w:before="63"/>
        <w:ind w:left="2859"/>
      </w:pPr>
      <w:r>
        <w:t>Рисунок</w:t>
      </w:r>
      <w:r>
        <w:rPr>
          <w:spacing w:val="-8"/>
        </w:rPr>
        <w:t xml:space="preserve"> </w:t>
      </w:r>
      <w:r>
        <w:t>3.14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14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24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386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2859"/>
      </w:pPr>
      <w:r>
        <w:t>Рисунок</w:t>
      </w:r>
      <w:r>
        <w:rPr>
          <w:spacing w:val="-8"/>
        </w:rPr>
        <w:t xml:space="preserve"> </w:t>
      </w:r>
      <w:r>
        <w:t>3.15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15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1924" w:right="1020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08785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2859"/>
      </w:pPr>
      <w:r>
        <w:t>Рисунок</w:t>
      </w:r>
      <w:r>
        <w:rPr>
          <w:spacing w:val="-8"/>
        </w:rPr>
        <w:t xml:space="preserve"> </w:t>
      </w:r>
      <w:r>
        <w:t>3.16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16</w:t>
      </w:r>
    </w:p>
    <w:p w:rsidR="00EB1FBC" w:rsidRDefault="00EB1FBC" w:rsidP="00EB1FBC">
      <w:pPr>
        <w:pStyle w:val="a8"/>
        <w:kinsoku w:val="0"/>
        <w:overflowPunct w:val="0"/>
        <w:ind w:left="2859"/>
        <w:sectPr w:rsidR="00EB1FBC">
          <w:footerReference w:type="default" r:id="rId129"/>
          <w:pgSz w:w="11900" w:h="16840"/>
          <w:pgMar w:top="1040" w:right="1020" w:bottom="4600" w:left="1680" w:header="0" w:footer="4404" w:gutter="0"/>
          <w:pgNumType w:start="5"/>
          <w:cols w:space="720"/>
          <w:noEndnote/>
        </w:sectPr>
      </w:pPr>
    </w:p>
    <w:p w:rsidR="00EB1FBC" w:rsidRDefault="00EB1FBC" w:rsidP="00EB1FBC">
      <w:pPr>
        <w:kinsoku w:val="0"/>
        <w:overflowPunct w:val="0"/>
        <w:spacing w:before="96"/>
        <w:ind w:left="2599" w:right="108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192780" cy="1738630"/>
            <wp:effectExtent l="1905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16" w:line="240" w:lineRule="exact"/>
      </w:pPr>
    </w:p>
    <w:p w:rsidR="00EB1FBC" w:rsidRDefault="00EB1FBC" w:rsidP="00EB1FBC">
      <w:pPr>
        <w:pStyle w:val="a8"/>
        <w:kinsoku w:val="0"/>
        <w:overflowPunct w:val="0"/>
        <w:spacing w:before="63"/>
        <w:ind w:left="3519"/>
      </w:pPr>
      <w:r>
        <w:t>Рисунок</w:t>
      </w:r>
      <w:r>
        <w:rPr>
          <w:spacing w:val="-8"/>
        </w:rPr>
        <w:t xml:space="preserve"> </w:t>
      </w:r>
      <w:r>
        <w:t>3.18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18</w:t>
      </w:r>
    </w:p>
    <w:p w:rsidR="00EB1FBC" w:rsidRDefault="00EB1FBC" w:rsidP="00EB1FBC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2592" w:right="108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08020" cy="173863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519"/>
      </w:pPr>
      <w:r>
        <w:t>Рисунок</w:t>
      </w:r>
      <w:r>
        <w:rPr>
          <w:spacing w:val="-8"/>
        </w:rPr>
        <w:t xml:space="preserve"> </w:t>
      </w:r>
      <w:r>
        <w:t>3.19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19</w:t>
      </w:r>
    </w:p>
    <w:p w:rsidR="00EB1FBC" w:rsidRDefault="00EB1FBC" w:rsidP="00EB1FBC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kinsoku w:val="0"/>
        <w:overflowPunct w:val="0"/>
        <w:ind w:left="2569" w:right="108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22625" cy="172402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BC" w:rsidRDefault="00EB1FBC" w:rsidP="00EB1FBC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3519"/>
      </w:pPr>
      <w:r>
        <w:t>Рисунок</w:t>
      </w:r>
      <w:r>
        <w:rPr>
          <w:spacing w:val="-8"/>
        </w:rPr>
        <w:t xml:space="preserve"> </w:t>
      </w:r>
      <w:r>
        <w:t>3.20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1"/>
        </w:rPr>
        <w:t>Ва</w:t>
      </w:r>
      <w:r>
        <w:rPr>
          <w:spacing w:val="1"/>
        </w:rPr>
        <w:t>р</w:t>
      </w:r>
      <w:r>
        <w:rPr>
          <w:spacing w:val="-1"/>
        </w:rPr>
        <w:t>иан</w:t>
      </w:r>
      <w:r>
        <w:t>т</w:t>
      </w:r>
      <w:r>
        <w:rPr>
          <w:spacing w:val="-8"/>
        </w:rPr>
        <w:t xml:space="preserve"> </w:t>
      </w:r>
      <w:r>
        <w:t>20</w:t>
      </w:r>
    </w:p>
    <w:p w:rsidR="00EB1FBC" w:rsidRDefault="00EB1FBC" w:rsidP="00EB1FBC">
      <w:pPr>
        <w:pStyle w:val="a8"/>
        <w:kinsoku w:val="0"/>
        <w:overflowPunct w:val="0"/>
        <w:ind w:left="3519"/>
      </w:pPr>
    </w:p>
    <w:p w:rsidR="00EB1FBC" w:rsidRDefault="00EB1FBC" w:rsidP="00EB1FBC">
      <w:pPr>
        <w:pStyle w:val="a8"/>
        <w:kinsoku w:val="0"/>
        <w:overflowPunct w:val="0"/>
        <w:ind w:left="3519"/>
      </w:pPr>
    </w:p>
    <w:p w:rsidR="00EB1FBC" w:rsidRDefault="00EB1FBC" w:rsidP="00EB1FBC">
      <w:pPr>
        <w:kinsoku w:val="0"/>
        <w:overflowPunct w:val="0"/>
        <w:spacing w:before="10" w:line="170" w:lineRule="exact"/>
        <w:rPr>
          <w:sz w:val="17"/>
          <w:szCs w:val="17"/>
        </w:rPr>
      </w:pPr>
    </w:p>
    <w:p w:rsidR="00EB1FBC" w:rsidRDefault="00EB1FBC" w:rsidP="00EB1FBC">
      <w:pPr>
        <w:kinsoku w:val="0"/>
        <w:overflowPunct w:val="0"/>
        <w:spacing w:line="200" w:lineRule="exact"/>
        <w:rPr>
          <w:sz w:val="20"/>
          <w:szCs w:val="20"/>
        </w:rPr>
      </w:pPr>
    </w:p>
    <w:p w:rsidR="00EB1FBC" w:rsidRDefault="00EB1FBC" w:rsidP="00EB1FBC">
      <w:pPr>
        <w:pStyle w:val="a8"/>
        <w:kinsoku w:val="0"/>
        <w:overflowPunct w:val="0"/>
        <w:ind w:left="113" w:right="106" w:firstLine="720"/>
        <w:jc w:val="center"/>
      </w:pPr>
      <w:r>
        <w:t>4. ТЕОРЕТИЧЕСКОЕ ВВЕДЕНИЕ</w:t>
      </w:r>
    </w:p>
    <w:p w:rsidR="00EB1FBC" w:rsidRDefault="00EB1FBC" w:rsidP="00EB1FBC">
      <w:pPr>
        <w:pStyle w:val="a8"/>
        <w:kinsoku w:val="0"/>
        <w:overflowPunct w:val="0"/>
        <w:ind w:left="113" w:right="106" w:firstLine="720"/>
        <w:jc w:val="center"/>
      </w:pPr>
    </w:p>
    <w:p w:rsidR="00EB1FBC" w:rsidRDefault="00EB1FBC" w:rsidP="00EB1FBC">
      <w:pPr>
        <w:pStyle w:val="a8"/>
        <w:kinsoku w:val="0"/>
        <w:overflowPunct w:val="0"/>
        <w:ind w:left="113" w:right="106" w:firstLine="720"/>
      </w:pPr>
      <w:r>
        <w:t>Как</w:t>
      </w:r>
      <w:r>
        <w:rPr>
          <w:spacing w:val="17"/>
        </w:rPr>
        <w:t xml:space="preserve"> </w:t>
      </w:r>
      <w:r>
        <w:t>указывалось</w:t>
      </w:r>
      <w:r>
        <w:rPr>
          <w:spacing w:val="19"/>
        </w:rPr>
        <w:t xml:space="preserve"> </w:t>
      </w:r>
      <w:r>
        <w:rPr>
          <w:spacing w:val="1"/>
        </w:rPr>
        <w:t>р</w:t>
      </w:r>
      <w:r>
        <w:rPr>
          <w:spacing w:val="-1"/>
        </w:rPr>
        <w:t>а</w:t>
      </w:r>
      <w:r>
        <w:t>нее,</w:t>
      </w:r>
      <w:r>
        <w:rPr>
          <w:spacing w:val="17"/>
        </w:rPr>
        <w:t xml:space="preserve"> </w:t>
      </w:r>
      <w:r>
        <w:t>понятие</w:t>
      </w:r>
      <w:r>
        <w:rPr>
          <w:spacing w:val="18"/>
        </w:rPr>
        <w:t xml:space="preserve"> </w:t>
      </w:r>
      <w:r>
        <w:t>«</w:t>
      </w:r>
      <w:r>
        <w:rPr>
          <w:spacing w:val="-1"/>
        </w:rPr>
        <w:t>си</w:t>
      </w:r>
      <w:r>
        <w:rPr>
          <w:spacing w:val="1"/>
        </w:rPr>
        <w:t>г</w:t>
      </w:r>
      <w:r>
        <w:t>н</w:t>
      </w:r>
      <w:r>
        <w:rPr>
          <w:spacing w:val="-1"/>
        </w:rPr>
        <w:t>а</w:t>
      </w:r>
      <w:r>
        <w:t>л»</w:t>
      </w:r>
      <w:r>
        <w:rPr>
          <w:spacing w:val="19"/>
        </w:rPr>
        <w:t xml:space="preserve"> </w:t>
      </w:r>
      <w:r>
        <w:t>имеет</w:t>
      </w:r>
      <w:r>
        <w:rPr>
          <w:spacing w:val="18"/>
        </w:rPr>
        <w:t xml:space="preserve"> </w:t>
      </w:r>
      <w:r>
        <w:t>неоднозначное</w:t>
      </w:r>
      <w:r>
        <w:rPr>
          <w:spacing w:val="19"/>
        </w:rPr>
        <w:t xml:space="preserve"> </w:t>
      </w:r>
      <w:r>
        <w:t>т</w:t>
      </w:r>
      <w:r>
        <w:rPr>
          <w:spacing w:val="1"/>
        </w:rPr>
        <w:t>о</w:t>
      </w:r>
      <w:r>
        <w:t>лков</w:t>
      </w:r>
      <w:proofErr w:type="gramStart"/>
      <w:r>
        <w:rPr>
          <w:spacing w:val="-1"/>
        </w:rPr>
        <w:t>а</w:t>
      </w:r>
      <w:r>
        <w:t>-</w:t>
      </w:r>
      <w:proofErr w:type="gramEnd"/>
      <w:r>
        <w:rPr>
          <w:w w:val="99"/>
        </w:rPr>
        <w:t xml:space="preserve"> </w:t>
      </w:r>
      <w:proofErr w:type="spellStart"/>
      <w:r>
        <w:t>ни</w:t>
      </w:r>
      <w:r>
        <w:rPr>
          <w:spacing w:val="-1"/>
        </w:rPr>
        <w:t>е</w:t>
      </w:r>
      <w:proofErr w:type="spellEnd"/>
      <w:r>
        <w:t>.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широком</w:t>
      </w:r>
      <w:r>
        <w:rPr>
          <w:spacing w:val="32"/>
        </w:rPr>
        <w:t xml:space="preserve"> </w:t>
      </w:r>
      <w:r>
        <w:t>смысле</w:t>
      </w:r>
      <w:r>
        <w:rPr>
          <w:spacing w:val="32"/>
        </w:rPr>
        <w:t xml:space="preserve"> </w:t>
      </w:r>
      <w:r>
        <w:t>слова</w:t>
      </w:r>
      <w:r>
        <w:rPr>
          <w:spacing w:val="33"/>
        </w:rPr>
        <w:t xml:space="preserve"> </w:t>
      </w:r>
      <w:r>
        <w:t>под</w:t>
      </w:r>
      <w:r>
        <w:rPr>
          <w:spacing w:val="33"/>
        </w:rPr>
        <w:t xml:space="preserve"> </w:t>
      </w:r>
      <w:r>
        <w:t>сигналом</w:t>
      </w:r>
      <w:r>
        <w:rPr>
          <w:spacing w:val="33"/>
        </w:rPr>
        <w:t xml:space="preserve"> </w:t>
      </w:r>
      <w:r>
        <w:t>понимается</w:t>
      </w:r>
      <w:r>
        <w:rPr>
          <w:spacing w:val="34"/>
        </w:rPr>
        <w:t xml:space="preserve"> </w:t>
      </w:r>
      <w:r>
        <w:t>материальный</w:t>
      </w:r>
      <w:r>
        <w:rPr>
          <w:spacing w:val="33"/>
        </w:rPr>
        <w:t xml:space="preserve"> </w:t>
      </w:r>
      <w:r>
        <w:rPr>
          <w:spacing w:val="1"/>
        </w:rPr>
        <w:t>но</w:t>
      </w:r>
      <w:r>
        <w:rPr>
          <w:spacing w:val="-1"/>
        </w:rPr>
        <w:t>с</w:t>
      </w:r>
      <w:proofErr w:type="gramStart"/>
      <w:r>
        <w:t>и-</w:t>
      </w:r>
      <w:proofErr w:type="gramEnd"/>
      <w:r>
        <w:rPr>
          <w:w w:val="99"/>
        </w:rPr>
        <w:t xml:space="preserve"> </w:t>
      </w:r>
      <w:proofErr w:type="spellStart"/>
      <w:r>
        <w:rPr>
          <w:spacing w:val="-1"/>
        </w:rPr>
        <w:t>тел</w:t>
      </w:r>
      <w:r>
        <w:t>ь</w:t>
      </w:r>
      <w:proofErr w:type="spellEnd"/>
      <w:r>
        <w:rPr>
          <w:spacing w:val="-4"/>
        </w:rPr>
        <w:t xml:space="preserve"> </w:t>
      </w:r>
      <w:r>
        <w:t>инф</w:t>
      </w:r>
      <w:r>
        <w:rPr>
          <w:spacing w:val="1"/>
        </w:rPr>
        <w:t>о</w:t>
      </w:r>
      <w:r>
        <w:t>рмаци</w:t>
      </w:r>
      <w:r>
        <w:rPr>
          <w:spacing w:val="1"/>
        </w:rPr>
        <w:t>и</w:t>
      </w:r>
      <w:r>
        <w:t>.</w:t>
      </w:r>
      <w:r>
        <w:rPr>
          <w:spacing w:val="-3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сигналам</w:t>
      </w:r>
      <w:r>
        <w:rPr>
          <w:spacing w:val="-4"/>
        </w:rPr>
        <w:t xml:space="preserve"> </w:t>
      </w:r>
      <w:r>
        <w:t>относят</w:t>
      </w:r>
      <w:r>
        <w:rPr>
          <w:spacing w:val="-2"/>
        </w:rPr>
        <w:t xml:space="preserve"> </w:t>
      </w:r>
      <w:r>
        <w:rPr>
          <w:spacing w:val="-1"/>
        </w:rPr>
        <w:t>ка</w:t>
      </w:r>
      <w:r>
        <w:t>к</w:t>
      </w:r>
      <w:r>
        <w:rPr>
          <w:spacing w:val="-2"/>
        </w:rPr>
        <w:t xml:space="preserve"> </w:t>
      </w:r>
      <w:r>
        <w:rPr>
          <w:i/>
          <w:iCs/>
        </w:rPr>
        <w:t>естест</w:t>
      </w:r>
      <w:r>
        <w:rPr>
          <w:i/>
          <w:iCs/>
          <w:spacing w:val="1"/>
        </w:rPr>
        <w:t>в</w:t>
      </w:r>
      <w:r>
        <w:rPr>
          <w:i/>
          <w:iCs/>
          <w:spacing w:val="-1"/>
        </w:rPr>
        <w:t>е</w:t>
      </w:r>
      <w:r>
        <w:rPr>
          <w:i/>
          <w:iCs/>
        </w:rPr>
        <w:t>нные</w:t>
      </w:r>
      <w:r>
        <w:rPr>
          <w:i/>
          <w:iCs/>
          <w:spacing w:val="-2"/>
        </w:rPr>
        <w:t xml:space="preserve"> </w:t>
      </w:r>
      <w:r>
        <w:rPr>
          <w:spacing w:val="-1"/>
        </w:rPr>
        <w:t>сигнал</w:t>
      </w:r>
      <w:r>
        <w:rPr>
          <w:spacing w:val="1"/>
        </w:rPr>
        <w:t>ы</w:t>
      </w:r>
      <w:r>
        <w:t>,</w:t>
      </w:r>
      <w:r>
        <w:rPr>
          <w:spacing w:val="-3"/>
        </w:rPr>
        <w:t xml:space="preserve"> </w:t>
      </w:r>
      <w:r>
        <w:rPr>
          <w:spacing w:val="-1"/>
        </w:rPr>
        <w:t>так</w:t>
      </w:r>
      <w:r>
        <w:rPr>
          <w:spacing w:val="-1"/>
          <w:w w:val="99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сигнал</w:t>
      </w:r>
      <w:r>
        <w:rPr>
          <w:spacing w:val="1"/>
        </w:rPr>
        <w:t>ы</w:t>
      </w:r>
      <w:r>
        <w:t>,</w:t>
      </w:r>
      <w:r>
        <w:rPr>
          <w:spacing w:val="9"/>
        </w:rPr>
        <w:t xml:space="preserve"> </w:t>
      </w:r>
      <w:r>
        <w:rPr>
          <w:i/>
          <w:iCs/>
        </w:rPr>
        <w:t>специально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создаваемые</w:t>
      </w:r>
      <w:r>
        <w:rPr>
          <w:i/>
          <w:iCs/>
          <w:spacing w:val="11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определенной</w:t>
      </w:r>
      <w:r>
        <w:rPr>
          <w:spacing w:val="11"/>
        </w:rPr>
        <w:t xml:space="preserve"> </w:t>
      </w:r>
      <w:r>
        <w:t>целью.</w:t>
      </w:r>
      <w:r>
        <w:rPr>
          <w:spacing w:val="11"/>
        </w:rPr>
        <w:t xml:space="preserve"> </w:t>
      </w:r>
      <w:r>
        <w:t>Естественными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я</w:t>
      </w:r>
      <w:proofErr w:type="gramStart"/>
      <w:r>
        <w:t>в</w:t>
      </w:r>
      <w:proofErr w:type="spellEnd"/>
      <w:r>
        <w:t>-</w:t>
      </w:r>
      <w:proofErr w:type="gramEnd"/>
      <w:r>
        <w:rPr>
          <w:w w:val="99"/>
        </w:rPr>
        <w:t xml:space="preserve"> </w:t>
      </w:r>
      <w:proofErr w:type="spellStart"/>
      <w:r>
        <w:rPr>
          <w:spacing w:val="-1"/>
        </w:rPr>
        <w:t>ляю</w:t>
      </w:r>
      <w:r>
        <w:rPr>
          <w:spacing w:val="1"/>
        </w:rPr>
        <w:t>т</w:t>
      </w:r>
      <w:r>
        <w:rPr>
          <w:spacing w:val="-1"/>
        </w:rPr>
        <w:t>с</w:t>
      </w:r>
      <w:r>
        <w:t>я</w:t>
      </w:r>
      <w:proofErr w:type="spellEnd"/>
      <w:r>
        <w:t>,</w:t>
      </w:r>
      <w:r>
        <w:rPr>
          <w:spacing w:val="27"/>
        </w:rPr>
        <w:t xml:space="preserve"> </w:t>
      </w:r>
      <w:r>
        <w:rPr>
          <w:spacing w:val="-1"/>
        </w:rPr>
        <w:t>наприме</w:t>
      </w:r>
      <w:r>
        <w:rPr>
          <w:spacing w:val="2"/>
        </w:rPr>
        <w:t>р</w:t>
      </w:r>
      <w:r>
        <w:t>,</w:t>
      </w:r>
      <w:r>
        <w:rPr>
          <w:spacing w:val="27"/>
        </w:rPr>
        <w:t xml:space="preserve"> </w:t>
      </w:r>
      <w:r>
        <w:t>световые</w:t>
      </w:r>
      <w:r>
        <w:rPr>
          <w:spacing w:val="28"/>
        </w:rPr>
        <w:t xml:space="preserve"> </w:t>
      </w:r>
      <w:r>
        <w:rPr>
          <w:spacing w:val="-1"/>
        </w:rPr>
        <w:t>сигнал</w:t>
      </w:r>
      <w:r>
        <w:rPr>
          <w:spacing w:val="1"/>
        </w:rPr>
        <w:t>ы</w:t>
      </w:r>
      <w:r>
        <w:t>,</w:t>
      </w:r>
      <w:r>
        <w:rPr>
          <w:spacing w:val="28"/>
        </w:rPr>
        <w:t xml:space="preserve"> </w:t>
      </w:r>
      <w:r>
        <w:t>позволяющие</w:t>
      </w:r>
      <w:r>
        <w:rPr>
          <w:spacing w:val="27"/>
        </w:rPr>
        <w:t xml:space="preserve"> </w:t>
      </w:r>
      <w:r>
        <w:t>видеть</w:t>
      </w:r>
      <w:r>
        <w:rPr>
          <w:spacing w:val="26"/>
        </w:rPr>
        <w:t xml:space="preserve"> </w:t>
      </w:r>
      <w:r>
        <w:t>окружающий</w:t>
      </w:r>
      <w:r>
        <w:rPr>
          <w:spacing w:val="28"/>
        </w:rPr>
        <w:t xml:space="preserve"> </w:t>
      </w:r>
      <w:r>
        <w:t>мир,</w:t>
      </w:r>
    </w:p>
    <w:p w:rsidR="00EB1FBC" w:rsidRDefault="00EB1FBC" w:rsidP="00EB1FBC">
      <w:pPr>
        <w:pStyle w:val="a8"/>
        <w:kinsoku w:val="0"/>
        <w:overflowPunct w:val="0"/>
        <w:ind w:left="113" w:right="106" w:firstLine="720"/>
        <w:sectPr w:rsidR="00EB1FBC">
          <w:footerReference w:type="default" r:id="rId133"/>
          <w:pgSz w:w="11900" w:h="16840"/>
          <w:pgMar w:top="1360" w:right="1020" w:bottom="940" w:left="1020" w:header="0" w:footer="758" w:gutter="0"/>
          <w:pgNumType w:start="6"/>
          <w:cols w:space="720" w:equalWidth="0">
            <w:col w:w="9860"/>
          </w:cols>
          <w:noEndnote/>
        </w:sectPr>
      </w:pPr>
    </w:p>
    <w:p w:rsidR="00EB1FBC" w:rsidRDefault="00EB1FBC" w:rsidP="00EB1FBC">
      <w:pPr>
        <w:pStyle w:val="a8"/>
        <w:tabs>
          <w:tab w:val="left" w:pos="394"/>
        </w:tabs>
        <w:kinsoku w:val="0"/>
        <w:overflowPunct w:val="0"/>
        <w:spacing w:line="318" w:lineRule="exact"/>
        <w:jc w:val="left"/>
      </w:pPr>
    </w:p>
    <w:p w:rsidR="00C56DB1" w:rsidRDefault="00C56DB1" w:rsidP="00C56DB1">
      <w:pPr>
        <w:pStyle w:val="ad"/>
        <w:ind w:left="0"/>
        <w:jc w:val="both"/>
      </w:pPr>
      <w:r>
        <w:rPr>
          <w:noProof/>
        </w:rPr>
        <w:drawing>
          <wp:inline distT="0" distB="0" distL="0" distR="0">
            <wp:extent cx="5940425" cy="7092977"/>
            <wp:effectExtent l="19050" t="0" r="3175" b="0"/>
            <wp:docPr id="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B1" w:rsidRDefault="00C56DB1">
      <w:r>
        <w:br w:type="page"/>
      </w:r>
    </w:p>
    <w:p w:rsidR="00C56DB1" w:rsidRDefault="00C56DB1" w:rsidP="00C56DB1">
      <w:pPr>
        <w:pStyle w:val="ad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940425" cy="8266367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B1" w:rsidRDefault="00C56DB1">
      <w:r>
        <w:br w:type="page"/>
      </w:r>
    </w:p>
    <w:p w:rsidR="00C56DB1" w:rsidRDefault="00C56DB1" w:rsidP="00C56DB1">
      <w:pPr>
        <w:pStyle w:val="ad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940425" cy="8520964"/>
            <wp:effectExtent l="1905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B1" w:rsidRDefault="00C56DB1">
      <w:r>
        <w:br w:type="page"/>
      </w:r>
    </w:p>
    <w:p w:rsidR="00C56DB1" w:rsidRPr="00252FB1" w:rsidRDefault="00C56DB1" w:rsidP="00C56DB1">
      <w:pPr>
        <w:jc w:val="center"/>
        <w:rPr>
          <w:b/>
          <w:sz w:val="28"/>
          <w:szCs w:val="28"/>
        </w:rPr>
      </w:pPr>
      <w:r w:rsidRPr="00252FB1">
        <w:rPr>
          <w:b/>
          <w:sz w:val="28"/>
          <w:szCs w:val="28"/>
        </w:rPr>
        <w:lastRenderedPageBreak/>
        <w:t xml:space="preserve">Лабораторная работа №5. </w:t>
      </w:r>
    </w:p>
    <w:p w:rsidR="00252FB1" w:rsidRPr="00252FB1" w:rsidRDefault="00252FB1" w:rsidP="00C56DB1">
      <w:pPr>
        <w:jc w:val="center"/>
        <w:rPr>
          <w:b/>
          <w:sz w:val="28"/>
          <w:szCs w:val="28"/>
        </w:rPr>
      </w:pPr>
    </w:p>
    <w:p w:rsidR="00C56DB1" w:rsidRPr="00252FB1" w:rsidRDefault="00C56DB1" w:rsidP="00C56DB1">
      <w:pPr>
        <w:jc w:val="center"/>
        <w:rPr>
          <w:b/>
          <w:sz w:val="28"/>
          <w:szCs w:val="28"/>
        </w:rPr>
      </w:pPr>
      <w:r w:rsidRPr="00252FB1">
        <w:rPr>
          <w:b/>
          <w:sz w:val="28"/>
          <w:szCs w:val="28"/>
        </w:rPr>
        <w:t>МАТЕМАТИЧЕСКИЕ МОДЕЛИ СИГНАЛОВ,</w:t>
      </w:r>
    </w:p>
    <w:p w:rsidR="00C56DB1" w:rsidRPr="00252FB1" w:rsidRDefault="00C56DB1" w:rsidP="00C56DB1">
      <w:pPr>
        <w:jc w:val="center"/>
        <w:rPr>
          <w:b/>
          <w:sz w:val="28"/>
          <w:szCs w:val="28"/>
        </w:rPr>
      </w:pPr>
      <w:r w:rsidRPr="00252FB1">
        <w:rPr>
          <w:b/>
          <w:sz w:val="28"/>
          <w:szCs w:val="28"/>
        </w:rPr>
        <w:t xml:space="preserve"> ИХ РЕАЛИЗАЦИЯ С ПОМОЩЬЮ </w:t>
      </w:r>
      <w:r w:rsidRPr="00252FB1">
        <w:rPr>
          <w:b/>
          <w:sz w:val="28"/>
          <w:szCs w:val="28"/>
          <w:lang w:val="en-US"/>
        </w:rPr>
        <w:t>MATLAB</w:t>
      </w:r>
    </w:p>
    <w:p w:rsidR="00C56DB1" w:rsidRPr="00252FB1" w:rsidRDefault="00C56DB1" w:rsidP="00C56DB1">
      <w:pPr>
        <w:jc w:val="center"/>
        <w:rPr>
          <w:b/>
          <w:sz w:val="28"/>
          <w:szCs w:val="28"/>
        </w:rPr>
      </w:pPr>
    </w:p>
    <w:p w:rsidR="00C56DB1" w:rsidRPr="00252FB1" w:rsidRDefault="00C56DB1" w:rsidP="00C56DB1">
      <w:pPr>
        <w:pStyle w:val="ad"/>
        <w:numPr>
          <w:ilvl w:val="0"/>
          <w:numId w:val="31"/>
        </w:numPr>
        <w:spacing w:after="200" w:line="276" w:lineRule="auto"/>
        <w:jc w:val="center"/>
        <w:rPr>
          <w:sz w:val="28"/>
          <w:szCs w:val="28"/>
        </w:rPr>
      </w:pPr>
      <w:r w:rsidRPr="00252FB1">
        <w:rPr>
          <w:sz w:val="28"/>
          <w:szCs w:val="28"/>
        </w:rPr>
        <w:t>Цель работы.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Научиться реализовывать основные модели дискретных сигналов в </w:t>
      </w:r>
      <w:r w:rsidRPr="00252FB1">
        <w:rPr>
          <w:sz w:val="28"/>
          <w:szCs w:val="28"/>
          <w:lang w:val="en-US"/>
        </w:rPr>
        <w:t>MATLAB</w:t>
      </w:r>
      <w:r w:rsidRPr="00252FB1">
        <w:rPr>
          <w:sz w:val="28"/>
          <w:szCs w:val="28"/>
        </w:rPr>
        <w:t xml:space="preserve">, ознакомиться с основными принципами спектрального анализа цифровых сигналов. </w:t>
      </w:r>
    </w:p>
    <w:p w:rsidR="00C56DB1" w:rsidRPr="00252FB1" w:rsidRDefault="00C56DB1" w:rsidP="00C56DB1">
      <w:pPr>
        <w:pStyle w:val="ad"/>
        <w:numPr>
          <w:ilvl w:val="0"/>
          <w:numId w:val="31"/>
        </w:numPr>
        <w:spacing w:after="200" w:line="276" w:lineRule="auto"/>
        <w:jc w:val="center"/>
        <w:rPr>
          <w:sz w:val="28"/>
          <w:szCs w:val="28"/>
        </w:rPr>
      </w:pPr>
      <w:r w:rsidRPr="00252FB1">
        <w:rPr>
          <w:sz w:val="28"/>
          <w:szCs w:val="28"/>
        </w:rPr>
        <w:t>Теоретический раздел.</w:t>
      </w:r>
    </w:p>
    <w:p w:rsidR="00C56DB1" w:rsidRPr="00252FB1" w:rsidRDefault="00C56DB1" w:rsidP="00C56DB1">
      <w:pPr>
        <w:jc w:val="both"/>
        <w:rPr>
          <w:sz w:val="28"/>
          <w:szCs w:val="28"/>
        </w:rPr>
      </w:pPr>
      <w:r w:rsidRPr="00252FB1">
        <w:rPr>
          <w:sz w:val="28"/>
          <w:szCs w:val="28"/>
        </w:rPr>
        <w:t xml:space="preserve">Дискретный сигнал представляет собой последовательность чисел, в </w:t>
      </w:r>
      <w:proofErr w:type="spellStart"/>
      <w:r w:rsidRPr="00252FB1">
        <w:rPr>
          <w:sz w:val="28"/>
          <w:szCs w:val="28"/>
          <w:lang w:val="en-US"/>
        </w:rPr>
        <w:t>Matlab</w:t>
      </w:r>
      <w:proofErr w:type="spellEnd"/>
      <w:r w:rsidRPr="00252FB1">
        <w:rPr>
          <w:sz w:val="28"/>
          <w:szCs w:val="28"/>
        </w:rPr>
        <w:t>’е он представлен в виде вектора. Часто приходится обрабатывать многок</w:t>
      </w:r>
      <w:r w:rsidRPr="00252FB1">
        <w:rPr>
          <w:sz w:val="28"/>
          <w:szCs w:val="28"/>
        </w:rPr>
        <w:t>а</w:t>
      </w:r>
      <w:r w:rsidRPr="00252FB1">
        <w:rPr>
          <w:sz w:val="28"/>
          <w:szCs w:val="28"/>
        </w:rPr>
        <w:t>нальные сигналы, которые представляются в виде матрицы,  столбцы кот</w:t>
      </w:r>
      <w:r w:rsidRPr="00252FB1">
        <w:rPr>
          <w:sz w:val="28"/>
          <w:szCs w:val="28"/>
        </w:rPr>
        <w:t>о</w:t>
      </w:r>
      <w:r w:rsidRPr="00252FB1">
        <w:rPr>
          <w:sz w:val="28"/>
          <w:szCs w:val="28"/>
        </w:rPr>
        <w:t xml:space="preserve">рой трактуются как сигналы разных трактов.  Поэтому и одномерный сигнал удобно представлять в виде вектора-столбца. </w:t>
      </w:r>
    </w:p>
    <w:p w:rsidR="00C56DB1" w:rsidRPr="00252FB1" w:rsidRDefault="00C56DB1" w:rsidP="00C56DB1">
      <w:pPr>
        <w:jc w:val="both"/>
        <w:rPr>
          <w:sz w:val="28"/>
          <w:szCs w:val="28"/>
        </w:rPr>
      </w:pPr>
      <w:r w:rsidRPr="00252FB1">
        <w:rPr>
          <w:sz w:val="28"/>
          <w:szCs w:val="28"/>
        </w:rPr>
        <w:t>Отсчеты сигнала могут быть получены моделированием,  либо считаны и</w:t>
      </w:r>
      <w:r w:rsidRPr="00252FB1">
        <w:rPr>
          <w:sz w:val="28"/>
          <w:szCs w:val="28"/>
        </w:rPr>
        <w:t>з</w:t>
      </w:r>
      <w:r w:rsidRPr="00252FB1">
        <w:rPr>
          <w:sz w:val="28"/>
          <w:szCs w:val="28"/>
        </w:rPr>
        <w:t>вне. При его моделировании вычисляются отсчеты сигнала по заранее и</w:t>
      </w:r>
      <w:r w:rsidRPr="00252FB1">
        <w:rPr>
          <w:sz w:val="28"/>
          <w:szCs w:val="28"/>
        </w:rPr>
        <w:t>з</w:t>
      </w:r>
      <w:r w:rsidRPr="00252FB1">
        <w:rPr>
          <w:sz w:val="28"/>
          <w:szCs w:val="28"/>
        </w:rPr>
        <w:t>вестной формуле. Такой си</w:t>
      </w:r>
      <w:r w:rsidRPr="00252FB1">
        <w:rPr>
          <w:sz w:val="28"/>
          <w:szCs w:val="28"/>
        </w:rPr>
        <w:t>г</w:t>
      </w:r>
      <w:r w:rsidRPr="00252FB1">
        <w:rPr>
          <w:sz w:val="28"/>
          <w:szCs w:val="28"/>
        </w:rPr>
        <w:t xml:space="preserve">нал будет называться детерминированным, все его отсчеты могут быть заранее известны. </w:t>
      </w:r>
    </w:p>
    <w:p w:rsidR="00C56DB1" w:rsidRPr="00252FB1" w:rsidRDefault="00C56DB1" w:rsidP="00C56DB1">
      <w:pPr>
        <w:jc w:val="both"/>
        <w:rPr>
          <w:sz w:val="28"/>
          <w:szCs w:val="28"/>
        </w:rPr>
      </w:pPr>
      <w:r w:rsidRPr="00252FB1">
        <w:rPr>
          <w:sz w:val="28"/>
          <w:szCs w:val="28"/>
        </w:rPr>
        <w:t xml:space="preserve">Аналоговый сигнал, с точки зрения математики, представляет собой, как правило, функцию времени.  Для расчета </w:t>
      </w:r>
      <w:proofErr w:type="spellStart"/>
      <w:r w:rsidRPr="00252FB1">
        <w:rPr>
          <w:sz w:val="28"/>
          <w:szCs w:val="28"/>
        </w:rPr>
        <w:t>дискретизованного</w:t>
      </w:r>
      <w:proofErr w:type="spellEnd"/>
      <w:r w:rsidRPr="00252FB1">
        <w:rPr>
          <w:sz w:val="28"/>
          <w:szCs w:val="28"/>
        </w:rPr>
        <w:t xml:space="preserve"> сигнала необх</w:t>
      </w:r>
      <w:r w:rsidRPr="00252FB1">
        <w:rPr>
          <w:sz w:val="28"/>
          <w:szCs w:val="28"/>
        </w:rPr>
        <w:t>о</w:t>
      </w:r>
      <w:r w:rsidRPr="00252FB1">
        <w:rPr>
          <w:sz w:val="28"/>
          <w:szCs w:val="28"/>
        </w:rPr>
        <w:t xml:space="preserve">димо сформировать вектор дискретных значений времени. Для этого удобно задать значение частоты дискретизации </w:t>
      </w:r>
      <w:r w:rsidRPr="00252FB1">
        <w:rPr>
          <w:sz w:val="28"/>
          <w:szCs w:val="28"/>
          <w:lang w:val="en-US"/>
        </w:rPr>
        <w:t>Fs</w:t>
      </w:r>
      <w:r w:rsidRPr="00252FB1">
        <w:rPr>
          <w:sz w:val="28"/>
          <w:szCs w:val="28"/>
        </w:rPr>
        <w:t xml:space="preserve"> и использовать обратную к ней величину в качестве шага временного ряда. В </w:t>
      </w:r>
      <w:proofErr w:type="spellStart"/>
      <w:r w:rsidRPr="00252FB1">
        <w:rPr>
          <w:sz w:val="28"/>
          <w:szCs w:val="28"/>
          <w:lang w:val="en-US"/>
        </w:rPr>
        <w:t>Matlab</w:t>
      </w:r>
      <w:proofErr w:type="spellEnd"/>
      <w:r w:rsidRPr="00252FB1">
        <w:rPr>
          <w:sz w:val="28"/>
          <w:szCs w:val="28"/>
        </w:rPr>
        <w:t xml:space="preserve"> это будет реализовано следующим образом: </w:t>
      </w:r>
    </w:p>
    <w:p w:rsidR="00C56DB1" w:rsidRPr="00252FB1" w:rsidRDefault="00C56DB1" w:rsidP="00C56DB1">
      <w:pPr>
        <w:rPr>
          <w:sz w:val="28"/>
          <w:szCs w:val="28"/>
        </w:rPr>
      </w:pP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&gt;&gt;</w:t>
      </w:r>
      <w:proofErr w:type="spellStart"/>
      <w:r w:rsidRPr="00252FB1">
        <w:rPr>
          <w:sz w:val="28"/>
          <w:szCs w:val="28"/>
          <w:lang w:val="en-US"/>
        </w:rPr>
        <w:t>fs</w:t>
      </w:r>
      <w:proofErr w:type="spellEnd"/>
      <w:r w:rsidRPr="00252FB1">
        <w:rPr>
          <w:sz w:val="28"/>
          <w:szCs w:val="28"/>
        </w:rPr>
        <w:t>=8</w:t>
      </w:r>
      <w:r w:rsidRPr="00252FB1">
        <w:rPr>
          <w:sz w:val="28"/>
          <w:szCs w:val="28"/>
          <w:lang w:val="en-US"/>
        </w:rPr>
        <w:t>e</w:t>
      </w:r>
      <w:r w:rsidRPr="00252FB1">
        <w:rPr>
          <w:sz w:val="28"/>
          <w:szCs w:val="28"/>
        </w:rPr>
        <w:t>3; %частота дискретизации 8 кГц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&gt;&gt;</w:t>
      </w:r>
      <w:r w:rsidRPr="00252FB1">
        <w:rPr>
          <w:sz w:val="28"/>
          <w:szCs w:val="28"/>
          <w:lang w:val="en-US"/>
        </w:rPr>
        <w:t>t</w:t>
      </w:r>
      <w:r w:rsidRPr="00252FB1">
        <w:rPr>
          <w:sz w:val="28"/>
          <w:szCs w:val="28"/>
        </w:rPr>
        <w:t>=0:1/</w:t>
      </w:r>
      <w:proofErr w:type="spellStart"/>
      <w:r w:rsidRPr="00252FB1">
        <w:rPr>
          <w:sz w:val="28"/>
          <w:szCs w:val="28"/>
          <w:lang w:val="en-US"/>
        </w:rPr>
        <w:t>fs</w:t>
      </w:r>
      <w:proofErr w:type="spellEnd"/>
      <w:r w:rsidRPr="00252FB1">
        <w:rPr>
          <w:sz w:val="28"/>
          <w:szCs w:val="28"/>
        </w:rPr>
        <w:t>:2; % временной интервал от 0 до 2 мс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&gt;&gt;</w:t>
      </w:r>
      <w:r w:rsidRPr="00252FB1">
        <w:rPr>
          <w:sz w:val="28"/>
          <w:szCs w:val="28"/>
          <w:lang w:val="en-US"/>
        </w:rPr>
        <w:t>t</w:t>
      </w:r>
      <w:r w:rsidRPr="00252FB1">
        <w:rPr>
          <w:sz w:val="28"/>
          <w:szCs w:val="28"/>
        </w:rPr>
        <w:t>=</w:t>
      </w:r>
      <w:r w:rsidRPr="00252FB1">
        <w:rPr>
          <w:sz w:val="28"/>
          <w:szCs w:val="28"/>
          <w:lang w:val="en-US"/>
        </w:rPr>
        <w:t>t</w:t>
      </w:r>
      <w:r w:rsidRPr="00252FB1">
        <w:rPr>
          <w:sz w:val="28"/>
          <w:szCs w:val="28"/>
        </w:rPr>
        <w:t>'; %вектора-строки сгенерированных временных отсчетов</w:t>
      </w:r>
    </w:p>
    <w:p w:rsidR="00C56DB1" w:rsidRPr="00252FB1" w:rsidRDefault="00C56DB1" w:rsidP="00C56DB1">
      <w:pPr>
        <w:rPr>
          <w:sz w:val="28"/>
          <w:szCs w:val="28"/>
        </w:rPr>
      </w:pP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Сформировав вектор значений времени, можно вычислять значения сигнала, используя этот вектор в нужных формулах.</w:t>
      </w:r>
    </w:p>
    <w:p w:rsidR="00C56DB1" w:rsidRPr="00252FB1" w:rsidRDefault="00C56DB1" w:rsidP="00C56DB1">
      <w:pPr>
        <w:rPr>
          <w:rFonts w:eastAsiaTheme="minorEastAsia"/>
          <w:sz w:val="28"/>
          <w:szCs w:val="28"/>
        </w:rPr>
      </w:pPr>
      <w:r w:rsidRPr="00252FB1">
        <w:rPr>
          <w:sz w:val="28"/>
          <w:szCs w:val="28"/>
        </w:rPr>
        <w:t>Например, гармонический сигнал с амплитудой</w:t>
      </w:r>
      <w:proofErr w:type="gramStart"/>
      <w:r w:rsidRPr="00252FB1">
        <w:rPr>
          <w:sz w:val="28"/>
          <w:szCs w:val="28"/>
        </w:rPr>
        <w:t xml:space="preserve"> А</w:t>
      </w:r>
      <w:proofErr w:type="gramEnd"/>
      <w:r w:rsidRPr="00252FB1">
        <w:rPr>
          <w:sz w:val="28"/>
          <w:szCs w:val="28"/>
        </w:rPr>
        <w:t xml:space="preserve">, частотой 10 Гц, начальной фазой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Pr="00252FB1">
        <w:rPr>
          <w:rFonts w:eastAsiaTheme="minorEastAsia"/>
          <w:sz w:val="28"/>
          <w:szCs w:val="28"/>
        </w:rPr>
        <w:t xml:space="preserve"> б</w:t>
      </w:r>
      <w:proofErr w:type="spellStart"/>
      <w:r w:rsidRPr="00252FB1">
        <w:rPr>
          <w:rFonts w:eastAsiaTheme="minorEastAsia"/>
          <w:sz w:val="28"/>
          <w:szCs w:val="28"/>
        </w:rPr>
        <w:t>у</w:t>
      </w:r>
      <w:r w:rsidRPr="00252FB1">
        <w:rPr>
          <w:rFonts w:eastAsiaTheme="minorEastAsia"/>
          <w:sz w:val="28"/>
          <w:szCs w:val="28"/>
        </w:rPr>
        <w:t>дет</w:t>
      </w:r>
      <w:proofErr w:type="spellEnd"/>
      <w:r w:rsidRPr="00252FB1">
        <w:rPr>
          <w:rFonts w:eastAsiaTheme="minorEastAsia"/>
          <w:sz w:val="28"/>
          <w:szCs w:val="28"/>
        </w:rPr>
        <w:t xml:space="preserve"> сгенерирован следующим выражением:</w:t>
      </w:r>
    </w:p>
    <w:p w:rsidR="00C56DB1" w:rsidRPr="00252FB1" w:rsidRDefault="00C56DB1" w:rsidP="00C56DB1">
      <w:pPr>
        <w:rPr>
          <w:rFonts w:eastAsiaTheme="minorEastAsia"/>
          <w:sz w:val="28"/>
          <w:szCs w:val="28"/>
        </w:rPr>
      </w:pPr>
      <w:r w:rsidRPr="00252FB1">
        <w:rPr>
          <w:rFonts w:eastAsiaTheme="minorEastAsia"/>
          <w:sz w:val="28"/>
          <w:szCs w:val="28"/>
        </w:rPr>
        <w:t xml:space="preserve">&gt;&gt; </w:t>
      </w:r>
      <w:r w:rsidRPr="00252FB1">
        <w:rPr>
          <w:rFonts w:eastAsiaTheme="minorEastAsia"/>
          <w:sz w:val="28"/>
          <w:szCs w:val="28"/>
          <w:lang w:val="en-US"/>
        </w:rPr>
        <w:t>A</w:t>
      </w:r>
      <w:r w:rsidRPr="00252FB1">
        <w:rPr>
          <w:rFonts w:eastAsiaTheme="minorEastAsia"/>
          <w:sz w:val="28"/>
          <w:szCs w:val="28"/>
        </w:rPr>
        <w:t xml:space="preserve">=2; </w:t>
      </w:r>
      <w:r w:rsidRPr="00252FB1">
        <w:rPr>
          <w:rFonts w:eastAsiaTheme="minorEastAsia"/>
          <w:sz w:val="28"/>
          <w:szCs w:val="28"/>
          <w:lang w:val="en-US"/>
        </w:rPr>
        <w:t>phi</w:t>
      </w:r>
      <w:r w:rsidRPr="00252FB1">
        <w:rPr>
          <w:rFonts w:eastAsiaTheme="minorEastAsia"/>
          <w:sz w:val="28"/>
          <w:szCs w:val="28"/>
        </w:rPr>
        <w:t>=</w:t>
      </w:r>
      <w:r w:rsidRPr="00252FB1">
        <w:rPr>
          <w:rFonts w:eastAsiaTheme="minorEastAsia"/>
          <w:sz w:val="28"/>
          <w:szCs w:val="28"/>
          <w:lang w:val="en-US"/>
        </w:rPr>
        <w:t>pi</w:t>
      </w:r>
      <w:r w:rsidRPr="00252FB1">
        <w:rPr>
          <w:rFonts w:eastAsiaTheme="minorEastAsia"/>
          <w:sz w:val="28"/>
          <w:szCs w:val="28"/>
        </w:rPr>
        <w:t xml:space="preserve">/6; </w:t>
      </w:r>
      <w:r w:rsidRPr="00252FB1">
        <w:rPr>
          <w:rFonts w:eastAsiaTheme="minorEastAsia"/>
          <w:sz w:val="28"/>
          <w:szCs w:val="28"/>
          <w:lang w:val="en-US"/>
        </w:rPr>
        <w:t>f</w:t>
      </w:r>
      <w:r w:rsidRPr="00252FB1">
        <w:rPr>
          <w:rFonts w:eastAsiaTheme="minorEastAsia"/>
          <w:sz w:val="28"/>
          <w:szCs w:val="28"/>
        </w:rPr>
        <w:t>=10; % параметры начальной амплитуды, частоты и фазы сигнала</w:t>
      </w:r>
    </w:p>
    <w:p w:rsidR="00C56DB1" w:rsidRPr="00252FB1" w:rsidRDefault="00C56DB1" w:rsidP="00C56DB1">
      <w:pPr>
        <w:rPr>
          <w:rFonts w:eastAsiaTheme="minorEastAsia"/>
          <w:sz w:val="28"/>
          <w:szCs w:val="28"/>
          <w:lang w:val="en-US"/>
        </w:rPr>
      </w:pPr>
      <w:r w:rsidRPr="00252FB1">
        <w:rPr>
          <w:rFonts w:eastAsiaTheme="minorEastAsia"/>
          <w:sz w:val="28"/>
          <w:szCs w:val="28"/>
          <w:lang w:val="en-US"/>
        </w:rPr>
        <w:t>&gt;&gt; s1=A*</w:t>
      </w:r>
      <w:proofErr w:type="gramStart"/>
      <w:r w:rsidRPr="00252FB1">
        <w:rPr>
          <w:rFonts w:eastAsiaTheme="minorEastAsia"/>
          <w:sz w:val="28"/>
          <w:szCs w:val="28"/>
          <w:lang w:val="en-US"/>
        </w:rPr>
        <w:t>sin(</w:t>
      </w:r>
      <w:proofErr w:type="gramEnd"/>
      <w:r w:rsidRPr="00252FB1">
        <w:rPr>
          <w:rFonts w:eastAsiaTheme="minorEastAsia"/>
          <w:sz w:val="28"/>
          <w:szCs w:val="28"/>
          <w:lang w:val="en-US"/>
        </w:rPr>
        <w:t>2*pi*f*</w:t>
      </w:r>
      <w:proofErr w:type="spellStart"/>
      <w:r w:rsidRPr="00252FB1">
        <w:rPr>
          <w:rFonts w:eastAsiaTheme="minorEastAsia"/>
          <w:sz w:val="28"/>
          <w:szCs w:val="28"/>
          <w:lang w:val="en-US"/>
        </w:rPr>
        <w:t>t+phi</w:t>
      </w:r>
      <w:proofErr w:type="spellEnd"/>
      <w:r w:rsidRPr="00252FB1">
        <w:rPr>
          <w:rFonts w:eastAsiaTheme="minorEastAsia"/>
          <w:sz w:val="28"/>
          <w:szCs w:val="28"/>
          <w:lang w:val="en-US"/>
        </w:rPr>
        <w:t>);</w:t>
      </w:r>
    </w:p>
    <w:p w:rsidR="00C56DB1" w:rsidRPr="00252FB1" w:rsidRDefault="00C56DB1" w:rsidP="00C56DB1">
      <w:pPr>
        <w:rPr>
          <w:rFonts w:eastAsiaTheme="minorEastAsia"/>
          <w:sz w:val="28"/>
          <w:szCs w:val="28"/>
        </w:rPr>
      </w:pPr>
      <w:r w:rsidRPr="00252FB1">
        <w:rPr>
          <w:rFonts w:eastAsiaTheme="minorEastAsia"/>
          <w:sz w:val="28"/>
          <w:szCs w:val="28"/>
        </w:rPr>
        <w:t xml:space="preserve">&gt;&gt; </w:t>
      </w:r>
      <w:proofErr w:type="spellStart"/>
      <w:r w:rsidRPr="00252FB1">
        <w:rPr>
          <w:rFonts w:eastAsiaTheme="minorEastAsia"/>
          <w:sz w:val="28"/>
          <w:szCs w:val="28"/>
        </w:rPr>
        <w:t>plot</w:t>
      </w:r>
      <w:proofErr w:type="spellEnd"/>
      <w:r w:rsidRPr="00252FB1">
        <w:rPr>
          <w:rFonts w:eastAsiaTheme="minorEastAsia"/>
          <w:sz w:val="28"/>
          <w:szCs w:val="28"/>
        </w:rPr>
        <w:t>(</w:t>
      </w:r>
      <w:proofErr w:type="spellStart"/>
      <w:r w:rsidRPr="00252FB1">
        <w:rPr>
          <w:rFonts w:eastAsiaTheme="minorEastAsia"/>
          <w:sz w:val="28"/>
          <w:szCs w:val="28"/>
        </w:rPr>
        <w:t>t</w:t>
      </w:r>
      <w:proofErr w:type="spellEnd"/>
      <w:r w:rsidRPr="00252FB1">
        <w:rPr>
          <w:rFonts w:eastAsiaTheme="minorEastAsia"/>
          <w:sz w:val="28"/>
          <w:szCs w:val="28"/>
        </w:rPr>
        <w:t>, s1);%отображение заданного сигнала во времени</w:t>
      </w:r>
    </w:p>
    <w:p w:rsidR="00C56DB1" w:rsidRPr="00252FB1" w:rsidRDefault="00C56DB1" w:rsidP="00C56DB1">
      <w:pPr>
        <w:rPr>
          <w:rFonts w:eastAsiaTheme="minorEastAsia"/>
          <w:sz w:val="28"/>
          <w:szCs w:val="28"/>
          <w:lang w:val="en-US"/>
        </w:rPr>
      </w:pPr>
      <w:r w:rsidRPr="00252FB1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940425" cy="4255758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DB1" w:rsidRPr="00252FB1" w:rsidRDefault="00C56DB1" w:rsidP="00C56DB1">
      <w:pPr>
        <w:jc w:val="center"/>
        <w:rPr>
          <w:rFonts w:eastAsiaTheme="minorEastAsia"/>
          <w:sz w:val="28"/>
          <w:szCs w:val="28"/>
        </w:rPr>
      </w:pPr>
      <w:r w:rsidRPr="00252FB1">
        <w:rPr>
          <w:rFonts w:eastAsiaTheme="minorEastAsia"/>
          <w:sz w:val="28"/>
          <w:szCs w:val="28"/>
        </w:rPr>
        <w:t>Рисунок 1 – Временное представление сгенерированного гармонического сигнала</w:t>
      </w:r>
    </w:p>
    <w:p w:rsidR="00C56DB1" w:rsidRPr="00252FB1" w:rsidRDefault="00C56DB1" w:rsidP="00C56DB1">
      <w:pPr>
        <w:rPr>
          <w:sz w:val="28"/>
          <w:szCs w:val="28"/>
        </w:rPr>
      </w:pP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Гармонический затухающий сигнал может быть представлен следующим о</w:t>
      </w:r>
      <w:r w:rsidRPr="00252FB1">
        <w:rPr>
          <w:sz w:val="28"/>
          <w:szCs w:val="28"/>
        </w:rPr>
        <w:t>б</w:t>
      </w:r>
      <w:r w:rsidRPr="00252FB1">
        <w:rPr>
          <w:sz w:val="28"/>
          <w:szCs w:val="28"/>
        </w:rPr>
        <w:t>разом:</w:t>
      </w:r>
    </w:p>
    <w:p w:rsidR="00C56DB1" w:rsidRPr="00252FB1" w:rsidRDefault="00C56DB1" w:rsidP="00C56DB1">
      <w:pPr>
        <w:rPr>
          <w:sz w:val="28"/>
          <w:szCs w:val="28"/>
          <w:lang w:val="en-US"/>
        </w:rPr>
      </w:pPr>
      <w:r w:rsidRPr="00252FB1">
        <w:rPr>
          <w:sz w:val="28"/>
          <w:szCs w:val="28"/>
          <w:lang w:val="en-US"/>
        </w:rPr>
        <w:t>&gt;&gt;alpha=5; %</w:t>
      </w:r>
      <w:r w:rsidRPr="00252FB1">
        <w:rPr>
          <w:sz w:val="28"/>
          <w:szCs w:val="28"/>
        </w:rPr>
        <w:t>скорость</w:t>
      </w:r>
      <w:r w:rsidRPr="00252FB1">
        <w:rPr>
          <w:sz w:val="28"/>
          <w:szCs w:val="28"/>
          <w:lang w:val="en-US"/>
        </w:rPr>
        <w:t xml:space="preserve"> </w:t>
      </w:r>
      <w:r w:rsidRPr="00252FB1">
        <w:rPr>
          <w:sz w:val="28"/>
          <w:szCs w:val="28"/>
        </w:rPr>
        <w:t>затухания</w:t>
      </w:r>
    </w:p>
    <w:p w:rsidR="00C56DB1" w:rsidRPr="00252FB1" w:rsidRDefault="00C56DB1" w:rsidP="00C56DB1">
      <w:pPr>
        <w:rPr>
          <w:sz w:val="28"/>
          <w:szCs w:val="28"/>
          <w:lang w:val="en-US"/>
        </w:rPr>
      </w:pPr>
      <w:r w:rsidRPr="00252FB1">
        <w:rPr>
          <w:sz w:val="28"/>
          <w:szCs w:val="28"/>
          <w:lang w:val="en-US"/>
        </w:rPr>
        <w:t>&gt;&gt;s2=</w:t>
      </w:r>
      <w:proofErr w:type="gramStart"/>
      <w:r w:rsidRPr="00252FB1">
        <w:rPr>
          <w:sz w:val="28"/>
          <w:szCs w:val="28"/>
          <w:lang w:val="en-US"/>
        </w:rPr>
        <w:t>exp(</w:t>
      </w:r>
      <w:proofErr w:type="gramEnd"/>
      <w:r w:rsidRPr="00252FB1">
        <w:rPr>
          <w:sz w:val="28"/>
          <w:szCs w:val="28"/>
          <w:lang w:val="en-US"/>
        </w:rPr>
        <w:t>-alpha*t).*s1;</w:t>
      </w:r>
    </w:p>
    <w:p w:rsidR="00C56DB1" w:rsidRPr="00252FB1" w:rsidRDefault="00C56DB1" w:rsidP="00C56DB1">
      <w:pPr>
        <w:rPr>
          <w:sz w:val="28"/>
          <w:szCs w:val="28"/>
          <w:lang w:val="en-US"/>
        </w:rPr>
      </w:pPr>
      <w:r w:rsidRPr="00252FB1">
        <w:rPr>
          <w:sz w:val="28"/>
          <w:szCs w:val="28"/>
          <w:lang w:val="en-US"/>
        </w:rPr>
        <w:t>&gt;&gt;</w:t>
      </w:r>
      <w:proofErr w:type="gramStart"/>
      <w:r w:rsidRPr="00252FB1">
        <w:rPr>
          <w:sz w:val="28"/>
          <w:szCs w:val="28"/>
          <w:lang w:val="en-US"/>
        </w:rPr>
        <w:t>figure(</w:t>
      </w:r>
      <w:proofErr w:type="gramEnd"/>
      <w:r w:rsidRPr="00252FB1">
        <w:rPr>
          <w:sz w:val="28"/>
          <w:szCs w:val="28"/>
          <w:lang w:val="en-US"/>
        </w:rPr>
        <w:t>2);</w:t>
      </w:r>
    </w:p>
    <w:p w:rsidR="00C56DB1" w:rsidRPr="00252FB1" w:rsidRDefault="00C56DB1" w:rsidP="00C56DB1">
      <w:pPr>
        <w:rPr>
          <w:sz w:val="28"/>
          <w:szCs w:val="28"/>
          <w:lang w:val="en-US"/>
        </w:rPr>
      </w:pPr>
      <w:r w:rsidRPr="00252FB1">
        <w:rPr>
          <w:sz w:val="28"/>
          <w:szCs w:val="28"/>
          <w:lang w:val="en-US"/>
        </w:rPr>
        <w:t>&gt;&gt;</w:t>
      </w:r>
      <w:proofErr w:type="gramStart"/>
      <w:r w:rsidRPr="00252FB1">
        <w:rPr>
          <w:sz w:val="28"/>
          <w:szCs w:val="28"/>
          <w:lang w:val="en-US"/>
        </w:rPr>
        <w:t>plot(</w:t>
      </w:r>
      <w:proofErr w:type="gramEnd"/>
      <w:r w:rsidRPr="00252FB1">
        <w:rPr>
          <w:sz w:val="28"/>
          <w:szCs w:val="28"/>
          <w:lang w:val="en-US"/>
        </w:rPr>
        <w:t>t,s2);</w:t>
      </w:r>
    </w:p>
    <w:p w:rsidR="00C56DB1" w:rsidRPr="00BB17AC" w:rsidRDefault="00C56DB1" w:rsidP="00C56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DB1" w:rsidRPr="00252FB1" w:rsidRDefault="00C56DB1" w:rsidP="00C56DB1">
      <w:pPr>
        <w:jc w:val="center"/>
        <w:rPr>
          <w:rFonts w:eastAsiaTheme="minorEastAsia"/>
          <w:sz w:val="28"/>
          <w:szCs w:val="28"/>
        </w:rPr>
      </w:pPr>
      <w:r w:rsidRPr="00252FB1">
        <w:rPr>
          <w:rFonts w:eastAsiaTheme="minorEastAsia"/>
          <w:sz w:val="28"/>
          <w:szCs w:val="28"/>
        </w:rPr>
        <w:t>Рисунок 2 – Затухающая синусоида</w:t>
      </w:r>
    </w:p>
    <w:p w:rsidR="00C56DB1" w:rsidRPr="00252FB1" w:rsidRDefault="00C56DB1" w:rsidP="00C56DB1">
      <w:pPr>
        <w:jc w:val="both"/>
        <w:rPr>
          <w:sz w:val="28"/>
          <w:szCs w:val="28"/>
        </w:rPr>
      </w:pPr>
    </w:p>
    <w:p w:rsidR="00C56DB1" w:rsidRPr="00252FB1" w:rsidRDefault="00C56DB1" w:rsidP="00C56DB1">
      <w:pPr>
        <w:jc w:val="both"/>
        <w:rPr>
          <w:sz w:val="28"/>
          <w:szCs w:val="28"/>
        </w:rPr>
      </w:pPr>
      <w:r w:rsidRPr="00252FB1">
        <w:rPr>
          <w:sz w:val="28"/>
          <w:szCs w:val="28"/>
        </w:rPr>
        <w:t>Часто возникает необходимость моделирования отсчетов сигнала, который описывается разными формулами для различных временных интервалов. Это может быть  моделиров</w:t>
      </w:r>
      <w:r w:rsidRPr="00252FB1">
        <w:rPr>
          <w:sz w:val="28"/>
          <w:szCs w:val="28"/>
        </w:rPr>
        <w:t>а</w:t>
      </w:r>
      <w:r w:rsidRPr="00252FB1">
        <w:rPr>
          <w:sz w:val="28"/>
          <w:szCs w:val="28"/>
        </w:rPr>
        <w:t xml:space="preserve">ние импульсов конечной длительности или другие задачи. </w:t>
      </w:r>
      <w:proofErr w:type="spellStart"/>
      <w:r w:rsidRPr="00252FB1">
        <w:rPr>
          <w:sz w:val="28"/>
          <w:szCs w:val="28"/>
        </w:rPr>
        <w:t>Кусочные</w:t>
      </w:r>
      <w:proofErr w:type="spellEnd"/>
      <w:r w:rsidRPr="00252FB1">
        <w:rPr>
          <w:sz w:val="28"/>
          <w:szCs w:val="28"/>
        </w:rPr>
        <w:t xml:space="preserve"> функции в </w:t>
      </w:r>
      <w:proofErr w:type="spellStart"/>
      <w:r w:rsidRPr="00252FB1">
        <w:rPr>
          <w:sz w:val="28"/>
          <w:szCs w:val="28"/>
          <w:lang w:val="en-US"/>
        </w:rPr>
        <w:t>Matlab</w:t>
      </w:r>
      <w:proofErr w:type="spellEnd"/>
      <w:r w:rsidRPr="00252FB1">
        <w:rPr>
          <w:sz w:val="28"/>
          <w:szCs w:val="28"/>
          <w:lang w:val="en-US"/>
        </w:rPr>
        <w:t xml:space="preserve"> </w:t>
      </w:r>
      <w:r w:rsidRPr="00252FB1">
        <w:rPr>
          <w:sz w:val="28"/>
          <w:szCs w:val="28"/>
        </w:rPr>
        <w:t>могут быть заданы двумя способами.</w:t>
      </w:r>
    </w:p>
    <w:p w:rsidR="00C56DB1" w:rsidRPr="00252FB1" w:rsidRDefault="00C56DB1" w:rsidP="00C56DB1">
      <w:pPr>
        <w:pStyle w:val="ad"/>
        <w:numPr>
          <w:ilvl w:val="0"/>
          <w:numId w:val="32"/>
        </w:numPr>
        <w:spacing w:after="200" w:line="276" w:lineRule="auto"/>
        <w:rPr>
          <w:sz w:val="28"/>
          <w:szCs w:val="28"/>
        </w:rPr>
      </w:pPr>
      <w:r w:rsidRPr="00252FB1">
        <w:rPr>
          <w:sz w:val="28"/>
          <w:szCs w:val="28"/>
        </w:rPr>
        <w:t>В этом случае сначала вычисляются по з</w:t>
      </w:r>
      <w:r w:rsidRPr="00252FB1">
        <w:rPr>
          <w:sz w:val="28"/>
          <w:szCs w:val="28"/>
        </w:rPr>
        <w:t>а</w:t>
      </w:r>
      <w:r w:rsidRPr="00252FB1">
        <w:rPr>
          <w:sz w:val="28"/>
          <w:szCs w:val="28"/>
        </w:rPr>
        <w:t>данной формуле все значения сигнала для всех значений аргумента, и лишь затем вырезается нужная область (ненужные о</w:t>
      </w:r>
      <w:r w:rsidRPr="00252FB1">
        <w:rPr>
          <w:sz w:val="28"/>
          <w:szCs w:val="28"/>
        </w:rPr>
        <w:t>т</w:t>
      </w:r>
      <w:r w:rsidRPr="00252FB1">
        <w:rPr>
          <w:sz w:val="28"/>
          <w:szCs w:val="28"/>
        </w:rPr>
        <w:t xml:space="preserve">счеты заполняются нулями). </w:t>
      </w:r>
    </w:p>
    <w:p w:rsidR="00C56DB1" w:rsidRPr="00252FB1" w:rsidRDefault="00C56DB1" w:rsidP="00C56DB1">
      <w:pPr>
        <w:pStyle w:val="ad"/>
        <w:numPr>
          <w:ilvl w:val="0"/>
          <w:numId w:val="32"/>
        </w:numPr>
        <w:spacing w:after="200" w:line="276" w:lineRule="auto"/>
        <w:rPr>
          <w:sz w:val="28"/>
          <w:szCs w:val="28"/>
        </w:rPr>
      </w:pPr>
      <w:r w:rsidRPr="00252FB1">
        <w:rPr>
          <w:sz w:val="28"/>
          <w:szCs w:val="28"/>
        </w:rPr>
        <w:t>Второй способ заключается в том, что в</w:t>
      </w:r>
      <w:r w:rsidRPr="00252FB1">
        <w:rPr>
          <w:sz w:val="28"/>
          <w:szCs w:val="28"/>
        </w:rPr>
        <w:t>ы</w:t>
      </w:r>
      <w:r w:rsidRPr="00252FB1">
        <w:rPr>
          <w:sz w:val="28"/>
          <w:szCs w:val="28"/>
        </w:rPr>
        <w:t>числения выполняются лишь для тех моментов времени, в которые сигнал сущ</w:t>
      </w:r>
      <w:r w:rsidRPr="00252FB1">
        <w:rPr>
          <w:sz w:val="28"/>
          <w:szCs w:val="28"/>
        </w:rPr>
        <w:t>е</w:t>
      </w:r>
      <w:r w:rsidRPr="00252FB1">
        <w:rPr>
          <w:sz w:val="28"/>
          <w:szCs w:val="28"/>
        </w:rPr>
        <w:t xml:space="preserve">ствует. </w:t>
      </w:r>
    </w:p>
    <w:p w:rsidR="00C56DB1" w:rsidRPr="00252FB1" w:rsidRDefault="00C56DB1" w:rsidP="00C56DB1">
      <w:pPr>
        <w:rPr>
          <w:sz w:val="28"/>
          <w:szCs w:val="28"/>
        </w:rPr>
      </w:pPr>
    </w:p>
    <w:p w:rsidR="00C56DB1" w:rsidRPr="00252FB1" w:rsidRDefault="00C56DB1" w:rsidP="00C56DB1">
      <w:pPr>
        <w:pStyle w:val="ad"/>
        <w:numPr>
          <w:ilvl w:val="0"/>
          <w:numId w:val="32"/>
        </w:numPr>
        <w:spacing w:after="200" w:line="276" w:lineRule="auto"/>
        <w:jc w:val="center"/>
        <w:rPr>
          <w:b/>
          <w:sz w:val="28"/>
          <w:szCs w:val="28"/>
          <w:lang w:val="en-US"/>
        </w:rPr>
      </w:pPr>
      <w:r w:rsidRPr="00252FB1">
        <w:rPr>
          <w:b/>
          <w:sz w:val="28"/>
          <w:szCs w:val="28"/>
        </w:rPr>
        <w:t>Ход работы:</w:t>
      </w:r>
    </w:p>
    <w:p w:rsidR="00C56DB1" w:rsidRPr="00252FB1" w:rsidRDefault="00C56DB1" w:rsidP="00C56DB1">
      <w:pPr>
        <w:pStyle w:val="ad"/>
        <w:rPr>
          <w:sz w:val="28"/>
          <w:szCs w:val="28"/>
          <w:lang w:val="en-US"/>
        </w:rPr>
      </w:pPr>
    </w:p>
    <w:p w:rsidR="00C56DB1" w:rsidRPr="00252FB1" w:rsidRDefault="00C56DB1" w:rsidP="00C56DB1">
      <w:pPr>
        <w:pStyle w:val="ad"/>
        <w:rPr>
          <w:sz w:val="28"/>
          <w:szCs w:val="28"/>
          <w:lang w:val="en-US"/>
        </w:rPr>
      </w:pP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3.1. Построить с помощью </w:t>
      </w:r>
      <w:proofErr w:type="spellStart"/>
      <w:r w:rsidRPr="00252FB1">
        <w:rPr>
          <w:sz w:val="28"/>
          <w:szCs w:val="28"/>
          <w:lang w:val="en-US"/>
        </w:rPr>
        <w:t>Matlab</w:t>
      </w:r>
      <w:proofErr w:type="spellEnd"/>
      <w:r w:rsidRPr="00252FB1">
        <w:rPr>
          <w:sz w:val="28"/>
          <w:szCs w:val="28"/>
        </w:rPr>
        <w:t xml:space="preserve">  и пакет </w:t>
      </w:r>
      <w:r w:rsidRPr="00252FB1">
        <w:rPr>
          <w:sz w:val="28"/>
          <w:szCs w:val="28"/>
          <w:lang w:val="en-US"/>
        </w:rPr>
        <w:t>Signal</w:t>
      </w:r>
      <w:r w:rsidRPr="00252FB1">
        <w:rPr>
          <w:sz w:val="28"/>
          <w:szCs w:val="28"/>
        </w:rPr>
        <w:t xml:space="preserve"> </w:t>
      </w:r>
      <w:r w:rsidRPr="00252FB1">
        <w:rPr>
          <w:sz w:val="28"/>
          <w:szCs w:val="28"/>
          <w:lang w:val="en-US"/>
        </w:rPr>
        <w:t>Processing</w:t>
      </w:r>
      <w:r w:rsidRPr="00252FB1">
        <w:rPr>
          <w:sz w:val="28"/>
          <w:szCs w:val="28"/>
        </w:rPr>
        <w:t xml:space="preserve"> модели дискре</w:t>
      </w:r>
      <w:r w:rsidRPr="00252FB1">
        <w:rPr>
          <w:sz w:val="28"/>
          <w:szCs w:val="28"/>
        </w:rPr>
        <w:t>т</w:t>
      </w:r>
      <w:r w:rsidRPr="00252FB1">
        <w:rPr>
          <w:sz w:val="28"/>
          <w:szCs w:val="28"/>
        </w:rPr>
        <w:t>ных сигналов. Частоту дискретизации выбрать в соответствии с вариантом. Варианты заданий выдаются преподавателем.  Длительность сигнала взять в пределах от 0 до 5 мс.  Виды генериру</w:t>
      </w:r>
      <w:r w:rsidRPr="00252FB1">
        <w:rPr>
          <w:sz w:val="28"/>
          <w:szCs w:val="28"/>
        </w:rPr>
        <w:t>е</w:t>
      </w:r>
      <w:r w:rsidRPr="00252FB1">
        <w:rPr>
          <w:sz w:val="28"/>
          <w:szCs w:val="28"/>
        </w:rPr>
        <w:t>мых сигналов: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3.1.1. Синусоида с заданной амплитудой, частотой и фазой. 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3.1.2. Затухающая синусоида. 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3.1.3. </w:t>
      </w:r>
      <w:proofErr w:type="spellStart"/>
      <w:r w:rsidRPr="00252FB1">
        <w:rPr>
          <w:sz w:val="28"/>
          <w:szCs w:val="28"/>
        </w:rPr>
        <w:t>Кусочные</w:t>
      </w:r>
      <w:proofErr w:type="spellEnd"/>
      <w:r w:rsidRPr="00252FB1">
        <w:rPr>
          <w:sz w:val="28"/>
          <w:szCs w:val="28"/>
        </w:rPr>
        <w:t xml:space="preserve"> функции – прямоугольный импульс, односторонний эксп</w:t>
      </w:r>
      <w:r w:rsidRPr="00252FB1">
        <w:rPr>
          <w:sz w:val="28"/>
          <w:szCs w:val="28"/>
        </w:rPr>
        <w:t>о</w:t>
      </w:r>
      <w:r w:rsidRPr="00252FB1">
        <w:rPr>
          <w:sz w:val="28"/>
          <w:szCs w:val="28"/>
        </w:rPr>
        <w:t>ненциальный импульс, треугольный импульс, радиоимпульс с гауссовой ог</w:t>
      </w:r>
      <w:r w:rsidRPr="00252FB1">
        <w:rPr>
          <w:sz w:val="28"/>
          <w:szCs w:val="28"/>
        </w:rPr>
        <w:t>и</w:t>
      </w:r>
      <w:r w:rsidRPr="00252FB1">
        <w:rPr>
          <w:sz w:val="28"/>
          <w:szCs w:val="28"/>
        </w:rPr>
        <w:t xml:space="preserve">бающей (использовать функции </w:t>
      </w:r>
      <w:proofErr w:type="spellStart"/>
      <w:r w:rsidRPr="00252FB1">
        <w:rPr>
          <w:sz w:val="28"/>
          <w:szCs w:val="28"/>
          <w:lang w:val="en-US"/>
        </w:rPr>
        <w:t>rectpuls</w:t>
      </w:r>
      <w:proofErr w:type="spellEnd"/>
      <w:r w:rsidRPr="00252FB1">
        <w:rPr>
          <w:sz w:val="28"/>
          <w:szCs w:val="28"/>
        </w:rPr>
        <w:t xml:space="preserve">, </w:t>
      </w:r>
      <w:proofErr w:type="spellStart"/>
      <w:r w:rsidRPr="00252FB1">
        <w:rPr>
          <w:sz w:val="28"/>
          <w:szCs w:val="28"/>
          <w:lang w:val="en-US"/>
        </w:rPr>
        <w:t>tripuls</w:t>
      </w:r>
      <w:proofErr w:type="spellEnd"/>
      <w:r w:rsidRPr="00252FB1">
        <w:rPr>
          <w:sz w:val="28"/>
          <w:szCs w:val="28"/>
        </w:rPr>
        <w:t xml:space="preserve">, </w:t>
      </w:r>
      <w:proofErr w:type="spellStart"/>
      <w:r w:rsidRPr="00252FB1">
        <w:rPr>
          <w:sz w:val="28"/>
          <w:szCs w:val="28"/>
          <w:lang w:val="en-US"/>
        </w:rPr>
        <w:t>sinc</w:t>
      </w:r>
      <w:proofErr w:type="spellEnd"/>
      <w:r w:rsidRPr="00252FB1">
        <w:rPr>
          <w:sz w:val="28"/>
          <w:szCs w:val="28"/>
        </w:rPr>
        <w:t xml:space="preserve">, </w:t>
      </w:r>
      <w:proofErr w:type="spellStart"/>
      <w:r w:rsidRPr="00252FB1">
        <w:rPr>
          <w:sz w:val="28"/>
          <w:szCs w:val="28"/>
          <w:lang w:val="en-US"/>
        </w:rPr>
        <w:t>gauspuls</w:t>
      </w:r>
      <w:proofErr w:type="spellEnd"/>
      <w:r w:rsidRPr="00252FB1">
        <w:rPr>
          <w:sz w:val="28"/>
          <w:szCs w:val="28"/>
        </w:rPr>
        <w:t xml:space="preserve">, </w:t>
      </w:r>
      <w:proofErr w:type="spellStart"/>
      <w:r w:rsidRPr="00252FB1">
        <w:rPr>
          <w:sz w:val="28"/>
          <w:szCs w:val="28"/>
          <w:lang w:val="en-US"/>
        </w:rPr>
        <w:t>pulstran</w:t>
      </w:r>
      <w:proofErr w:type="spellEnd"/>
      <w:r w:rsidRPr="00252FB1">
        <w:rPr>
          <w:sz w:val="28"/>
          <w:szCs w:val="28"/>
        </w:rPr>
        <w:t>).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lastRenderedPageBreak/>
        <w:t xml:space="preserve">3.1.4. Последовательности импульсов с помощью функций </w:t>
      </w:r>
      <w:proofErr w:type="spellStart"/>
      <w:r w:rsidRPr="00252FB1">
        <w:rPr>
          <w:sz w:val="28"/>
          <w:szCs w:val="28"/>
          <w:lang w:val="en-US"/>
        </w:rPr>
        <w:t>sawtooth</w:t>
      </w:r>
      <w:proofErr w:type="spellEnd"/>
      <w:r w:rsidRPr="00252FB1">
        <w:rPr>
          <w:sz w:val="28"/>
          <w:szCs w:val="28"/>
        </w:rPr>
        <w:t xml:space="preserve">, </w:t>
      </w:r>
      <w:r w:rsidRPr="00252FB1">
        <w:rPr>
          <w:sz w:val="28"/>
          <w:szCs w:val="28"/>
          <w:lang w:val="en-US"/>
        </w:rPr>
        <w:t>square</w:t>
      </w:r>
      <w:r w:rsidRPr="00252FB1">
        <w:rPr>
          <w:sz w:val="28"/>
          <w:szCs w:val="28"/>
        </w:rPr>
        <w:t xml:space="preserve">, </w:t>
      </w:r>
      <w:proofErr w:type="spellStart"/>
      <w:r w:rsidRPr="00252FB1">
        <w:rPr>
          <w:sz w:val="28"/>
          <w:szCs w:val="28"/>
          <w:lang w:val="en-US"/>
        </w:rPr>
        <w:t>diric</w:t>
      </w:r>
      <w:proofErr w:type="spellEnd"/>
      <w:r w:rsidRPr="00252FB1">
        <w:rPr>
          <w:sz w:val="28"/>
          <w:szCs w:val="28"/>
        </w:rPr>
        <w:t xml:space="preserve">. 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3.1.5. Сигнал с меняющейся частотой с помощью функции </w:t>
      </w:r>
      <w:r w:rsidRPr="00252FB1">
        <w:rPr>
          <w:sz w:val="28"/>
          <w:szCs w:val="28"/>
          <w:lang w:val="en-US"/>
        </w:rPr>
        <w:t>chirp</w:t>
      </w:r>
      <w:r w:rsidRPr="00252FB1">
        <w:rPr>
          <w:sz w:val="28"/>
          <w:szCs w:val="28"/>
        </w:rPr>
        <w:t>.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Все сгенерированные сигналы изобразить на графиках с помощью функции  </w:t>
      </w:r>
      <w:r w:rsidRPr="00252FB1">
        <w:rPr>
          <w:sz w:val="28"/>
          <w:szCs w:val="28"/>
          <w:lang w:val="en-US"/>
        </w:rPr>
        <w:t>plot</w:t>
      </w:r>
      <w:r w:rsidRPr="00252FB1">
        <w:rPr>
          <w:sz w:val="28"/>
          <w:szCs w:val="28"/>
        </w:rPr>
        <w:t xml:space="preserve">. 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3.2. Считать реальный сигнал из звукового файла, построить его временное представление (использовать функцию </w:t>
      </w:r>
      <w:proofErr w:type="spellStart"/>
      <w:r w:rsidRPr="00252FB1">
        <w:rPr>
          <w:sz w:val="28"/>
          <w:szCs w:val="28"/>
          <w:lang w:val="en-US"/>
        </w:rPr>
        <w:t>wavread</w:t>
      </w:r>
      <w:proofErr w:type="spellEnd"/>
      <w:r w:rsidRPr="00252FB1">
        <w:rPr>
          <w:sz w:val="28"/>
          <w:szCs w:val="28"/>
        </w:rPr>
        <w:t xml:space="preserve">  и встроенные в </w:t>
      </w:r>
      <w:proofErr w:type="spellStart"/>
      <w:r w:rsidRPr="00252FB1">
        <w:rPr>
          <w:sz w:val="28"/>
          <w:szCs w:val="28"/>
          <w:lang w:val="en-US"/>
        </w:rPr>
        <w:t>Matlab</w:t>
      </w:r>
      <w:proofErr w:type="spellEnd"/>
      <w:r w:rsidRPr="00252FB1">
        <w:rPr>
          <w:sz w:val="28"/>
          <w:szCs w:val="28"/>
        </w:rPr>
        <w:t xml:space="preserve"> фа</w:t>
      </w:r>
      <w:r w:rsidRPr="00252FB1">
        <w:rPr>
          <w:sz w:val="28"/>
          <w:szCs w:val="28"/>
        </w:rPr>
        <w:t>й</w:t>
      </w:r>
      <w:r w:rsidRPr="00252FB1">
        <w:rPr>
          <w:sz w:val="28"/>
          <w:szCs w:val="28"/>
        </w:rPr>
        <w:t xml:space="preserve">лы). </w:t>
      </w:r>
    </w:p>
    <w:p w:rsidR="00C56D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3.3. Для сгенерированных сигналов вып</w:t>
      </w:r>
      <w:bookmarkStart w:id="0" w:name="_GoBack"/>
      <w:bookmarkEnd w:id="0"/>
      <w:r w:rsidRPr="00252FB1">
        <w:rPr>
          <w:sz w:val="28"/>
          <w:szCs w:val="28"/>
        </w:rPr>
        <w:t xml:space="preserve">олнить дискретное преобразование Фурье с помощью функции </w:t>
      </w:r>
      <w:proofErr w:type="spellStart"/>
      <w:r w:rsidRPr="00252FB1">
        <w:rPr>
          <w:sz w:val="28"/>
          <w:szCs w:val="28"/>
          <w:lang w:val="en-US"/>
        </w:rPr>
        <w:t>fft</w:t>
      </w:r>
      <w:proofErr w:type="spellEnd"/>
      <w:r w:rsidRPr="00252FB1">
        <w:rPr>
          <w:sz w:val="28"/>
          <w:szCs w:val="28"/>
        </w:rPr>
        <w:t>, построить спектральные отсчеты, проанал</w:t>
      </w:r>
      <w:r w:rsidRPr="00252FB1">
        <w:rPr>
          <w:sz w:val="28"/>
          <w:szCs w:val="28"/>
        </w:rPr>
        <w:t>и</w:t>
      </w:r>
      <w:r w:rsidRPr="00252FB1">
        <w:rPr>
          <w:sz w:val="28"/>
          <w:szCs w:val="28"/>
        </w:rPr>
        <w:t>зировать полученные р</w:t>
      </w:r>
      <w:r w:rsidRPr="00252FB1">
        <w:rPr>
          <w:sz w:val="28"/>
          <w:szCs w:val="28"/>
        </w:rPr>
        <w:t>е</w:t>
      </w:r>
      <w:r w:rsidRPr="00252FB1">
        <w:rPr>
          <w:sz w:val="28"/>
          <w:szCs w:val="28"/>
        </w:rPr>
        <w:t xml:space="preserve">зультаты. </w:t>
      </w:r>
    </w:p>
    <w:p w:rsidR="00252FB1" w:rsidRDefault="00252FB1" w:rsidP="00C56DB1">
      <w:pPr>
        <w:rPr>
          <w:sz w:val="28"/>
          <w:szCs w:val="28"/>
        </w:rPr>
      </w:pPr>
    </w:p>
    <w:p w:rsidR="00252FB1" w:rsidRPr="00252FB1" w:rsidRDefault="00252FB1" w:rsidP="00C56DB1">
      <w:pPr>
        <w:rPr>
          <w:sz w:val="28"/>
          <w:szCs w:val="28"/>
        </w:rPr>
      </w:pPr>
    </w:p>
    <w:p w:rsidR="00C56DB1" w:rsidRPr="00252FB1" w:rsidRDefault="00C56DB1" w:rsidP="00C56DB1">
      <w:pPr>
        <w:jc w:val="center"/>
        <w:rPr>
          <w:b/>
          <w:sz w:val="28"/>
          <w:szCs w:val="28"/>
        </w:rPr>
      </w:pPr>
      <w:r w:rsidRPr="00252FB1">
        <w:rPr>
          <w:b/>
          <w:sz w:val="28"/>
          <w:szCs w:val="28"/>
        </w:rPr>
        <w:t>4. Контрольные вопросы</w:t>
      </w:r>
    </w:p>
    <w:p w:rsidR="00C56DB1" w:rsidRPr="00252FB1" w:rsidRDefault="00C56DB1" w:rsidP="00C56DB1">
      <w:pPr>
        <w:jc w:val="center"/>
        <w:rPr>
          <w:sz w:val="28"/>
          <w:szCs w:val="28"/>
        </w:rPr>
      </w:pP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4.1. Особенности генерации моделей сигналов различной формы в </w:t>
      </w:r>
      <w:r w:rsidRPr="00252FB1">
        <w:rPr>
          <w:sz w:val="28"/>
          <w:szCs w:val="28"/>
          <w:lang w:val="en-US"/>
        </w:rPr>
        <w:t>MATLAB</w:t>
      </w:r>
      <w:r w:rsidRPr="00252FB1">
        <w:rPr>
          <w:sz w:val="28"/>
          <w:szCs w:val="28"/>
        </w:rPr>
        <w:t>.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 xml:space="preserve">4.2. Спектр дискретного сигнала и его основные особенности. </w:t>
      </w:r>
    </w:p>
    <w:p w:rsidR="00C56DB1" w:rsidRPr="00252FB1" w:rsidRDefault="00C56DB1" w:rsidP="00C56DB1">
      <w:pPr>
        <w:rPr>
          <w:sz w:val="28"/>
          <w:szCs w:val="28"/>
        </w:rPr>
      </w:pPr>
      <w:r w:rsidRPr="00252FB1">
        <w:rPr>
          <w:sz w:val="28"/>
          <w:szCs w:val="28"/>
        </w:rPr>
        <w:t>4.3. Теорема отсчетов (Найквиста, Котельникова) для дискретизации сигн</w:t>
      </w:r>
      <w:r w:rsidRPr="00252FB1">
        <w:rPr>
          <w:sz w:val="28"/>
          <w:szCs w:val="28"/>
        </w:rPr>
        <w:t>а</w:t>
      </w:r>
      <w:r w:rsidRPr="00252FB1">
        <w:rPr>
          <w:sz w:val="28"/>
          <w:szCs w:val="28"/>
        </w:rPr>
        <w:t xml:space="preserve">лов. </w:t>
      </w:r>
    </w:p>
    <w:p w:rsidR="00C56DB1" w:rsidRPr="00252FB1" w:rsidRDefault="00C56DB1" w:rsidP="00C56DB1">
      <w:pPr>
        <w:rPr>
          <w:sz w:val="28"/>
          <w:szCs w:val="28"/>
        </w:rPr>
      </w:pPr>
    </w:p>
    <w:p w:rsidR="008B5793" w:rsidRPr="00955EC4" w:rsidRDefault="008B5793" w:rsidP="00C56DB1">
      <w:pPr>
        <w:pStyle w:val="ad"/>
        <w:ind w:left="0"/>
        <w:jc w:val="both"/>
      </w:pPr>
    </w:p>
    <w:sectPr w:rsidR="008B5793" w:rsidRPr="00955EC4" w:rsidSect="00450204">
      <w:headerReference w:type="even" r:id="rId139"/>
      <w:headerReference w:type="default" r:id="rId1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3F8" w:rsidRDefault="003313F8">
      <w:r>
        <w:separator/>
      </w:r>
    </w:p>
  </w:endnote>
  <w:endnote w:type="continuationSeparator" w:id="0">
    <w:p w:rsidR="003313F8" w:rsidRDefault="00331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altName w:val="Times New Roman"/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796673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3E76A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E76A1">
      <w:rPr>
        <w:rStyle w:val="a5"/>
        <w:noProof/>
      </w:rPr>
      <w:t>6</w:t>
    </w:r>
    <w:r>
      <w:rPr>
        <w:rStyle w:val="a5"/>
      </w:rPr>
      <w:fldChar w:fldCharType="end"/>
    </w:r>
  </w:p>
  <w:p w:rsidR="003E76A1" w:rsidRDefault="003E76A1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3E76A1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097" type="#_x0000_t202" style="position:absolute;margin-left:524.55pt;margin-top:793.1pt;width:16pt;height:14pt;z-index:-251665920;mso-position-horizontal-relative:page;mso-position-vertical-relative:page" o:allowincell="f" filled="f" stroked="f">
          <v:textbox inset="0,0,0,0">
            <w:txbxContent>
              <w:p w:rsidR="003E76A1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252FB1">
                    <w:rPr>
                      <w:noProof/>
                    </w:rPr>
                    <w:t>55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098" type="#_x0000_t202" style="position:absolute;margin-left:530.55pt;margin-top:793.1pt;width:10pt;height:14pt;z-index:-251664896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252FB1">
                    <w:rPr>
                      <w:noProof/>
                    </w:rPr>
                    <w:t>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rect id="_x0000_s4099" style="position:absolute;margin-left:180.25pt;margin-top:610.3pt;width:253pt;height:137pt;z-index:-251663872;mso-position-horizontal-relative:page;mso-position-vertical-relative:page" o:allowincell="f" filled="f" stroked="f">
          <v:textbox inset="0,0,0,0">
            <w:txbxContent>
              <w:p w:rsidR="00EB1FBC" w:rsidRDefault="00C56DB1">
                <w:pPr>
                  <w:spacing w:line="2740" w:lineRule="atLeast"/>
                </w:pPr>
                <w: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69" type="#_x0000_t75" style="width:252.6pt;height:136.9pt">
                      <v:imagedata r:id="rId1" o:title=""/>
                    </v:shape>
                  </w:pict>
                </w:r>
              </w:p>
              <w:p w:rsidR="00EB1FBC" w:rsidRDefault="00EB1FBC"/>
            </w:txbxContent>
          </v:textbox>
          <w10:wrap anchorx="page" anchory="page"/>
        </v:rect>
      </w:pict>
    </w: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0" type="#_x0000_t202" style="position:absolute;margin-left:233pt;margin-top:764.35pt;width:147.15pt;height:15.95pt;z-index:-251662848;mso-position-horizontal-relative:page;mso-position-vertical-relative:page" o:allowincell="f" filled="f" stroked="f">
          <v:textbox inset="0,0,0,0">
            <w:txbxContent>
              <w:p w:rsidR="00EB1FBC" w:rsidRDefault="00EB1FBC">
                <w:pPr>
                  <w:pStyle w:val="a8"/>
                  <w:kinsoku w:val="0"/>
                  <w:overflowPunct w:val="0"/>
                  <w:spacing w:line="306" w:lineRule="exact"/>
                  <w:ind w:left="20"/>
                </w:pPr>
                <w:r>
                  <w:t>Рисунок</w:t>
                </w:r>
                <w:r>
                  <w:rPr>
                    <w:spacing w:val="-7"/>
                  </w:rPr>
                  <w:t xml:space="preserve"> </w:t>
                </w:r>
                <w:r>
                  <w:t>3.5</w:t>
                </w:r>
                <w:r>
                  <w:rPr>
                    <w:spacing w:val="-8"/>
                  </w:rPr>
                  <w:t xml:space="preserve"> </w:t>
                </w:r>
                <w:r>
                  <w:t>–</w:t>
                </w:r>
                <w:r>
                  <w:rPr>
                    <w:spacing w:val="-6"/>
                  </w:rPr>
                  <w:t xml:space="preserve"> </w:t>
                </w:r>
                <w:r>
                  <w:t>Вариант</w:t>
                </w:r>
                <w:r>
                  <w:rPr>
                    <w:spacing w:val="-7"/>
                  </w:rPr>
                  <w:t xml:space="preserve"> </w:t>
                </w:r>
                <w:r>
                  <w:t>5</w:t>
                </w:r>
              </w:p>
            </w:txbxContent>
          </v:textbox>
          <w10:wrap anchorx="page" anchory="page"/>
        </v:shape>
      </w:pict>
    </w:r>
    <w:r w:rsidRPr="00796673">
      <w:rPr>
        <w:noProof/>
      </w:rPr>
      <w:pict>
        <v:shape id="_x0000_s4101" type="#_x0000_t202" style="position:absolute;margin-left:530.55pt;margin-top:793.1pt;width:10pt;height:14pt;z-index:-251661824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252FB1">
                    <w:rPr>
                      <w:noProof/>
                    </w:rPr>
                    <w:t>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rect id="_x0000_s4102" style="position:absolute;margin-left:180.6pt;margin-top:611.8pt;width:252pt;height:136pt;z-index:-251660800;mso-position-horizontal-relative:page;mso-position-vertical-relative:page" o:allowincell="f" filled="f" stroked="f">
          <v:textbox inset="0,0,0,0">
            <w:txbxContent>
              <w:p w:rsidR="00EB1FBC" w:rsidRDefault="00C56DB1">
                <w:pPr>
                  <w:spacing w:line="2720" w:lineRule="atLeast"/>
                </w:pPr>
                <w: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70" type="#_x0000_t75" style="width:251.4pt;height:135.75pt">
                      <v:imagedata r:id="rId1" o:title=""/>
                    </v:shape>
                  </w:pict>
                </w:r>
              </w:p>
              <w:p w:rsidR="00EB1FBC" w:rsidRDefault="00EB1FBC"/>
            </w:txbxContent>
          </v:textbox>
          <w10:wrap anchorx="page" anchory="page"/>
        </v:rect>
      </w:pict>
    </w: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3" type="#_x0000_t202" style="position:absolute;margin-left:233pt;margin-top:764.35pt;width:147.15pt;height:15.95pt;z-index:-251659776;mso-position-horizontal-relative:page;mso-position-vertical-relative:page" o:allowincell="f" filled="f" stroked="f">
          <v:textbox inset="0,0,0,0">
            <w:txbxContent>
              <w:p w:rsidR="00EB1FBC" w:rsidRDefault="00EB1FBC">
                <w:pPr>
                  <w:pStyle w:val="a8"/>
                  <w:kinsoku w:val="0"/>
                  <w:overflowPunct w:val="0"/>
                  <w:spacing w:line="306" w:lineRule="exact"/>
                  <w:ind w:left="20"/>
                </w:pPr>
                <w:r>
                  <w:t>Рисунок</w:t>
                </w:r>
                <w:r>
                  <w:rPr>
                    <w:spacing w:val="-7"/>
                  </w:rPr>
                  <w:t xml:space="preserve"> </w:t>
                </w:r>
                <w:r>
                  <w:t>3.9</w:t>
                </w:r>
                <w:r>
                  <w:rPr>
                    <w:spacing w:val="-8"/>
                  </w:rPr>
                  <w:t xml:space="preserve"> </w:t>
                </w:r>
                <w:r>
                  <w:t>–</w:t>
                </w:r>
                <w:r>
                  <w:rPr>
                    <w:spacing w:val="-6"/>
                  </w:rPr>
                  <w:t xml:space="preserve"> </w:t>
                </w:r>
                <w:r>
                  <w:t>Вариант</w:t>
                </w:r>
                <w:r>
                  <w:rPr>
                    <w:spacing w:val="-7"/>
                  </w:rPr>
                  <w:t xml:space="preserve"> </w:t>
                </w:r>
                <w:r>
                  <w:t>9</w:t>
                </w:r>
              </w:p>
            </w:txbxContent>
          </v:textbox>
          <w10:wrap anchorx="page" anchory="page"/>
        </v:shape>
      </w:pict>
    </w:r>
    <w:r w:rsidRPr="00796673">
      <w:rPr>
        <w:noProof/>
      </w:rPr>
      <w:pict>
        <v:shape id="_x0000_s4104" type="#_x0000_t202" style="position:absolute;margin-left:530.55pt;margin-top:793.1pt;width:10pt;height:14pt;z-index:-251658752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252FB1">
                    <w:rPr>
                      <w:noProof/>
                    </w:rPr>
                    <w:t>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rect id="_x0000_s4105" style="position:absolute;margin-left:180.25pt;margin-top:611.8pt;width:253pt;height:137pt;z-index:-251657728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spacing w:line="2740" w:lineRule="atLeast"/>
                </w:pPr>
                <w: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71" type="#_x0000_t75" style="width:252.6pt;height:136.9pt">
                      <v:imagedata r:id="rId1" o:title=""/>
                    </v:shape>
                  </w:pict>
                </w:r>
              </w:p>
              <w:p w:rsidR="00EB1FBC" w:rsidRDefault="00EB1FBC"/>
            </w:txbxContent>
          </v:textbox>
          <w10:wrap anchorx="page" anchory="page"/>
        </v:rect>
      </w:pict>
    </w: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6" type="#_x0000_t202" style="position:absolute;margin-left:226pt;margin-top:765.1pt;width:161.15pt;height:16pt;z-index:-251656704;mso-position-horizontal-relative:page;mso-position-vertical-relative:page" o:allowincell="f" filled="f" stroked="f">
          <v:textbox inset="0,0,0,0">
            <w:txbxContent>
              <w:p w:rsidR="00EB1FBC" w:rsidRDefault="00EB1FBC">
                <w:pPr>
                  <w:pStyle w:val="a8"/>
                  <w:kinsoku w:val="0"/>
                  <w:overflowPunct w:val="0"/>
                  <w:spacing w:line="306" w:lineRule="exact"/>
                  <w:ind w:left="20"/>
                </w:pPr>
                <w:r>
                  <w:t>Рисунок</w:t>
                </w:r>
                <w:r>
                  <w:rPr>
                    <w:spacing w:val="-8"/>
                  </w:rPr>
                  <w:t xml:space="preserve"> </w:t>
                </w:r>
                <w:r>
                  <w:t>3.13</w:t>
                </w:r>
                <w:r>
                  <w:rPr>
                    <w:spacing w:val="-8"/>
                  </w:rPr>
                  <w:t xml:space="preserve"> </w:t>
                </w:r>
                <w:r>
                  <w:t>–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Ва</w:t>
                </w:r>
                <w:r>
                  <w:rPr>
                    <w:spacing w:val="1"/>
                  </w:rPr>
                  <w:t>р</w:t>
                </w:r>
                <w:r>
                  <w:rPr>
                    <w:spacing w:val="-1"/>
                  </w:rPr>
                  <w:t>иан</w:t>
                </w:r>
                <w:r>
                  <w:t>т</w:t>
                </w:r>
                <w:r>
                  <w:rPr>
                    <w:spacing w:val="-8"/>
                  </w:rPr>
                  <w:t xml:space="preserve"> </w:t>
                </w:r>
                <w:r>
                  <w:t>13</w:t>
                </w:r>
              </w:p>
            </w:txbxContent>
          </v:textbox>
          <w10:wrap anchorx="page" anchory="page"/>
        </v:shape>
      </w:pict>
    </w:r>
    <w:r w:rsidRPr="00796673">
      <w:rPr>
        <w:noProof/>
      </w:rPr>
      <w:pict>
        <v:shape id="_x0000_s4107" type="#_x0000_t202" style="position:absolute;margin-left:530.55pt;margin-top:793.1pt;width:10pt;height:14pt;z-index:-251655680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596EFB">
                    <w:rPr>
                      <w:noProof/>
                    </w:rPr>
                    <w:t>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rect id="_x0000_s4108" style="position:absolute;margin-left:180.25pt;margin-top:611.1pt;width:253pt;height:138pt;z-index:-251654656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spacing w:line="2760" w:lineRule="atLeast"/>
                </w:pPr>
                <w: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72" type="#_x0000_t75" style="width:252.6pt;height:138.1pt">
                      <v:imagedata r:id="rId1" o:title=""/>
                    </v:shape>
                  </w:pict>
                </w:r>
              </w:p>
              <w:p w:rsidR="00EB1FBC" w:rsidRDefault="00EB1FBC"/>
            </w:txbxContent>
          </v:textbox>
          <w10:wrap anchorx="page" anchory="page"/>
        </v:rect>
      </w:pict>
    </w: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9" type="#_x0000_t202" style="position:absolute;margin-left:226pt;margin-top:765.85pt;width:161.15pt;height:15.95pt;z-index:-251653632;mso-position-horizontal-relative:page;mso-position-vertical-relative:page" o:allowincell="f" filled="f" stroked="f">
          <v:textbox inset="0,0,0,0">
            <w:txbxContent>
              <w:p w:rsidR="00EB1FBC" w:rsidRDefault="00EB1FBC">
                <w:pPr>
                  <w:pStyle w:val="a8"/>
                  <w:kinsoku w:val="0"/>
                  <w:overflowPunct w:val="0"/>
                  <w:spacing w:line="306" w:lineRule="exact"/>
                  <w:ind w:left="20"/>
                </w:pPr>
                <w:r>
                  <w:t>Рисунок</w:t>
                </w:r>
                <w:r>
                  <w:rPr>
                    <w:spacing w:val="-8"/>
                  </w:rPr>
                  <w:t xml:space="preserve"> </w:t>
                </w:r>
                <w:r>
                  <w:t>3.17</w:t>
                </w:r>
                <w:r>
                  <w:rPr>
                    <w:spacing w:val="-8"/>
                  </w:rPr>
                  <w:t xml:space="preserve"> </w:t>
                </w:r>
                <w:r>
                  <w:t>–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Ва</w:t>
                </w:r>
                <w:r>
                  <w:rPr>
                    <w:spacing w:val="1"/>
                  </w:rPr>
                  <w:t>р</w:t>
                </w:r>
                <w:r>
                  <w:rPr>
                    <w:spacing w:val="-1"/>
                  </w:rPr>
                  <w:t>иан</w:t>
                </w:r>
                <w:r>
                  <w:t>т</w:t>
                </w:r>
                <w:r>
                  <w:rPr>
                    <w:spacing w:val="-8"/>
                  </w:rPr>
                  <w:t xml:space="preserve"> </w:t>
                </w:r>
                <w:r>
                  <w:t>17</w:t>
                </w:r>
              </w:p>
            </w:txbxContent>
          </v:textbox>
          <w10:wrap anchorx="page" anchory="page"/>
        </v:shape>
      </w:pict>
    </w:r>
    <w:r w:rsidRPr="00796673">
      <w:rPr>
        <w:noProof/>
      </w:rPr>
      <w:pict>
        <v:shape id="_x0000_s4110" type="#_x0000_t202" style="position:absolute;margin-left:530.55pt;margin-top:793.1pt;width:10pt;height:14pt;z-index:-251652608;mso-position-horizontal-relative:page;mso-position-vertical-relative:page" o:allowincell="f" filled="f" stroked="f">
          <v:textbox inset="0,0,0,0">
            <w:txbxContent>
              <w:p w:rsidR="00EB1FBC" w:rsidRDefault="00796673">
                <w:pPr>
                  <w:kinsoku w:val="0"/>
                  <w:overflowPunct w:val="0"/>
                  <w:spacing w:line="265" w:lineRule="exact"/>
                  <w:ind w:left="40"/>
                </w:pPr>
                <w:fldSimple w:instr=" PAGE ">
                  <w:r w:rsidR="00596EFB">
                    <w:rPr>
                      <w:noProof/>
                    </w:rPr>
                    <w:t>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FBC" w:rsidRDefault="00796673">
    <w:pPr>
      <w:kinsoku w:val="0"/>
      <w:overflowPunct w:val="0"/>
      <w:spacing w:line="200" w:lineRule="exact"/>
      <w:rPr>
        <w:sz w:val="20"/>
        <w:szCs w:val="20"/>
      </w:rPr>
    </w:pPr>
    <w:r w:rsidRPr="0079667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11" type="#_x0000_t202" style="position:absolute;margin-left:524.55pt;margin-top:793.1pt;width:16pt;height:14pt;z-index:-251651584;mso-position-horizontal-relative:page;mso-position-vertical-relative:page" o:allowincell="f" filled="f" stroked="f">
          <v:textbox style="mso-next-textbox:#_x0000_s4111" inset="0,0,0,0">
            <w:txbxContent>
              <w:p w:rsidR="00EB1FBC" w:rsidRPr="00596EFB" w:rsidRDefault="00EB1FBC" w:rsidP="00596EFB"/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3F8" w:rsidRDefault="003313F8">
      <w:r>
        <w:separator/>
      </w:r>
    </w:p>
  </w:footnote>
  <w:footnote w:type="continuationSeparator" w:id="0">
    <w:p w:rsidR="003313F8" w:rsidRDefault="003313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79667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3E76A1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E76A1" w:rsidRDefault="003E76A1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Pr="00595347" w:rsidRDefault="003E76A1" w:rsidP="00595347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796673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3E76A1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E76A1" w:rsidRDefault="003E76A1">
    <w:pPr>
      <w:pStyle w:val="a3"/>
      <w:ind w:right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6A1" w:rsidRDefault="003E76A1">
    <w:pPr>
      <w:pStyle w:val="a3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/>
        <w:bCs/>
        <w:sz w:val="32"/>
        <w:szCs w:val="32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">
    <w:nsid w:val="00000404"/>
    <w:multiLevelType w:val="multilevel"/>
    <w:tmpl w:val="00000887"/>
    <w:lvl w:ilvl="0">
      <w:start w:val="3"/>
      <w:numFmt w:val="decimal"/>
      <w:lvlText w:val="%1"/>
      <w:lvlJc w:val="left"/>
      <w:pPr>
        <w:ind w:hanging="420"/>
      </w:pPr>
    </w:lvl>
    <w:lvl w:ilvl="1">
      <w:start w:val="1"/>
      <w:numFmt w:val="decimal"/>
      <w:lvlText w:val="%1.%2"/>
      <w:lvlJc w:val="left"/>
      <w:pPr>
        <w:ind w:hanging="420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3">
    <w:nsid w:val="00000405"/>
    <w:multiLevelType w:val="multilevel"/>
    <w:tmpl w:val="00000888"/>
    <w:lvl w:ilvl="0">
      <w:start w:val="1"/>
      <w:numFmt w:val="decimal"/>
      <w:lvlText w:val="%1)"/>
      <w:lvlJc w:val="left"/>
      <w:pPr>
        <w:ind w:hanging="361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4">
    <w:nsid w:val="00000406"/>
    <w:multiLevelType w:val="multilevel"/>
    <w:tmpl w:val="00000889"/>
    <w:lvl w:ilvl="0">
      <w:start w:val="1"/>
      <w:numFmt w:val="decimal"/>
      <w:lvlText w:val="%1."/>
      <w:lvlJc w:val="left"/>
      <w:pPr>
        <w:ind w:hanging="28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5">
    <w:nsid w:val="00000407"/>
    <w:multiLevelType w:val="multilevel"/>
    <w:tmpl w:val="0000088A"/>
    <w:lvl w:ilvl="0">
      <w:numFmt w:val="bullet"/>
      <w:lvlText w:val="–"/>
      <w:lvlJc w:val="left"/>
      <w:pPr>
        <w:ind w:hanging="215"/>
      </w:pPr>
      <w:rPr>
        <w:rFonts w:ascii="Symbol" w:hAnsi="Symbol" w:cs="Symbol"/>
        <w:b w:val="0"/>
        <w:bCs w:val="0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6">
    <w:nsid w:val="00000408"/>
    <w:multiLevelType w:val="multilevel"/>
    <w:tmpl w:val="0000088B"/>
    <w:lvl w:ilvl="0">
      <w:numFmt w:val="bullet"/>
      <w:lvlText w:val="–"/>
      <w:lvlJc w:val="left"/>
      <w:pPr>
        <w:ind w:hanging="200"/>
      </w:pPr>
      <w:rPr>
        <w:rFonts w:ascii="Symbol" w:hAnsi="Symbol" w:cs="Symbol"/>
        <w:b w:val="0"/>
        <w:bCs w:val="0"/>
        <w:color w:val="0000FF"/>
        <w:w w:val="94"/>
        <w:sz w:val="23"/>
        <w:szCs w:val="23"/>
      </w:rPr>
    </w:lvl>
    <w:lvl w:ilvl="1">
      <w:numFmt w:val="bullet"/>
      <w:lvlText w:val="o"/>
      <w:lvlJc w:val="left"/>
      <w:pPr>
        <w:ind w:hanging="273"/>
      </w:pPr>
      <w:rPr>
        <w:rFonts w:ascii="Symbol" w:hAnsi="Symbol" w:cs="Symbol"/>
        <w:b w:val="0"/>
        <w:bCs w:val="0"/>
        <w:w w:val="105"/>
        <w:sz w:val="29"/>
        <w:szCs w:val="29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7">
    <w:nsid w:val="00000409"/>
    <w:multiLevelType w:val="multilevel"/>
    <w:tmpl w:val="0000088C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8">
    <w:nsid w:val="0000040A"/>
    <w:multiLevelType w:val="multilevel"/>
    <w:tmpl w:val="0000088D"/>
    <w:lvl w:ilvl="0">
      <w:start w:val="10"/>
      <w:numFmt w:val="decimal"/>
      <w:lvlText w:val="%1"/>
      <w:lvlJc w:val="left"/>
      <w:pPr>
        <w:ind w:hanging="281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9">
    <w:nsid w:val="04E03EBA"/>
    <w:multiLevelType w:val="multilevel"/>
    <w:tmpl w:val="67EC68E0"/>
    <w:lvl w:ilvl="0">
      <w:start w:val="8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50"/>
        </w:tabs>
        <w:ind w:left="75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0">
    <w:nsid w:val="0C0D7123"/>
    <w:multiLevelType w:val="hybridMultilevel"/>
    <w:tmpl w:val="AE9C0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503B19"/>
    <w:multiLevelType w:val="multilevel"/>
    <w:tmpl w:val="BD8C50BA"/>
    <w:lvl w:ilvl="0">
      <w:start w:val="5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2">
    <w:nsid w:val="25503A72"/>
    <w:multiLevelType w:val="multilevel"/>
    <w:tmpl w:val="CC08CB8E"/>
    <w:lvl w:ilvl="0">
      <w:start w:val="2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13">
    <w:nsid w:val="259E6AC0"/>
    <w:multiLevelType w:val="hybridMultilevel"/>
    <w:tmpl w:val="7CCAB84A"/>
    <w:lvl w:ilvl="0" w:tplc="4392C3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5B82DF3"/>
    <w:multiLevelType w:val="hybridMultilevel"/>
    <w:tmpl w:val="B24A3208"/>
    <w:lvl w:ilvl="0" w:tplc="AFBA251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61986366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B950EA18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202A41F4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84123F12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2068B03A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55D89C68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B742CFB8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53C29B0A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5">
    <w:nsid w:val="2AC21702"/>
    <w:multiLevelType w:val="hybridMultilevel"/>
    <w:tmpl w:val="9B22F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B808DA"/>
    <w:multiLevelType w:val="hybridMultilevel"/>
    <w:tmpl w:val="B7389434"/>
    <w:lvl w:ilvl="0" w:tplc="E49242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A40625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8DA763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200B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6213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76A2E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46008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0815F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A5EF2B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05C719F"/>
    <w:multiLevelType w:val="multilevel"/>
    <w:tmpl w:val="5D4A7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8">
    <w:nsid w:val="33C557BE"/>
    <w:multiLevelType w:val="multilevel"/>
    <w:tmpl w:val="B71404C2"/>
    <w:lvl w:ilvl="0">
      <w:start w:val="3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19">
    <w:nsid w:val="36201D1E"/>
    <w:multiLevelType w:val="hybridMultilevel"/>
    <w:tmpl w:val="6F7E99A2"/>
    <w:lvl w:ilvl="0" w:tplc="A39AD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371D01B4"/>
    <w:multiLevelType w:val="hybridMultilevel"/>
    <w:tmpl w:val="88861AD0"/>
    <w:lvl w:ilvl="0" w:tplc="CEB8ECFE">
      <w:start w:val="5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55C2534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0C0CCB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C7A73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E4947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8C034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0C0D7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A6DF8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FC81D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BCA692B"/>
    <w:multiLevelType w:val="hybridMultilevel"/>
    <w:tmpl w:val="F4783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00561"/>
    <w:multiLevelType w:val="multilevel"/>
    <w:tmpl w:val="8C54E080"/>
    <w:lvl w:ilvl="0">
      <w:start w:val="5"/>
      <w:numFmt w:val="decimal"/>
      <w:lvlText w:val="%1."/>
      <w:lvlJc w:val="left"/>
      <w:pPr>
        <w:tabs>
          <w:tab w:val="num" w:pos="1170"/>
        </w:tabs>
        <w:ind w:left="11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610"/>
        </w:tabs>
        <w:ind w:left="26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10"/>
        </w:tabs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970"/>
        </w:tabs>
        <w:ind w:left="29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330"/>
        </w:tabs>
        <w:ind w:left="3330" w:hanging="2520"/>
      </w:pPr>
      <w:rPr>
        <w:rFonts w:hint="default"/>
      </w:rPr>
    </w:lvl>
  </w:abstractNum>
  <w:abstractNum w:abstractNumId="23">
    <w:nsid w:val="47CB746E"/>
    <w:multiLevelType w:val="hybridMultilevel"/>
    <w:tmpl w:val="E8C8C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520A47"/>
    <w:multiLevelType w:val="hybridMultilevel"/>
    <w:tmpl w:val="8668B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442E7A"/>
    <w:multiLevelType w:val="multilevel"/>
    <w:tmpl w:val="6E46CBFE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6">
    <w:nsid w:val="5E6502C4"/>
    <w:multiLevelType w:val="hybridMultilevel"/>
    <w:tmpl w:val="9164567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618A2389"/>
    <w:multiLevelType w:val="multilevel"/>
    <w:tmpl w:val="D17E5D46"/>
    <w:lvl w:ilvl="0">
      <w:start w:val="3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28">
    <w:nsid w:val="6828269A"/>
    <w:multiLevelType w:val="hybridMultilevel"/>
    <w:tmpl w:val="DE6ECDFE"/>
    <w:lvl w:ilvl="0" w:tplc="6C00D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742644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4E6054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0CB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840D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A6CCBD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9ACD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F6DF8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08A0E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8E4397B"/>
    <w:multiLevelType w:val="multilevel"/>
    <w:tmpl w:val="B2727120"/>
    <w:lvl w:ilvl="0">
      <w:start w:val="1"/>
      <w:numFmt w:val="decimal"/>
      <w:lvlText w:val="%1."/>
      <w:lvlJc w:val="left"/>
      <w:pPr>
        <w:ind w:hanging="450"/>
      </w:pPr>
      <w:rPr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30">
    <w:nsid w:val="6AF050FF"/>
    <w:multiLevelType w:val="singleLevel"/>
    <w:tmpl w:val="0ADE6962"/>
    <w:lvl w:ilvl="0">
      <w:start w:val="10"/>
      <w:numFmt w:val="decimal"/>
      <w:lvlText w:val="%1."/>
      <w:lvlJc w:val="left"/>
      <w:pPr>
        <w:tabs>
          <w:tab w:val="num" w:pos="410"/>
        </w:tabs>
        <w:ind w:left="410" w:hanging="510"/>
      </w:pPr>
      <w:rPr>
        <w:rFonts w:hint="default"/>
      </w:rPr>
    </w:lvl>
  </w:abstractNum>
  <w:abstractNum w:abstractNumId="31">
    <w:nsid w:val="73C223DE"/>
    <w:multiLevelType w:val="multilevel"/>
    <w:tmpl w:val="44F848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520"/>
      </w:pPr>
      <w:rPr>
        <w:rFonts w:hint="default"/>
      </w:rPr>
    </w:lvl>
  </w:abstractNum>
  <w:abstractNum w:abstractNumId="32">
    <w:nsid w:val="76236DDD"/>
    <w:multiLevelType w:val="multilevel"/>
    <w:tmpl w:val="529CB96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33">
    <w:nsid w:val="76927E63"/>
    <w:multiLevelType w:val="multilevel"/>
    <w:tmpl w:val="E2C8A204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14"/>
  </w:num>
  <w:num w:numId="4">
    <w:abstractNumId w:val="18"/>
  </w:num>
  <w:num w:numId="5">
    <w:abstractNumId w:val="27"/>
  </w:num>
  <w:num w:numId="6">
    <w:abstractNumId w:val="12"/>
  </w:num>
  <w:num w:numId="7">
    <w:abstractNumId w:val="28"/>
  </w:num>
  <w:num w:numId="8">
    <w:abstractNumId w:val="20"/>
  </w:num>
  <w:num w:numId="9">
    <w:abstractNumId w:val="22"/>
  </w:num>
  <w:num w:numId="10">
    <w:abstractNumId w:val="11"/>
  </w:num>
  <w:num w:numId="11">
    <w:abstractNumId w:val="31"/>
  </w:num>
  <w:num w:numId="12">
    <w:abstractNumId w:val="25"/>
  </w:num>
  <w:num w:numId="13">
    <w:abstractNumId w:val="32"/>
  </w:num>
  <w:num w:numId="14">
    <w:abstractNumId w:val="9"/>
  </w:num>
  <w:num w:numId="15">
    <w:abstractNumId w:val="33"/>
  </w:num>
  <w:num w:numId="16">
    <w:abstractNumId w:val="30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3"/>
  </w:num>
  <w:num w:numId="22">
    <w:abstractNumId w:val="15"/>
  </w:num>
  <w:num w:numId="23">
    <w:abstractNumId w:val="10"/>
  </w:num>
  <w:num w:numId="24">
    <w:abstractNumId w:val="26"/>
  </w:num>
  <w:num w:numId="25">
    <w:abstractNumId w:val="8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3"/>
  </w:num>
  <w:num w:numId="31">
    <w:abstractNumId w:val="24"/>
  </w:num>
  <w:num w:numId="32">
    <w:abstractNumId w:val="21"/>
  </w:num>
  <w:num w:numId="33">
    <w:abstractNumId w:val="23"/>
  </w:num>
  <w:num w:numId="34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embedSystemFonts/>
  <w:proofState w:spelling="clean" w:grammar="clean"/>
  <w:stylePaneFormatFilter w:val="3F01"/>
  <w:defaultTabStop w:val="708"/>
  <w:autoHyphenation/>
  <w:hyphenationZone w:val="357"/>
  <w:noPunctuationKerning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E9378C"/>
    <w:rsid w:val="000532EB"/>
    <w:rsid w:val="00066344"/>
    <w:rsid w:val="00072945"/>
    <w:rsid w:val="00086389"/>
    <w:rsid w:val="000A02FA"/>
    <w:rsid w:val="000F670C"/>
    <w:rsid w:val="00160C78"/>
    <w:rsid w:val="001A1DD9"/>
    <w:rsid w:val="001A5495"/>
    <w:rsid w:val="001B5E09"/>
    <w:rsid w:val="001D0342"/>
    <w:rsid w:val="00252FB1"/>
    <w:rsid w:val="00253FD7"/>
    <w:rsid w:val="00284C6B"/>
    <w:rsid w:val="00290E80"/>
    <w:rsid w:val="002C01A6"/>
    <w:rsid w:val="003313F8"/>
    <w:rsid w:val="00341C8F"/>
    <w:rsid w:val="00345E0D"/>
    <w:rsid w:val="00354938"/>
    <w:rsid w:val="00360005"/>
    <w:rsid w:val="003E11C1"/>
    <w:rsid w:val="003E57A3"/>
    <w:rsid w:val="003E76A1"/>
    <w:rsid w:val="00413A47"/>
    <w:rsid w:val="0041534B"/>
    <w:rsid w:val="00450204"/>
    <w:rsid w:val="004711BE"/>
    <w:rsid w:val="004D32AC"/>
    <w:rsid w:val="004E0D0F"/>
    <w:rsid w:val="00515E2C"/>
    <w:rsid w:val="00536AF9"/>
    <w:rsid w:val="0059156B"/>
    <w:rsid w:val="00595347"/>
    <w:rsid w:val="00596EFB"/>
    <w:rsid w:val="005A2F12"/>
    <w:rsid w:val="005A643B"/>
    <w:rsid w:val="005C7FDA"/>
    <w:rsid w:val="0067653B"/>
    <w:rsid w:val="00701083"/>
    <w:rsid w:val="00761C6A"/>
    <w:rsid w:val="0078704D"/>
    <w:rsid w:val="00796673"/>
    <w:rsid w:val="007A1EF9"/>
    <w:rsid w:val="0080705E"/>
    <w:rsid w:val="0089147B"/>
    <w:rsid w:val="008B5793"/>
    <w:rsid w:val="008D15B7"/>
    <w:rsid w:val="008E4FB2"/>
    <w:rsid w:val="00955EC4"/>
    <w:rsid w:val="00982315"/>
    <w:rsid w:val="009868D9"/>
    <w:rsid w:val="009C43B6"/>
    <w:rsid w:val="00A753FF"/>
    <w:rsid w:val="00AA38CC"/>
    <w:rsid w:val="00AD159D"/>
    <w:rsid w:val="00AE2ED2"/>
    <w:rsid w:val="00AE3A64"/>
    <w:rsid w:val="00B03262"/>
    <w:rsid w:val="00B2207A"/>
    <w:rsid w:val="00B3147B"/>
    <w:rsid w:val="00B643A4"/>
    <w:rsid w:val="00BC1DF0"/>
    <w:rsid w:val="00BD4BBF"/>
    <w:rsid w:val="00C56DB1"/>
    <w:rsid w:val="00C90329"/>
    <w:rsid w:val="00CB7981"/>
    <w:rsid w:val="00CE4D98"/>
    <w:rsid w:val="00CF0EA9"/>
    <w:rsid w:val="00D03F42"/>
    <w:rsid w:val="00D91C93"/>
    <w:rsid w:val="00E11A7E"/>
    <w:rsid w:val="00E9378C"/>
    <w:rsid w:val="00E97436"/>
    <w:rsid w:val="00EA1020"/>
    <w:rsid w:val="00EA2A69"/>
    <w:rsid w:val="00EB1FBC"/>
    <w:rsid w:val="00EC5604"/>
    <w:rsid w:val="00ED1DEA"/>
    <w:rsid w:val="00F40630"/>
    <w:rsid w:val="00F72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ity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page number" w:uiPriority="99"/>
    <w:lsdException w:name="List" w:uiPriority="99"/>
    <w:lsdException w:name="Title" w:uiPriority="99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50204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50204"/>
    <w:pPr>
      <w:keepNext/>
      <w:widowControl w:val="0"/>
      <w:shd w:val="clear" w:color="auto" w:fill="FFFFFF"/>
      <w:autoSpaceDE w:val="0"/>
      <w:autoSpaceDN w:val="0"/>
      <w:adjustRightInd w:val="0"/>
      <w:spacing w:before="3374"/>
      <w:ind w:left="134"/>
      <w:jc w:val="center"/>
      <w:outlineLvl w:val="0"/>
    </w:pPr>
    <w:rPr>
      <w:rFonts w:cs="Arial"/>
      <w:color w:val="000000"/>
      <w:sz w:val="28"/>
      <w:szCs w:val="28"/>
    </w:rPr>
  </w:style>
  <w:style w:type="paragraph" w:styleId="2">
    <w:name w:val="heading 2"/>
    <w:basedOn w:val="a"/>
    <w:next w:val="a"/>
    <w:qFormat/>
    <w:rsid w:val="00450204"/>
    <w:pPr>
      <w:keepNext/>
      <w:jc w:val="center"/>
      <w:outlineLvl w:val="1"/>
    </w:pPr>
    <w:rPr>
      <w:sz w:val="36"/>
    </w:rPr>
  </w:style>
  <w:style w:type="paragraph" w:styleId="4">
    <w:name w:val="heading 4"/>
    <w:basedOn w:val="a"/>
    <w:next w:val="a"/>
    <w:link w:val="40"/>
    <w:semiHidden/>
    <w:unhideWhenUsed/>
    <w:qFormat/>
    <w:rsid w:val="00EB1F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semiHidden/>
    <w:unhideWhenUsed/>
    <w:qFormat/>
    <w:rsid w:val="00EB1FB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9"/>
    <w:qFormat/>
    <w:rsid w:val="003E76A1"/>
    <w:pPr>
      <w:keepNext/>
      <w:widowControl w:val="0"/>
      <w:shd w:val="clear" w:color="auto" w:fill="FFFFFF"/>
      <w:autoSpaceDE w:val="0"/>
      <w:autoSpaceDN w:val="0"/>
      <w:adjustRightInd w:val="0"/>
      <w:jc w:val="center"/>
      <w:outlineLvl w:val="5"/>
    </w:pPr>
    <w:rPr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E76A1"/>
    <w:rPr>
      <w:rFonts w:cs="Arial"/>
      <w:color w:val="000000"/>
      <w:sz w:val="28"/>
      <w:szCs w:val="28"/>
      <w:shd w:val="clear" w:color="auto" w:fill="FFFFFF"/>
    </w:rPr>
  </w:style>
  <w:style w:type="paragraph" w:styleId="a3">
    <w:name w:val="header"/>
    <w:basedOn w:val="a"/>
    <w:link w:val="a4"/>
    <w:uiPriority w:val="99"/>
    <w:rsid w:val="0045020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E76A1"/>
    <w:rPr>
      <w:sz w:val="24"/>
      <w:szCs w:val="24"/>
    </w:rPr>
  </w:style>
  <w:style w:type="character" w:styleId="a5">
    <w:name w:val="page number"/>
    <w:basedOn w:val="a0"/>
    <w:uiPriority w:val="99"/>
    <w:rsid w:val="00450204"/>
  </w:style>
  <w:style w:type="paragraph" w:customStyle="1" w:styleId="Heading3">
    <w:name w:val="Heading 3"/>
    <w:basedOn w:val="a"/>
    <w:uiPriority w:val="99"/>
    <w:rsid w:val="00595347"/>
    <w:pPr>
      <w:widowControl w:val="0"/>
      <w:autoSpaceDE w:val="0"/>
      <w:autoSpaceDN w:val="0"/>
      <w:adjustRightInd w:val="0"/>
      <w:ind w:left="2072" w:hanging="2795"/>
      <w:outlineLvl w:val="2"/>
    </w:pPr>
    <w:rPr>
      <w:b/>
      <w:bCs/>
      <w:sz w:val="32"/>
      <w:szCs w:val="32"/>
    </w:rPr>
  </w:style>
  <w:style w:type="paragraph" w:styleId="a6">
    <w:name w:val="Title"/>
    <w:basedOn w:val="a"/>
    <w:link w:val="a7"/>
    <w:uiPriority w:val="99"/>
    <w:qFormat/>
    <w:rsid w:val="00450204"/>
    <w:pPr>
      <w:jc w:val="center"/>
    </w:pPr>
    <w:rPr>
      <w:sz w:val="28"/>
    </w:rPr>
  </w:style>
  <w:style w:type="character" w:customStyle="1" w:styleId="a7">
    <w:name w:val="Название Знак"/>
    <w:basedOn w:val="a0"/>
    <w:link w:val="a6"/>
    <w:uiPriority w:val="99"/>
    <w:rsid w:val="003E76A1"/>
    <w:rPr>
      <w:sz w:val="28"/>
      <w:szCs w:val="24"/>
    </w:rPr>
  </w:style>
  <w:style w:type="paragraph" w:styleId="a8">
    <w:name w:val="Body Text"/>
    <w:basedOn w:val="a"/>
    <w:link w:val="a9"/>
    <w:uiPriority w:val="99"/>
    <w:rsid w:val="00450204"/>
    <w:pPr>
      <w:widowControl w:val="0"/>
      <w:autoSpaceDE w:val="0"/>
      <w:autoSpaceDN w:val="0"/>
      <w:adjustRightInd w:val="0"/>
      <w:jc w:val="both"/>
    </w:pPr>
    <w:rPr>
      <w:color w:val="000000"/>
      <w:sz w:val="28"/>
      <w:szCs w:val="23"/>
    </w:rPr>
  </w:style>
  <w:style w:type="character" w:customStyle="1" w:styleId="a9">
    <w:name w:val="Основной текст Знак"/>
    <w:basedOn w:val="a0"/>
    <w:link w:val="a8"/>
    <w:uiPriority w:val="99"/>
    <w:rsid w:val="003E76A1"/>
    <w:rPr>
      <w:color w:val="000000"/>
      <w:sz w:val="28"/>
      <w:szCs w:val="23"/>
    </w:rPr>
  </w:style>
  <w:style w:type="paragraph" w:styleId="aa">
    <w:name w:val="footer"/>
    <w:basedOn w:val="a"/>
    <w:link w:val="ab"/>
    <w:uiPriority w:val="99"/>
    <w:rsid w:val="00450204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cs="Arial"/>
      <w:sz w:val="20"/>
      <w:szCs w:val="20"/>
    </w:rPr>
  </w:style>
  <w:style w:type="character" w:customStyle="1" w:styleId="ab">
    <w:name w:val="Нижний колонтитул Знак"/>
    <w:basedOn w:val="a0"/>
    <w:link w:val="aa"/>
    <w:uiPriority w:val="99"/>
    <w:rsid w:val="003E76A1"/>
    <w:rPr>
      <w:rFonts w:cs="Arial"/>
    </w:rPr>
  </w:style>
  <w:style w:type="paragraph" w:styleId="ac">
    <w:name w:val="Subtitle"/>
    <w:basedOn w:val="a"/>
    <w:qFormat/>
    <w:rsid w:val="00450204"/>
    <w:pPr>
      <w:widowControl w:val="0"/>
      <w:tabs>
        <w:tab w:val="left" w:pos="3969"/>
        <w:tab w:val="left" w:pos="7655"/>
      </w:tabs>
      <w:autoSpaceDE w:val="0"/>
      <w:autoSpaceDN w:val="0"/>
      <w:adjustRightInd w:val="0"/>
      <w:jc w:val="center"/>
    </w:pPr>
    <w:rPr>
      <w:rFonts w:cs="Arial"/>
      <w:color w:val="000000"/>
      <w:sz w:val="28"/>
      <w:szCs w:val="23"/>
    </w:rPr>
  </w:style>
  <w:style w:type="paragraph" w:customStyle="1" w:styleId="Heading4">
    <w:name w:val="Heading 4"/>
    <w:basedOn w:val="a"/>
    <w:uiPriority w:val="99"/>
    <w:rsid w:val="00595347"/>
    <w:pPr>
      <w:widowControl w:val="0"/>
      <w:autoSpaceDE w:val="0"/>
      <w:autoSpaceDN w:val="0"/>
      <w:adjustRightInd w:val="0"/>
      <w:ind w:left="113" w:hanging="420"/>
      <w:outlineLvl w:val="3"/>
    </w:pPr>
    <w:rPr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4E0D0F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80705E"/>
    <w:rPr>
      <w:color w:val="808080"/>
    </w:rPr>
  </w:style>
  <w:style w:type="paragraph" w:styleId="af">
    <w:name w:val="Balloon Text"/>
    <w:basedOn w:val="a"/>
    <w:link w:val="af0"/>
    <w:rsid w:val="0080705E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80705E"/>
    <w:rPr>
      <w:rFonts w:ascii="Tahoma" w:hAnsi="Tahoma" w:cs="Tahoma"/>
      <w:sz w:val="16"/>
      <w:szCs w:val="16"/>
    </w:rPr>
  </w:style>
  <w:style w:type="paragraph" w:customStyle="1" w:styleId="Heading1">
    <w:name w:val="Heading 1"/>
    <w:basedOn w:val="a"/>
    <w:uiPriority w:val="99"/>
    <w:rsid w:val="003E76A1"/>
    <w:pPr>
      <w:widowControl w:val="0"/>
      <w:autoSpaceDE w:val="0"/>
      <w:autoSpaceDN w:val="0"/>
      <w:adjustRightInd w:val="0"/>
      <w:ind w:left="1224" w:hanging="321"/>
      <w:outlineLvl w:val="0"/>
    </w:pPr>
    <w:rPr>
      <w:b/>
      <w:bCs/>
      <w:sz w:val="32"/>
      <w:szCs w:val="32"/>
    </w:rPr>
  </w:style>
  <w:style w:type="paragraph" w:customStyle="1" w:styleId="Heading2">
    <w:name w:val="Heading 2"/>
    <w:basedOn w:val="a"/>
    <w:uiPriority w:val="99"/>
    <w:rsid w:val="003E76A1"/>
    <w:pPr>
      <w:widowControl w:val="0"/>
      <w:autoSpaceDE w:val="0"/>
      <w:autoSpaceDN w:val="0"/>
      <w:adjustRightInd w:val="0"/>
      <w:ind w:left="534" w:hanging="420"/>
      <w:outlineLvl w:val="1"/>
    </w:pPr>
    <w:rPr>
      <w:b/>
      <w:bCs/>
      <w:sz w:val="28"/>
      <w:szCs w:val="28"/>
    </w:rPr>
  </w:style>
  <w:style w:type="character" w:customStyle="1" w:styleId="60">
    <w:name w:val="Заголовок 6 Знак"/>
    <w:basedOn w:val="a0"/>
    <w:link w:val="6"/>
    <w:uiPriority w:val="99"/>
    <w:rsid w:val="003E76A1"/>
    <w:rPr>
      <w:b/>
      <w:bCs/>
      <w:color w:val="000000"/>
      <w:sz w:val="28"/>
      <w:szCs w:val="28"/>
      <w:shd w:val="clear" w:color="auto" w:fill="FFFFFF"/>
    </w:rPr>
  </w:style>
  <w:style w:type="character" w:customStyle="1" w:styleId="40">
    <w:name w:val="Заголовок 4 Знак"/>
    <w:basedOn w:val="a0"/>
    <w:link w:val="4"/>
    <w:semiHidden/>
    <w:rsid w:val="00EB1F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EB1F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117" Type="http://schemas.openxmlformats.org/officeDocument/2006/relationships/footer" Target="footer5.xml"/><Relationship Id="rId21" Type="http://schemas.openxmlformats.org/officeDocument/2006/relationships/oleObject" Target="embeddings/oleObject5.bin"/><Relationship Id="rId42" Type="http://schemas.openxmlformats.org/officeDocument/2006/relationships/image" Target="media/image16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7.png"/><Relationship Id="rId133" Type="http://schemas.openxmlformats.org/officeDocument/2006/relationships/footer" Target="footer9.xml"/><Relationship Id="rId138" Type="http://schemas.openxmlformats.org/officeDocument/2006/relationships/image" Target="media/image81.emf"/><Relationship Id="rId16" Type="http://schemas.openxmlformats.org/officeDocument/2006/relationships/image" Target="media/image3.wmf"/><Relationship Id="rId107" Type="http://schemas.openxmlformats.org/officeDocument/2006/relationships/footer" Target="footer3.xml"/><Relationship Id="rId11" Type="http://schemas.openxmlformats.org/officeDocument/2006/relationships/header" Target="header2.xml"/><Relationship Id="rId32" Type="http://schemas.openxmlformats.org/officeDocument/2006/relationships/image" Target="media/image11.w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4.wmf"/><Relationship Id="rId74" Type="http://schemas.openxmlformats.org/officeDocument/2006/relationships/image" Target="media/image32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8.emf"/><Relationship Id="rId123" Type="http://schemas.openxmlformats.org/officeDocument/2006/relationships/image" Target="media/image67.png"/><Relationship Id="rId128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2.bin"/><Relationship Id="rId22" Type="http://schemas.openxmlformats.org/officeDocument/2006/relationships/image" Target="media/image6.w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image" Target="media/image19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9.bin"/><Relationship Id="rId113" Type="http://schemas.openxmlformats.org/officeDocument/2006/relationships/footer" Target="footer4.xml"/><Relationship Id="rId118" Type="http://schemas.openxmlformats.org/officeDocument/2006/relationships/image" Target="media/image62.png"/><Relationship Id="rId134" Type="http://schemas.openxmlformats.org/officeDocument/2006/relationships/image" Target="media/image77.emf"/><Relationship Id="rId139" Type="http://schemas.openxmlformats.org/officeDocument/2006/relationships/header" Target="header3.xml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1.wmf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emf"/><Relationship Id="rId121" Type="http://schemas.openxmlformats.org/officeDocument/2006/relationships/footer" Target="footer6.xml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wmf"/><Relationship Id="rId46" Type="http://schemas.openxmlformats.org/officeDocument/2006/relationships/image" Target="media/image18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image" Target="media/image49.emf"/><Relationship Id="rId108" Type="http://schemas.openxmlformats.org/officeDocument/2006/relationships/image" Target="media/image53.png"/><Relationship Id="rId116" Type="http://schemas.openxmlformats.org/officeDocument/2006/relationships/image" Target="media/image60.png"/><Relationship Id="rId124" Type="http://schemas.openxmlformats.org/officeDocument/2006/relationships/image" Target="media/image68.png"/><Relationship Id="rId129" Type="http://schemas.openxmlformats.org/officeDocument/2006/relationships/footer" Target="footer8.xml"/><Relationship Id="rId137" Type="http://schemas.openxmlformats.org/officeDocument/2006/relationships/image" Target="media/image80.emf"/><Relationship Id="rId20" Type="http://schemas.openxmlformats.org/officeDocument/2006/relationships/image" Target="media/image5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6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11" Type="http://schemas.openxmlformats.org/officeDocument/2006/relationships/image" Target="media/image56.png"/><Relationship Id="rId132" Type="http://schemas.openxmlformats.org/officeDocument/2006/relationships/image" Target="media/image76.png"/><Relationship Id="rId14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wmf"/><Relationship Id="rId36" Type="http://schemas.openxmlformats.org/officeDocument/2006/relationships/image" Target="media/image13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2.emf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127" Type="http://schemas.openxmlformats.org/officeDocument/2006/relationships/image" Target="media/image71.png"/><Relationship Id="rId10" Type="http://schemas.openxmlformats.org/officeDocument/2006/relationships/header" Target="header1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7.wmf"/><Relationship Id="rId52" Type="http://schemas.openxmlformats.org/officeDocument/2006/relationships/image" Target="media/image21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image" Target="media/image45.emf"/><Relationship Id="rId101" Type="http://schemas.openxmlformats.org/officeDocument/2006/relationships/image" Target="media/image47.emf"/><Relationship Id="rId122" Type="http://schemas.openxmlformats.org/officeDocument/2006/relationships/image" Target="media/image66.png"/><Relationship Id="rId130" Type="http://schemas.openxmlformats.org/officeDocument/2006/relationships/image" Target="media/image74.png"/><Relationship Id="rId135" Type="http://schemas.openxmlformats.org/officeDocument/2006/relationships/image" Target="media/image7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footer" Target="footer2.xml"/><Relationship Id="rId18" Type="http://schemas.openxmlformats.org/officeDocument/2006/relationships/image" Target="media/image4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4.png"/><Relationship Id="rId34" Type="http://schemas.openxmlformats.org/officeDocument/2006/relationships/image" Target="media/image12.wmf"/><Relationship Id="rId50" Type="http://schemas.openxmlformats.org/officeDocument/2006/relationships/image" Target="media/image20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3.wmf"/><Relationship Id="rId97" Type="http://schemas.openxmlformats.org/officeDocument/2006/relationships/oleObject" Target="embeddings/oleObject43.bin"/><Relationship Id="rId104" Type="http://schemas.openxmlformats.org/officeDocument/2006/relationships/image" Target="media/image50.emf"/><Relationship Id="rId120" Type="http://schemas.openxmlformats.org/officeDocument/2006/relationships/image" Target="media/image64.png"/><Relationship Id="rId125" Type="http://schemas.openxmlformats.org/officeDocument/2006/relationships/footer" Target="footer7.xml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7.wmf"/><Relationship Id="rId40" Type="http://schemas.openxmlformats.org/officeDocument/2006/relationships/image" Target="media/image15.wmf"/><Relationship Id="rId45" Type="http://schemas.openxmlformats.org/officeDocument/2006/relationships/oleObject" Target="embeddings/oleObject17.bin"/><Relationship Id="rId66" Type="http://schemas.openxmlformats.org/officeDocument/2006/relationships/image" Target="media/image28.wmf"/><Relationship Id="rId87" Type="http://schemas.openxmlformats.org/officeDocument/2006/relationships/oleObject" Target="embeddings/oleObject38.bin"/><Relationship Id="rId110" Type="http://schemas.openxmlformats.org/officeDocument/2006/relationships/image" Target="media/image55.png"/><Relationship Id="rId115" Type="http://schemas.openxmlformats.org/officeDocument/2006/relationships/image" Target="media/image59.png"/><Relationship Id="rId131" Type="http://schemas.openxmlformats.org/officeDocument/2006/relationships/image" Target="media/image75.png"/><Relationship Id="rId136" Type="http://schemas.openxmlformats.org/officeDocument/2006/relationships/image" Target="media/image79.emf"/><Relationship Id="rId61" Type="http://schemas.openxmlformats.org/officeDocument/2006/relationships/oleObject" Target="embeddings/oleObject25.bin"/><Relationship Id="rId82" Type="http://schemas.openxmlformats.org/officeDocument/2006/relationships/image" Target="media/image36.wmf"/><Relationship Id="rId19" Type="http://schemas.openxmlformats.org/officeDocument/2006/relationships/oleObject" Target="embeddings/oleObject4.bin"/><Relationship Id="rId14" Type="http://schemas.openxmlformats.org/officeDocument/2006/relationships/image" Target="media/image2.wmf"/><Relationship Id="rId30" Type="http://schemas.openxmlformats.org/officeDocument/2006/relationships/image" Target="media/image10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3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6.emf"/><Relationship Id="rId105" Type="http://schemas.openxmlformats.org/officeDocument/2006/relationships/image" Target="media/image51.emf"/><Relationship Id="rId126" Type="http://schemas.openxmlformats.org/officeDocument/2006/relationships/image" Target="media/image70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05A6B9-8432-43CD-A4C3-B2041E20A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10409</Words>
  <Characters>59337</Characters>
  <Application>Microsoft Office Word</Application>
  <DocSecurity>0</DocSecurity>
  <Lines>494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Космос</Company>
  <LinksUpToDate>false</LinksUpToDate>
  <CharactersWithSpaces>69607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Логос</dc:creator>
  <cp:keywords/>
  <dc:description/>
  <cp:lastModifiedBy>RePack by SPecialiST</cp:lastModifiedBy>
  <cp:revision>2</cp:revision>
  <dcterms:created xsi:type="dcterms:W3CDTF">2019-08-28T23:41:00Z</dcterms:created>
  <dcterms:modified xsi:type="dcterms:W3CDTF">2019-08-28T23:41:00Z</dcterms:modified>
</cp:coreProperties>
</file>